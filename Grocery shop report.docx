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085A0" w14:textId="77777777" w:rsidR="008803D7" w:rsidRDefault="008803D7" w:rsidP="008803D7"/>
    <w:p w14:paraId="4BD3159A" w14:textId="77777777" w:rsidR="008803D7" w:rsidRDefault="008803D7" w:rsidP="008803D7"/>
    <w:p w14:paraId="7BF0A3E9" w14:textId="77777777" w:rsidR="00291428" w:rsidRPr="0085056B" w:rsidRDefault="00291428" w:rsidP="0085056B">
      <w:pPr>
        <w:pStyle w:val="Heading9"/>
        <w:tabs>
          <w:tab w:val="clear" w:pos="1584"/>
        </w:tabs>
        <w:ind w:left="0" w:firstLine="720"/>
        <w:rPr>
          <w:rFonts w:ascii="Monotype Corsiva" w:hAnsi="Monotype Corsiva"/>
          <w:b/>
          <w:bCs w:val="0"/>
          <w:i/>
          <w:iCs/>
          <w:color w:val="6B1565"/>
          <w:sz w:val="80"/>
          <w:szCs w:val="80"/>
          <w:u w:val="single"/>
        </w:rPr>
      </w:pPr>
    </w:p>
    <w:p w14:paraId="59CD2238" w14:textId="77777777" w:rsidR="00291428" w:rsidRDefault="00000000" w:rsidP="00291428">
      <w:pPr>
        <w:rPr>
          <w:rFonts w:ascii="Monotype Corsiva" w:hAnsi="Monotype Corsiva"/>
          <w:b/>
          <w:bCs/>
          <w:sz w:val="48"/>
          <w:szCs w:val="48"/>
        </w:rPr>
      </w:pPr>
      <w:r>
        <w:rPr>
          <w:rFonts w:ascii="Monotype Corsiva" w:hAnsi="Monotype Corsiva"/>
          <w:b/>
          <w:bCs/>
          <w:noProof/>
          <w:sz w:val="96"/>
          <w:szCs w:val="96"/>
        </w:rPr>
        <w:pict w14:anchorId="376040C5">
          <v:group id="_x0000_s1104" style="position:absolute;margin-left:10.2pt;margin-top:-3.85pt;width:282.15pt;height:97.95pt;z-index:251622912;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sidR="00291428">
        <w:rPr>
          <w:rFonts w:ascii="Monotype Corsiva" w:hAnsi="Monotype Corsiva"/>
          <w:b/>
          <w:bCs/>
          <w:sz w:val="96"/>
          <w:szCs w:val="96"/>
        </w:rPr>
        <w:t xml:space="preserve">      T</w:t>
      </w:r>
      <w:r w:rsidR="00291428">
        <w:rPr>
          <w:rFonts w:ascii="Monotype Corsiva" w:hAnsi="Monotype Corsiva"/>
          <w:b/>
          <w:bCs/>
          <w:sz w:val="48"/>
          <w:szCs w:val="48"/>
        </w:rPr>
        <w:t xml:space="preserve">able of </w:t>
      </w:r>
      <w:r w:rsidR="00291428">
        <w:rPr>
          <w:rFonts w:ascii="Monotype Corsiva" w:hAnsi="Monotype Corsiva"/>
          <w:b/>
          <w:bCs/>
          <w:sz w:val="96"/>
          <w:szCs w:val="96"/>
        </w:rPr>
        <w:t>C</w:t>
      </w:r>
      <w:r w:rsidR="00291428">
        <w:rPr>
          <w:rFonts w:ascii="Monotype Corsiva" w:hAnsi="Monotype Corsiva"/>
          <w:b/>
          <w:bCs/>
          <w:sz w:val="48"/>
          <w:szCs w:val="48"/>
        </w:rPr>
        <w:t>ontents</w:t>
      </w:r>
    </w:p>
    <w:p w14:paraId="2DA6B2DC" w14:textId="77777777" w:rsidR="00291428" w:rsidRDefault="00291428" w:rsidP="00291428">
      <w:pPr>
        <w:rPr>
          <w:rFonts w:ascii="Monotype Corsiva" w:hAnsi="Monotype Corsiva"/>
          <w:b/>
          <w:bCs/>
          <w:sz w:val="52"/>
        </w:rPr>
      </w:pPr>
    </w:p>
    <w:p w14:paraId="6F2866B4" w14:textId="77777777"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14:paraId="7BF8FDD9" w14:textId="77777777" w:rsidR="00C703B0" w:rsidRPr="00C703B0" w:rsidRDefault="00291428" w:rsidP="00291428">
      <w:pPr>
        <w:pStyle w:val="Heading3"/>
        <w:tabs>
          <w:tab w:val="left" w:pos="720"/>
        </w:tabs>
        <w:spacing w:line="360" w:lineRule="auto"/>
        <w:ind w:right="675"/>
        <w:rPr>
          <w:rFonts w:ascii="Georgia" w:hAnsi="Georgia"/>
          <w:bCs w:val="0"/>
          <w:color w:val="FF0000"/>
          <w:sz w:val="22"/>
          <w:szCs w:val="22"/>
        </w:rPr>
      </w:pPr>
      <w:r>
        <w:t xml:space="preserve">    </w:t>
      </w:r>
      <w:r w:rsidR="00C703B0">
        <w:t xml:space="preserve">                                                                                                    Page No.                   </w:t>
      </w:r>
    </w:p>
    <w:p w14:paraId="1A2F74C8" w14:textId="77777777"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2" w:history="1">
        <w:r>
          <w:rPr>
            <w:rStyle w:val="Hyperlink"/>
            <w:rFonts w:ascii="Georgia" w:hAnsi="Georgia"/>
          </w:rPr>
          <w:t xml:space="preserve">Chapter 1. Introduction </w:t>
        </w:r>
      </w:hyperlink>
      <w:r>
        <w:rPr>
          <w:rFonts w:ascii="Georgia" w:hAnsi="Georgia"/>
          <w:bCs w:val="0"/>
          <w:color w:val="FF0000"/>
          <w:sz w:val="22"/>
          <w:szCs w:val="22"/>
        </w:rPr>
        <w:tab/>
      </w:r>
      <w:r w:rsidR="00C703B0">
        <w:rPr>
          <w:rFonts w:ascii="Georgia" w:hAnsi="Georgia"/>
          <w:bCs w:val="0"/>
          <w:color w:val="FF0000"/>
          <w:sz w:val="22"/>
          <w:szCs w:val="22"/>
        </w:rPr>
        <w:t xml:space="preserve">                                                            </w:t>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14:paraId="299FD561" w14:textId="77777777" w:rsidR="00291428" w:rsidRPr="00687B2B" w:rsidRDefault="00291428" w:rsidP="002F0459">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4</w:t>
      </w:r>
    </w:p>
    <w:p w14:paraId="73C9B0F8" w14:textId="77777777"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4</w:t>
      </w:r>
    </w:p>
    <w:p w14:paraId="1B9705EB" w14:textId="77777777"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4</w:t>
      </w:r>
    </w:p>
    <w:p w14:paraId="0BCACA89" w14:textId="77777777"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C703B0">
        <w:rPr>
          <w:rFonts w:eastAsia="Times New Roman"/>
          <w:color w:val="FF0000"/>
          <w:lang w:eastAsia="ar-SA"/>
        </w:rPr>
        <w:tab/>
      </w:r>
      <w:r w:rsidR="00C703B0">
        <w:rPr>
          <w:rFonts w:eastAsia="Times New Roman"/>
          <w:color w:val="FF0000"/>
          <w:lang w:eastAsia="ar-SA"/>
        </w:rPr>
        <w:tab/>
        <w:t xml:space="preserve">         4</w:t>
      </w:r>
    </w:p>
    <w:p w14:paraId="7DC8AC27" w14:textId="77777777"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5</w:t>
      </w:r>
    </w:p>
    <w:p w14:paraId="168151D3" w14:textId="77777777"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5</w:t>
      </w:r>
    </w:p>
    <w:p w14:paraId="7A2CD6A7" w14:textId="77777777"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rPr>
        <w:tab/>
      </w:r>
      <w:r>
        <w:rPr>
          <w:rFonts w:ascii="Georgia" w:hAnsi="Georgia"/>
          <w:bCs w:val="0"/>
          <w:color w:val="FF0000"/>
          <w:sz w:val="22"/>
          <w:szCs w:val="22"/>
        </w:rPr>
        <w:tab/>
      </w:r>
    </w:p>
    <w:p w14:paraId="2533BE0E" w14:textId="77777777" w:rsidR="00291428" w:rsidRPr="00687B2B" w:rsidRDefault="00291428" w:rsidP="002F0459">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7                                                                      </w:t>
      </w:r>
    </w:p>
    <w:p w14:paraId="4D0EDC74" w14:textId="77777777"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7</w:t>
      </w:r>
    </w:p>
    <w:p w14:paraId="4E2C1EEA" w14:textId="77777777"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8 </w:t>
      </w:r>
    </w:p>
    <w:p w14:paraId="0DAAC982" w14:textId="77777777"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8</w:t>
      </w:r>
    </w:p>
    <w:p w14:paraId="6C01332D" w14:textId="77777777"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4" w:history="1">
        <w:r>
          <w:rPr>
            <w:rStyle w:val="Hyperlink"/>
            <w:rFonts w:ascii="Georgia" w:hAnsi="Georgia"/>
          </w:rPr>
          <w:t xml:space="preserve">Chapter 3. System Analysis </w:t>
        </w:r>
      </w:hyperlink>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14:paraId="051532F9" w14:textId="77777777" w:rsidR="00291428" w:rsidRPr="00687B2B" w:rsidRDefault="00291428" w:rsidP="002F0459">
      <w:pPr>
        <w:numPr>
          <w:ilvl w:val="0"/>
          <w:numId w:val="8"/>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9</w:t>
      </w:r>
    </w:p>
    <w:p w14:paraId="1951240C" w14:textId="77777777"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9</w:t>
      </w:r>
    </w:p>
    <w:p w14:paraId="58E08C91" w14:textId="77777777"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9</w:t>
      </w:r>
    </w:p>
    <w:p w14:paraId="397D76F6" w14:textId="77777777"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9</w:t>
      </w:r>
    </w:p>
    <w:p w14:paraId="1D497E81" w14:textId="77777777" w:rsidR="00291428" w:rsidRPr="00687B2B" w:rsidRDefault="00291428" w:rsidP="002F0459">
      <w:pPr>
        <w:numPr>
          <w:ilvl w:val="0"/>
          <w:numId w:val="8"/>
        </w:numPr>
        <w:tabs>
          <w:tab w:val="num" w:pos="1418"/>
          <w:tab w:val="left" w:pos="2138"/>
        </w:tabs>
        <w:spacing w:line="360" w:lineRule="auto"/>
        <w:ind w:left="2138" w:right="675"/>
        <w:rPr>
          <w:color w:val="FF0000"/>
        </w:rPr>
      </w:pPr>
      <w:r w:rsidRPr="00687B2B">
        <w:rPr>
          <w:rFonts w:eastAsia="Times New Roman"/>
          <w:color w:val="FF0000"/>
          <w:lang w:eastAsia="ar-SA"/>
        </w:rPr>
        <w:t>System Description</w:t>
      </w:r>
      <w:r w:rsidR="00C6288F">
        <w:rPr>
          <w:rFonts w:eastAsia="Times New Roman"/>
          <w:color w:val="FF0000"/>
          <w:lang w:eastAsia="ar-SA"/>
        </w:rPr>
        <w:t xml:space="preserve">                                                             10</w:t>
      </w:r>
    </w:p>
    <w:p w14:paraId="2786EB1D" w14:textId="77777777"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14:paraId="7DF67F9D" w14:textId="77777777" w:rsidR="00843331" w:rsidRDefault="00843331" w:rsidP="00843331">
      <w:pPr>
        <w:tabs>
          <w:tab w:val="left" w:pos="2138"/>
        </w:tabs>
        <w:spacing w:line="360" w:lineRule="auto"/>
        <w:ind w:left="2138" w:right="675"/>
        <w:rPr>
          <w:color w:val="FF0000"/>
        </w:rPr>
      </w:pPr>
    </w:p>
    <w:p w14:paraId="748AA032" w14:textId="77777777" w:rsidR="00843331" w:rsidRDefault="00CF3951" w:rsidP="00843331">
      <w:pPr>
        <w:pStyle w:val="Heading3"/>
        <w:tabs>
          <w:tab w:val="left" w:pos="720"/>
        </w:tabs>
        <w:spacing w:line="360" w:lineRule="auto"/>
        <w:ind w:right="675"/>
      </w:pPr>
      <w:r>
        <w:rPr>
          <w:rFonts w:ascii="Georgia" w:hAnsi="Georgia"/>
          <w:b w:val="0"/>
          <w:color w:val="002060"/>
        </w:rPr>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14:paraId="0530893E" w14:textId="77777777" w:rsidR="0085056B" w:rsidRPr="0085056B" w:rsidRDefault="0085056B" w:rsidP="00CF3951">
      <w:pPr>
        <w:tabs>
          <w:tab w:val="left" w:pos="1440"/>
        </w:tabs>
        <w:spacing w:line="360" w:lineRule="auto"/>
        <w:ind w:right="675"/>
        <w:rPr>
          <w:b/>
          <w:color w:val="002060"/>
          <w:sz w:val="28"/>
          <w:szCs w:val="28"/>
        </w:rPr>
      </w:pPr>
    </w:p>
    <w:p w14:paraId="320DB25E" w14:textId="77777777" w:rsidR="00843331" w:rsidRPr="00687B2B"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P</w:t>
      </w:r>
      <w:r w:rsidR="00B24861">
        <w:rPr>
          <w:rFonts w:eastAsia="Times New Roman"/>
          <w:color w:val="FF0000"/>
          <w:lang w:eastAsia="ar-SA"/>
        </w:rPr>
        <w:t>ython</w:t>
      </w:r>
      <w:r w:rsidR="00C6288F">
        <w:rPr>
          <w:rFonts w:eastAsia="Times New Roman"/>
          <w:color w:val="FF0000"/>
          <w:lang w:eastAsia="ar-SA"/>
        </w:rPr>
        <w:t xml:space="preserve">                                                       </w:t>
      </w:r>
      <w:r w:rsidR="00B24861">
        <w:rPr>
          <w:rFonts w:eastAsia="Times New Roman"/>
          <w:color w:val="FF0000"/>
          <w:lang w:eastAsia="ar-SA"/>
        </w:rPr>
        <w:t xml:space="preserve">                            </w:t>
      </w:r>
      <w:r w:rsidR="00C6288F">
        <w:rPr>
          <w:rFonts w:eastAsia="Times New Roman"/>
          <w:color w:val="FF0000"/>
          <w:lang w:eastAsia="ar-SA"/>
        </w:rPr>
        <w:t>11</w:t>
      </w:r>
    </w:p>
    <w:p w14:paraId="52808562" w14:textId="77777777" w:rsidR="00843331" w:rsidRPr="00687B2B" w:rsidRDefault="00B24861"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13</w:t>
      </w:r>
    </w:p>
    <w:p w14:paraId="2789D426" w14:textId="77777777" w:rsidR="00843331"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16</w:t>
      </w:r>
    </w:p>
    <w:p w14:paraId="6D9C7D95" w14:textId="1FAF0C77" w:rsidR="00B24861" w:rsidRPr="00687B2B" w:rsidRDefault="00705B68"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MYSQL</w:t>
      </w:r>
    </w:p>
    <w:p w14:paraId="278ABDC8" w14:textId="77777777"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14:paraId="109F76DA" w14:textId="77777777" w:rsidR="00291428" w:rsidRPr="00FD267B" w:rsidRDefault="00000000"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00291428" w:rsidRPr="00FD267B">
          <w:rPr>
            <w:rStyle w:val="Hyperlink"/>
            <w:rFonts w:ascii="Georgia" w:hAnsi="Georgia"/>
            <w:b/>
            <w:sz w:val="28"/>
            <w:szCs w:val="28"/>
          </w:rPr>
          <w:t xml:space="preserve">Chapter </w:t>
        </w:r>
        <w:r w:rsidR="00843331">
          <w:rPr>
            <w:rStyle w:val="Hyperlink"/>
            <w:rFonts w:ascii="Georgia" w:hAnsi="Georgia"/>
            <w:b/>
            <w:sz w:val="28"/>
            <w:szCs w:val="28"/>
          </w:rPr>
          <w:t>5</w:t>
        </w:r>
        <w:r w:rsidR="00291428" w:rsidRPr="00FD267B">
          <w:rPr>
            <w:rStyle w:val="Hyperlink"/>
            <w:rFonts w:ascii="Georgia" w:hAnsi="Georgia"/>
            <w:b/>
            <w:sz w:val="28"/>
            <w:szCs w:val="28"/>
          </w:rPr>
          <w:t xml:space="preserve">. System Design </w:t>
        </w:r>
      </w:hyperlink>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p>
    <w:p w14:paraId="509F50D3" w14:textId="77777777"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21</w:t>
      </w:r>
    </w:p>
    <w:p w14:paraId="0AECA15F"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22</w:t>
      </w:r>
    </w:p>
    <w:p w14:paraId="32F77083" w14:textId="77777777"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23</w:t>
      </w:r>
    </w:p>
    <w:p w14:paraId="59A41181"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23</w:t>
      </w:r>
    </w:p>
    <w:p w14:paraId="06405962"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24</w:t>
      </w:r>
    </w:p>
    <w:p w14:paraId="6DB1BE12" w14:textId="77777777" w:rsidR="00C6288F" w:rsidRDefault="00291428" w:rsidP="00C6288F">
      <w:pPr>
        <w:numPr>
          <w:ilvl w:val="0"/>
          <w:numId w:val="9"/>
        </w:numPr>
        <w:tabs>
          <w:tab w:val="num" w:pos="1418"/>
          <w:tab w:val="left" w:pos="2138"/>
        </w:tabs>
        <w:spacing w:line="360" w:lineRule="auto"/>
        <w:ind w:left="2138" w:right="675"/>
        <w:jc w:val="both"/>
        <w:rPr>
          <w:rFonts w:eastAsia="Times New Roman"/>
          <w:b/>
          <w:bCs/>
          <w:color w:val="FF0000"/>
          <w:lang w:eastAsia="ar-SA"/>
        </w:rPr>
      </w:pPr>
      <w:r w:rsidRPr="00687B2B">
        <w:rPr>
          <w:rFonts w:eastAsia="Times New Roman"/>
          <w:color w:val="FF0000"/>
          <w:lang w:eastAsia="ar-SA"/>
        </w:rPr>
        <w:t xml:space="preserve">Data Flow Diagram of </w:t>
      </w:r>
      <w:r w:rsidRPr="00687B2B">
        <w:rPr>
          <w:rFonts w:eastAsia="Times New Roman"/>
          <w:b/>
          <w:bCs/>
          <w:color w:val="FF0000"/>
          <w:lang w:eastAsia="ar-SA"/>
        </w:rPr>
        <w:t>“</w:t>
      </w:r>
      <w:r w:rsidR="00762DB8" w:rsidRPr="00687B2B">
        <w:rPr>
          <w:rFonts w:eastAsia="Times New Roman"/>
          <w:b/>
          <w:bCs/>
          <w:color w:val="FF0000"/>
          <w:lang w:eastAsia="ar-SA"/>
        </w:rPr>
        <w:t xml:space="preserve">Online </w:t>
      </w:r>
      <w:r w:rsidR="00372E4B">
        <w:rPr>
          <w:rFonts w:eastAsia="Times New Roman"/>
          <w:b/>
          <w:bCs/>
          <w:color w:val="FF0000"/>
          <w:lang w:eastAsia="ar-SA"/>
        </w:rPr>
        <w:t>Grocery</w:t>
      </w:r>
      <w:r w:rsidR="0046576C">
        <w:rPr>
          <w:rFonts w:eastAsia="Times New Roman"/>
          <w:b/>
          <w:bCs/>
          <w:color w:val="FF0000"/>
          <w:lang w:eastAsia="ar-SA"/>
        </w:rPr>
        <w:t xml:space="preserve"> Shop</w:t>
      </w:r>
      <w:r w:rsidRPr="00687B2B">
        <w:rPr>
          <w:rFonts w:eastAsia="Times New Roman"/>
          <w:b/>
          <w:bCs/>
          <w:color w:val="FF0000"/>
          <w:lang w:eastAsia="ar-SA"/>
        </w:rPr>
        <w:t>”</w:t>
      </w:r>
    </w:p>
    <w:p w14:paraId="56D59E97" w14:textId="77777777" w:rsidR="00291428" w:rsidRPr="00C6288F" w:rsidRDefault="00C6288F" w:rsidP="00C6288F">
      <w:pPr>
        <w:tabs>
          <w:tab w:val="left" w:pos="2138"/>
        </w:tabs>
        <w:spacing w:line="360" w:lineRule="auto"/>
        <w:ind w:left="2138" w:right="675"/>
        <w:jc w:val="both"/>
        <w:rPr>
          <w:rFonts w:eastAsia="Times New Roman"/>
          <w:bCs/>
          <w:color w:val="FF0000"/>
          <w:lang w:eastAsia="ar-SA"/>
        </w:rPr>
      </w:pPr>
      <w:r w:rsidRPr="00C6288F">
        <w:rPr>
          <w:rFonts w:eastAsia="Times New Roman"/>
          <w:bCs/>
          <w:color w:val="FF0000"/>
          <w:lang w:eastAsia="ar-SA"/>
        </w:rPr>
        <w:t xml:space="preserve">                                                                                               24                                                    </w:t>
      </w:r>
    </w:p>
    <w:p w14:paraId="5C31EFFA" w14:textId="77777777"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1F5A55" w:rsidRPr="001F5A55">
        <w:rPr>
          <w:b w:val="0"/>
          <w:color w:val="FF0000"/>
          <w:sz w:val="24"/>
          <w:szCs w:val="24"/>
          <w:lang w:eastAsia="ar-SA"/>
        </w:rPr>
        <w:t>25-32</w:t>
      </w:r>
    </w:p>
    <w:p w14:paraId="02D043F5" w14:textId="77777777"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14:paraId="0ACBC455" w14:textId="77777777"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1F5A55" w:rsidRPr="001F5A55">
        <w:rPr>
          <w:rFonts w:eastAsia="Times New Roman" w:cs="Times New Roman"/>
          <w:b w:val="0"/>
          <w:color w:val="FF0000"/>
          <w:sz w:val="24"/>
          <w:szCs w:val="24"/>
          <w:lang w:eastAsia="ar-SA"/>
        </w:rPr>
        <w:t>33-113</w:t>
      </w:r>
    </w:p>
    <w:p w14:paraId="46379871" w14:textId="77777777"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14:paraId="5DE01449" w14:textId="77777777" w:rsidR="00291428" w:rsidRPr="001F5A55" w:rsidRDefault="00291428" w:rsidP="00291428">
      <w:pPr>
        <w:tabs>
          <w:tab w:val="left" w:pos="3556"/>
        </w:tabs>
        <w:spacing w:line="360" w:lineRule="auto"/>
        <w:ind w:left="2138" w:right="675"/>
        <w:rPr>
          <w:rFonts w:eastAsia="Times New Roman"/>
          <w:color w:val="FF0000"/>
          <w:lang w:eastAsia="ar-SA"/>
        </w:rPr>
      </w:pPr>
    </w:p>
    <w:p w14:paraId="78771EFD" w14:textId="77777777" w:rsidR="00291428" w:rsidRPr="003F7A5F" w:rsidRDefault="00000000" w:rsidP="00291428">
      <w:pPr>
        <w:tabs>
          <w:tab w:val="left" w:pos="2869"/>
        </w:tabs>
        <w:spacing w:line="360" w:lineRule="auto"/>
        <w:ind w:left="709" w:right="675"/>
        <w:jc w:val="both"/>
        <w:rPr>
          <w:rFonts w:ascii="Georgia" w:hAnsi="Georgia"/>
          <w:b/>
          <w:color w:val="FF0000"/>
          <w:sz w:val="28"/>
          <w:szCs w:val="28"/>
        </w:rPr>
      </w:pPr>
      <w:hyperlink w:anchor="chap 9" w:history="1">
        <w:r w:rsidR="00291428" w:rsidRPr="003F7A5F">
          <w:rPr>
            <w:rStyle w:val="Hyperlink"/>
            <w:rFonts w:ascii="Georgia" w:hAnsi="Georgia"/>
            <w:b/>
            <w:sz w:val="28"/>
            <w:szCs w:val="28"/>
          </w:rPr>
          <w:t xml:space="preserve">Chapter </w:t>
        </w:r>
        <w:r w:rsidR="00843331">
          <w:rPr>
            <w:rStyle w:val="Hyperlink"/>
            <w:rFonts w:ascii="Georgia" w:hAnsi="Georgia"/>
            <w:b/>
            <w:sz w:val="28"/>
            <w:szCs w:val="28"/>
          </w:rPr>
          <w:t>8</w:t>
        </w:r>
        <w:r w:rsidR="00291428" w:rsidRPr="003F7A5F">
          <w:rPr>
            <w:rStyle w:val="Hyperlink"/>
            <w:rFonts w:ascii="Georgia" w:hAnsi="Georgia"/>
            <w:b/>
            <w:sz w:val="28"/>
            <w:szCs w:val="28"/>
          </w:rPr>
          <w:t xml:space="preserve">. Conclusion </w:t>
        </w:r>
      </w:hyperlink>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p>
    <w:p w14:paraId="0CECD463"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2B386B">
        <w:rPr>
          <w:rFonts w:eastAsia="Times New Roman"/>
          <w:color w:val="FF0000"/>
          <w:lang w:eastAsia="ar-SA"/>
        </w:rPr>
        <w:t xml:space="preserve">Online </w:t>
      </w:r>
      <w:r w:rsidR="00372E4B">
        <w:rPr>
          <w:rFonts w:eastAsia="Times New Roman"/>
          <w:b/>
          <w:bCs/>
          <w:color w:val="FF0000"/>
          <w:lang w:eastAsia="ar-SA"/>
        </w:rPr>
        <w:t>Grocery</w:t>
      </w:r>
      <w:r w:rsidR="002B386B">
        <w:rPr>
          <w:rFonts w:eastAsia="Times New Roman"/>
          <w:color w:val="FF0000"/>
          <w:lang w:eastAsia="ar-SA"/>
        </w:rPr>
        <w:t xml:space="preserve"> Shop</w:t>
      </w:r>
      <w:r w:rsidRPr="00687B2B">
        <w:rPr>
          <w:rFonts w:eastAsia="Times New Roman"/>
          <w:color w:val="FF0000"/>
          <w:lang w:eastAsia="ar-SA"/>
        </w:rPr>
        <w:t>”</w:t>
      </w:r>
      <w:r w:rsidR="006C62DA">
        <w:rPr>
          <w:rFonts w:eastAsia="Times New Roman"/>
          <w:color w:val="FF0000"/>
          <w:lang w:eastAsia="ar-SA"/>
        </w:rPr>
        <w:t xml:space="preserve">                 </w:t>
      </w:r>
      <w:r w:rsidR="00AE4AB5">
        <w:rPr>
          <w:rFonts w:eastAsia="Times New Roman"/>
          <w:color w:val="FF0000"/>
          <w:lang w:eastAsia="ar-SA"/>
        </w:rPr>
        <w:tab/>
      </w:r>
      <w:r w:rsidR="0046576C">
        <w:rPr>
          <w:rFonts w:eastAsia="Times New Roman"/>
          <w:color w:val="FF0000"/>
          <w:lang w:eastAsia="ar-SA"/>
        </w:rPr>
        <w:tab/>
      </w:r>
      <w:r w:rsidR="006C62DA">
        <w:rPr>
          <w:rFonts w:eastAsia="Times New Roman"/>
          <w:color w:val="FF0000"/>
          <w:lang w:eastAsia="ar-SA"/>
        </w:rPr>
        <w:t>114</w:t>
      </w:r>
    </w:p>
    <w:p w14:paraId="749C92D5"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762DB8" w:rsidRPr="00687B2B">
        <w:rPr>
          <w:rFonts w:eastAsia="Times New Roman"/>
          <w:color w:val="FF0000"/>
          <w:lang w:eastAsia="ar-SA"/>
        </w:rPr>
        <w:t xml:space="preserve">Online </w:t>
      </w:r>
      <w:r w:rsidR="00372E4B">
        <w:rPr>
          <w:rFonts w:eastAsia="Times New Roman"/>
          <w:b/>
          <w:bCs/>
          <w:color w:val="FF0000"/>
          <w:lang w:eastAsia="ar-SA"/>
        </w:rPr>
        <w:t>Grocery</w:t>
      </w:r>
      <w:r w:rsidR="0046576C">
        <w:rPr>
          <w:rFonts w:eastAsia="Times New Roman"/>
          <w:color w:val="FF0000"/>
          <w:lang w:eastAsia="ar-SA"/>
        </w:rPr>
        <w:t xml:space="preserve"> Shop</w:t>
      </w:r>
      <w:r w:rsidR="0046576C">
        <w:rPr>
          <w:rFonts w:eastAsia="Times New Roman"/>
          <w:color w:val="FF0000"/>
          <w:lang w:eastAsia="ar-SA"/>
        </w:rPr>
        <w:tab/>
      </w:r>
      <w:r w:rsidRPr="00687B2B">
        <w:rPr>
          <w:rFonts w:eastAsia="Times New Roman"/>
          <w:color w:val="FF0000"/>
          <w:lang w:eastAsia="ar-SA"/>
        </w:rPr>
        <w:t>”</w:t>
      </w:r>
      <w:r w:rsidR="0046576C">
        <w:rPr>
          <w:rFonts w:eastAsia="Times New Roman"/>
          <w:color w:val="FF0000"/>
          <w:lang w:eastAsia="ar-SA"/>
        </w:rPr>
        <w:tab/>
      </w:r>
      <w:r w:rsidR="006C62DA">
        <w:rPr>
          <w:rFonts w:eastAsia="Times New Roman"/>
          <w:color w:val="FF0000"/>
          <w:lang w:eastAsia="ar-SA"/>
        </w:rPr>
        <w:t>114</w:t>
      </w:r>
    </w:p>
    <w:p w14:paraId="35B9F06A" w14:textId="77777777"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Limitations of </w:t>
      </w:r>
      <w:r w:rsidR="0046576C">
        <w:rPr>
          <w:rFonts w:eastAsia="Times New Roman"/>
          <w:color w:val="FF0000"/>
          <w:lang w:eastAsia="ar-SA"/>
        </w:rPr>
        <w:t xml:space="preserve"> </w:t>
      </w:r>
      <w:r w:rsidRPr="00687B2B">
        <w:rPr>
          <w:rFonts w:eastAsia="Times New Roman"/>
          <w:color w:val="FF0000"/>
          <w:lang w:eastAsia="ar-SA"/>
        </w:rPr>
        <w:t>“</w:t>
      </w:r>
      <w:r w:rsidR="00762DB8" w:rsidRPr="00687B2B">
        <w:rPr>
          <w:rFonts w:eastAsia="Times New Roman"/>
          <w:color w:val="FF0000"/>
          <w:lang w:eastAsia="ar-SA"/>
        </w:rPr>
        <w:t xml:space="preserve">Online </w:t>
      </w:r>
      <w:r w:rsidR="00372E4B">
        <w:rPr>
          <w:rFonts w:eastAsia="Times New Roman"/>
          <w:b/>
          <w:bCs/>
          <w:color w:val="FF0000"/>
          <w:lang w:eastAsia="ar-SA"/>
        </w:rPr>
        <w:t>Grocery</w:t>
      </w:r>
      <w:r w:rsidR="0046576C">
        <w:rPr>
          <w:rFonts w:eastAsia="Times New Roman"/>
          <w:color w:val="FF0000"/>
          <w:lang w:eastAsia="ar-SA"/>
        </w:rPr>
        <w:t xml:space="preserve"> Shop</w:t>
      </w:r>
      <w:r w:rsidRPr="00687B2B">
        <w:rPr>
          <w:rFonts w:eastAsia="Times New Roman"/>
          <w:color w:val="FF0000"/>
          <w:lang w:eastAsia="ar-SA"/>
        </w:rPr>
        <w:t>”</w:t>
      </w:r>
      <w:r w:rsidR="0046576C">
        <w:rPr>
          <w:rFonts w:eastAsia="Times New Roman"/>
          <w:color w:val="FF0000"/>
          <w:lang w:eastAsia="ar-SA"/>
        </w:rPr>
        <w:tab/>
      </w:r>
      <w:r w:rsidR="006C62DA">
        <w:rPr>
          <w:rFonts w:eastAsia="Times New Roman"/>
          <w:color w:val="FF0000"/>
          <w:lang w:eastAsia="ar-SA"/>
        </w:rPr>
        <w:t xml:space="preserve">             </w:t>
      </w:r>
      <w:r w:rsidR="0046576C">
        <w:rPr>
          <w:rFonts w:eastAsia="Times New Roman"/>
          <w:color w:val="FF0000"/>
          <w:lang w:eastAsia="ar-SA"/>
        </w:rPr>
        <w:tab/>
      </w:r>
      <w:r w:rsidR="006C62DA">
        <w:rPr>
          <w:rFonts w:eastAsia="Times New Roman"/>
          <w:color w:val="FF0000"/>
          <w:lang w:eastAsia="ar-SA"/>
        </w:rPr>
        <w:t>115</w:t>
      </w:r>
    </w:p>
    <w:p w14:paraId="3948CFE0" w14:textId="77777777"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14:paraId="395B9526" w14:textId="77777777" w:rsidR="00291428" w:rsidRPr="00363031" w:rsidRDefault="00000000" w:rsidP="009421C9">
      <w:pPr>
        <w:pStyle w:val="Heading7"/>
        <w:numPr>
          <w:ilvl w:val="0"/>
          <w:numId w:val="0"/>
        </w:numPr>
        <w:spacing w:line="360" w:lineRule="auto"/>
        <w:ind w:left="709" w:right="675"/>
        <w:rPr>
          <w:rFonts w:ascii="Georgia" w:eastAsia="Times New Roman" w:hAnsi="Georgia"/>
          <w:color w:val="FF0000"/>
          <w:sz w:val="28"/>
          <w:szCs w:val="28"/>
          <w:lang w:eastAsia="ar-SA"/>
        </w:rPr>
      </w:pPr>
      <w:hyperlink w:anchor="bibliography" w:history="1">
        <w:r w:rsidR="00291428" w:rsidRPr="00363031">
          <w:rPr>
            <w:rStyle w:val="Hyperlink"/>
            <w:rFonts w:ascii="Georgia" w:hAnsi="Georgia"/>
            <w:sz w:val="28"/>
            <w:szCs w:val="28"/>
          </w:rPr>
          <w:t xml:space="preserve">Bibliography </w:t>
        </w:r>
      </w:hyperlink>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14:paraId="0975A54E" w14:textId="77777777"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14:paraId="0153544B" w14:textId="77777777"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tab/>
      </w:r>
      <w:r w:rsidRPr="00F845E9">
        <w:rPr>
          <w:rFonts w:ascii="Georgia" w:eastAsia="Times New Roman" w:hAnsi="Georgia"/>
          <w:color w:val="FF0000"/>
          <w:sz w:val="28"/>
          <w:szCs w:val="28"/>
        </w:rPr>
        <w:tab/>
      </w:r>
    </w:p>
    <w:p w14:paraId="74D56223" w14:textId="77777777" w:rsidR="008803D7" w:rsidRPr="00F845E9" w:rsidRDefault="008803D7" w:rsidP="009421C9">
      <w:pPr>
        <w:spacing w:line="360" w:lineRule="auto"/>
        <w:ind w:right="675"/>
        <w:rPr>
          <w:rFonts w:ascii="Georgia" w:eastAsia="Times New Roman" w:hAnsi="Georgia"/>
          <w:color w:val="FF0000"/>
          <w:sz w:val="28"/>
          <w:szCs w:val="28"/>
        </w:rPr>
      </w:pPr>
    </w:p>
    <w:p w14:paraId="3922CEF4" w14:textId="77777777"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sidR="00000000">
        <w:rPr>
          <w:noProof/>
        </w:rPr>
        <w:pict w14:anchorId="02A19ECF">
          <v:group id="_x0000_s1026" style="position:absolute;left:0;text-align:left;margin-left:18.75pt;margin-top:5.4pt;width:282.15pt;height:108pt;z-index:251616768;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tab/>
      </w:r>
      <w:bookmarkStart w:id="1" w:name="Chap%201"/>
      <w:r w:rsidRPr="00756D01">
        <w:rPr>
          <w:b/>
          <w:bCs/>
          <w:sz w:val="96"/>
          <w:szCs w:val="96"/>
        </w:rPr>
        <w:t>C</w:t>
      </w:r>
      <w:r w:rsidRPr="00756D01">
        <w:rPr>
          <w:b/>
          <w:bCs/>
          <w:sz w:val="52"/>
        </w:rPr>
        <w:t xml:space="preserve">HAPTER  </w:t>
      </w:r>
      <w:r w:rsidRPr="00756D01">
        <w:rPr>
          <w:sz w:val="72"/>
        </w:rPr>
        <w:t>#</w:t>
      </w:r>
      <w:r w:rsidRPr="00756D01">
        <w:rPr>
          <w:b/>
          <w:bCs/>
          <w:sz w:val="72"/>
        </w:rPr>
        <w:t xml:space="preserve"> </w:t>
      </w:r>
      <w:bookmarkEnd w:id="1"/>
      <w:r w:rsidRPr="00756D01">
        <w:rPr>
          <w:b/>
          <w:bCs/>
          <w:sz w:val="72"/>
        </w:rPr>
        <w:t>1</w:t>
      </w:r>
    </w:p>
    <w:p w14:paraId="076A3DC9" w14:textId="77777777"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14:paraId="11D10504" w14:textId="77777777" w:rsidR="00291428" w:rsidRPr="00687B2B" w:rsidRDefault="00291428" w:rsidP="00291428">
      <w:pPr>
        <w:spacing w:line="360" w:lineRule="auto"/>
        <w:rPr>
          <w:b/>
          <w:bCs/>
          <w:sz w:val="56"/>
          <w:szCs w:val="56"/>
          <w:u w:val="single"/>
        </w:rPr>
      </w:pPr>
      <w:r w:rsidRPr="00687B2B">
        <w:rPr>
          <w:b/>
          <w:bCs/>
          <w:sz w:val="56"/>
          <w:szCs w:val="56"/>
          <w:u w:val="single"/>
        </w:rPr>
        <w:t xml:space="preserve">Introduction </w:t>
      </w:r>
    </w:p>
    <w:p w14:paraId="1ABA1863" w14:textId="77777777" w:rsidR="00291428" w:rsidRPr="00687B2B" w:rsidRDefault="00291428" w:rsidP="00756D01">
      <w:pPr>
        <w:pStyle w:val="BodyTextIndent2"/>
        <w:spacing w:before="280" w:after="280"/>
        <w:ind w:firstLine="709"/>
        <w:jc w:val="both"/>
        <w:rPr>
          <w:i/>
          <w:iCs/>
          <w:u w:val="single"/>
        </w:rPr>
      </w:pPr>
      <w:r w:rsidRPr="00687B2B">
        <w:rPr>
          <w:i/>
          <w:iCs/>
          <w:u w:val="single"/>
        </w:rPr>
        <w:t xml:space="preserve">Contents: </w:t>
      </w:r>
    </w:p>
    <w:p w14:paraId="70464EB3" w14:textId="77777777" w:rsidR="00291428" w:rsidRPr="00687B2B" w:rsidRDefault="00356E72" w:rsidP="002F0459">
      <w:pPr>
        <w:numPr>
          <w:ilvl w:val="0"/>
          <w:numId w:val="5"/>
        </w:numPr>
        <w:tabs>
          <w:tab w:val="left" w:pos="1800"/>
        </w:tabs>
        <w:autoSpaceDE w:val="0"/>
        <w:spacing w:line="360" w:lineRule="auto"/>
        <w:jc w:val="both"/>
      </w:pPr>
      <w:r w:rsidRPr="00687B2B">
        <w:t>Introduction</w:t>
      </w:r>
    </w:p>
    <w:p w14:paraId="544626D5"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14:paraId="224C9252"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14:paraId="6E961E91"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14:paraId="101F8528"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14:paraId="24441956" w14:textId="77777777"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14:paraId="638CCEDC" w14:textId="77777777" w:rsidR="00291428" w:rsidRDefault="00291428" w:rsidP="00291428">
      <w:pPr>
        <w:tabs>
          <w:tab w:val="left" w:pos="1800"/>
        </w:tabs>
        <w:autoSpaceDE w:val="0"/>
        <w:spacing w:line="360" w:lineRule="auto"/>
        <w:jc w:val="both"/>
        <w:rPr>
          <w:rFonts w:ascii="Georgia" w:hAnsi="Georgia"/>
          <w:sz w:val="22"/>
          <w:szCs w:val="22"/>
        </w:rPr>
      </w:pPr>
    </w:p>
    <w:p w14:paraId="2BE8A6DD" w14:textId="77777777" w:rsidR="00291428" w:rsidRDefault="00291428" w:rsidP="00291428">
      <w:pPr>
        <w:spacing w:after="280" w:line="360" w:lineRule="auto"/>
        <w:jc w:val="center"/>
        <w:rPr>
          <w:rFonts w:ascii="Georgia" w:hAnsi="Georgia"/>
          <w:sz w:val="22"/>
          <w:szCs w:val="22"/>
        </w:rPr>
      </w:pPr>
    </w:p>
    <w:p w14:paraId="17563711" w14:textId="77777777" w:rsidR="00291428" w:rsidRDefault="00291428" w:rsidP="00291428">
      <w:pPr>
        <w:spacing w:after="280" w:line="360" w:lineRule="auto"/>
        <w:rPr>
          <w:rFonts w:ascii="Georgia" w:hAnsi="Georgia"/>
          <w:sz w:val="22"/>
          <w:szCs w:val="22"/>
        </w:rPr>
      </w:pPr>
    </w:p>
    <w:p w14:paraId="618B454A" w14:textId="77777777" w:rsidR="00291428" w:rsidRDefault="00291428" w:rsidP="00291428">
      <w:pPr>
        <w:spacing w:after="280" w:line="360" w:lineRule="auto"/>
        <w:rPr>
          <w:rFonts w:ascii="Georgia" w:hAnsi="Georgia"/>
          <w:sz w:val="22"/>
          <w:szCs w:val="22"/>
        </w:rPr>
      </w:pPr>
    </w:p>
    <w:p w14:paraId="36EE17FA" w14:textId="77777777" w:rsidR="00291428" w:rsidRDefault="00291428" w:rsidP="00291428">
      <w:pPr>
        <w:spacing w:after="280" w:line="360" w:lineRule="auto"/>
        <w:rPr>
          <w:rFonts w:ascii="Georgia" w:hAnsi="Georgia"/>
          <w:sz w:val="22"/>
          <w:szCs w:val="22"/>
        </w:rPr>
      </w:pPr>
    </w:p>
    <w:p w14:paraId="671AA178" w14:textId="77777777" w:rsidR="00291428" w:rsidRDefault="00291428" w:rsidP="00291428">
      <w:pPr>
        <w:spacing w:after="280" w:line="360" w:lineRule="auto"/>
        <w:rPr>
          <w:rFonts w:ascii="Georgia" w:hAnsi="Georgia"/>
          <w:sz w:val="22"/>
          <w:szCs w:val="22"/>
        </w:rPr>
      </w:pPr>
    </w:p>
    <w:p w14:paraId="03B155A9" w14:textId="77777777" w:rsidR="00291428" w:rsidRDefault="00291428" w:rsidP="00291428">
      <w:pPr>
        <w:spacing w:after="280" w:line="360" w:lineRule="auto"/>
        <w:rPr>
          <w:rFonts w:ascii="Georgia" w:hAnsi="Georgia"/>
          <w:sz w:val="22"/>
          <w:szCs w:val="22"/>
        </w:rPr>
      </w:pPr>
    </w:p>
    <w:p w14:paraId="452FD86F" w14:textId="77777777" w:rsidR="009421C9" w:rsidRDefault="009421C9" w:rsidP="00291428">
      <w:pPr>
        <w:spacing w:line="360" w:lineRule="auto"/>
        <w:ind w:right="660" w:firstLine="705"/>
        <w:jc w:val="both"/>
        <w:rPr>
          <w:rFonts w:ascii="Georgia" w:hAnsi="Georgia"/>
          <w:b/>
          <w:sz w:val="28"/>
          <w:szCs w:val="26"/>
          <w:u w:val="single"/>
        </w:rPr>
      </w:pPr>
    </w:p>
    <w:p w14:paraId="578F0253" w14:textId="77777777" w:rsidR="009421C9" w:rsidRDefault="009421C9" w:rsidP="00291428">
      <w:pPr>
        <w:spacing w:line="360" w:lineRule="auto"/>
        <w:ind w:right="660" w:firstLine="705"/>
        <w:jc w:val="both"/>
        <w:rPr>
          <w:rFonts w:ascii="Georgia" w:hAnsi="Georgia"/>
          <w:b/>
          <w:sz w:val="28"/>
          <w:szCs w:val="26"/>
          <w:u w:val="single"/>
        </w:rPr>
      </w:pPr>
    </w:p>
    <w:p w14:paraId="2459087D" w14:textId="77777777" w:rsidR="006D157F" w:rsidRDefault="006D157F" w:rsidP="00291428">
      <w:pPr>
        <w:spacing w:line="360" w:lineRule="auto"/>
        <w:ind w:right="660" w:firstLine="705"/>
        <w:jc w:val="both"/>
        <w:rPr>
          <w:b/>
          <w:sz w:val="28"/>
          <w:szCs w:val="26"/>
          <w:u w:val="single"/>
        </w:rPr>
      </w:pPr>
    </w:p>
    <w:p w14:paraId="06A77131" w14:textId="77777777" w:rsidR="00291428" w:rsidRDefault="00291428" w:rsidP="00291428">
      <w:pPr>
        <w:spacing w:line="360" w:lineRule="auto"/>
        <w:ind w:right="660" w:firstLine="705"/>
        <w:jc w:val="both"/>
        <w:rPr>
          <w:b/>
          <w:sz w:val="28"/>
          <w:szCs w:val="26"/>
          <w:u w:val="single"/>
        </w:rPr>
      </w:pPr>
      <w:r w:rsidRPr="00687B2B">
        <w:rPr>
          <w:b/>
          <w:sz w:val="28"/>
          <w:szCs w:val="26"/>
          <w:u w:val="single"/>
        </w:rPr>
        <w:t>Introduction to the System:</w:t>
      </w:r>
    </w:p>
    <w:p w14:paraId="60AE06BE" w14:textId="77777777" w:rsidR="00B24861" w:rsidRPr="00687B2B" w:rsidRDefault="00B24861" w:rsidP="00291428">
      <w:pPr>
        <w:spacing w:line="360" w:lineRule="auto"/>
        <w:ind w:right="660" w:firstLine="705"/>
        <w:jc w:val="both"/>
        <w:rPr>
          <w:b/>
          <w:sz w:val="28"/>
          <w:szCs w:val="26"/>
          <w:u w:val="single"/>
        </w:rPr>
      </w:pPr>
    </w:p>
    <w:p w14:paraId="0F458BBB" w14:textId="77777777" w:rsidR="00172E2C" w:rsidRPr="00B24861" w:rsidRDefault="00595793" w:rsidP="00B24861">
      <w:pPr>
        <w:pStyle w:val="ListParagraph"/>
        <w:spacing w:line="360" w:lineRule="auto"/>
      </w:pPr>
      <w:r w:rsidRPr="00B24861">
        <w:t>The “</w:t>
      </w:r>
      <w:r w:rsidR="002036CD" w:rsidRPr="00B24861">
        <w:t xml:space="preserve">Online </w:t>
      </w:r>
      <w:r w:rsidR="00372E4B">
        <w:t>Grocery</w:t>
      </w:r>
      <w:r w:rsidR="002036CD" w:rsidRPr="00B24861">
        <w:t xml:space="preserve"> Shop </w:t>
      </w:r>
      <w:r w:rsidR="00B24861" w:rsidRPr="00B24861">
        <w:t>Project”</w:t>
      </w:r>
      <w:r w:rsidR="002036CD" w:rsidRPr="00B24861">
        <w:t xml:space="preserve"> has been developed to override the problems prevailing in the practicing manual system. This software is supported to eliminate and in some cases </w:t>
      </w:r>
      <w:r w:rsidR="00442DD6" w:rsidRPr="00B24861">
        <w:t>reduce the hardships faced by this existing system. Moreover this system is designed for the particular need of the company to carry out operations in a smooth and effective manner.</w:t>
      </w:r>
    </w:p>
    <w:p w14:paraId="7A0E3D34" w14:textId="77777777" w:rsidR="00AD4487" w:rsidRPr="00B24861" w:rsidRDefault="00442DD6" w:rsidP="00B24861">
      <w:pPr>
        <w:pStyle w:val="ListParagraph"/>
        <w:spacing w:line="360" w:lineRule="auto"/>
      </w:pPr>
      <w:r w:rsidRPr="00B24861">
        <w:t xml:space="preserve">This application is reduced as much as possible to avoid errors while entering the data. It also provides error message while entering invalid data. No formal knowledge is needed for the user to use this system. Thus by this all it proves it is user-friendly . Online </w:t>
      </w:r>
      <w:r w:rsidR="00372E4B">
        <w:t>Grocery</w:t>
      </w:r>
      <w:r w:rsidRPr="00B24861">
        <w:t xml:space="preserve"> Shop Management </w:t>
      </w:r>
      <w:r w:rsidR="00B24861" w:rsidRPr="00B24861">
        <w:t>System,</w:t>
      </w:r>
      <w:r w:rsidRPr="00B24861">
        <w:t xml:space="preserve"> as described </w:t>
      </w:r>
      <w:r w:rsidR="00B24861" w:rsidRPr="00B24861">
        <w:t>above,</w:t>
      </w:r>
      <w:r w:rsidRPr="00B24861">
        <w:t xml:space="preserve"> can lead to error free , secure , reliable and fast management system. It can assist the user to concentrate on their other activities rather to concentrate on the record </w:t>
      </w:r>
      <w:r w:rsidR="00B24861" w:rsidRPr="00B24861">
        <w:t xml:space="preserve">keeping. </w:t>
      </w:r>
      <w:r w:rsidR="00FC1C0F" w:rsidRPr="00B24861">
        <w:t>Thus it will help organization in better utilization of resources.</w:t>
      </w:r>
    </w:p>
    <w:p w14:paraId="0F4EDD8B" w14:textId="77777777" w:rsidR="00AD4487" w:rsidRPr="00B24861" w:rsidRDefault="00AD4487" w:rsidP="00B24861">
      <w:pPr>
        <w:pStyle w:val="ListParagraph"/>
        <w:spacing w:line="360" w:lineRule="auto"/>
      </w:pPr>
    </w:p>
    <w:p w14:paraId="5F95D577" w14:textId="77777777" w:rsidR="00AD4487" w:rsidRPr="00B24861" w:rsidRDefault="00AD4487" w:rsidP="00B24861">
      <w:pPr>
        <w:pStyle w:val="ListParagraph"/>
        <w:spacing w:line="360" w:lineRule="auto"/>
      </w:pPr>
      <w:r w:rsidRPr="00B24861">
        <w:t xml:space="preserve">Every </w:t>
      </w:r>
      <w:r w:rsidR="00372E4B">
        <w:t xml:space="preserve">food </w:t>
      </w:r>
      <w:r w:rsidR="00B24861" w:rsidRPr="00B24861">
        <w:t>organization,</w:t>
      </w:r>
      <w:r w:rsidRPr="00B24861">
        <w:t xml:space="preserve"> whether big or </w:t>
      </w:r>
      <w:r w:rsidR="00B24861" w:rsidRPr="00B24861">
        <w:t>small,</w:t>
      </w:r>
      <w:r w:rsidRPr="00B24861">
        <w:t xml:space="preserve"> has challenges to overcome and managing the information of </w:t>
      </w:r>
      <w:r w:rsidR="00372E4B">
        <w:t>groceries</w:t>
      </w:r>
      <w:r w:rsidR="00B24861" w:rsidRPr="00B24861">
        <w:t>,</w:t>
      </w:r>
      <w:r w:rsidRPr="00B24861">
        <w:t xml:space="preserve"> </w:t>
      </w:r>
      <w:r w:rsidR="00372E4B">
        <w:t>c</w:t>
      </w:r>
      <w:r w:rsidR="00B24861" w:rsidRPr="00B24861">
        <w:t>ustomer</w:t>
      </w:r>
      <w:r w:rsidR="00372E4B" w:rsidRPr="00B24861">
        <w:t>,</w:t>
      </w:r>
      <w:r w:rsidR="00372E4B">
        <w:t xml:space="preserve"> groceries</w:t>
      </w:r>
      <w:r w:rsidRPr="00B24861">
        <w:t xml:space="preserve"> </w:t>
      </w:r>
      <w:r w:rsidR="00372E4B">
        <w:t>s</w:t>
      </w:r>
      <w:r w:rsidR="00B24861" w:rsidRPr="00B24861">
        <w:t>tock,</w:t>
      </w:r>
      <w:r w:rsidRPr="00B24861">
        <w:t xml:space="preserve"> </w:t>
      </w:r>
      <w:r w:rsidR="00372E4B">
        <w:t>s</w:t>
      </w:r>
      <w:r w:rsidRPr="00B24861">
        <w:t>ells.</w:t>
      </w:r>
    </w:p>
    <w:p w14:paraId="122B2A5F" w14:textId="77777777" w:rsidR="00442DD6" w:rsidRPr="00F92072" w:rsidRDefault="00442DD6" w:rsidP="00172E2C">
      <w:pPr>
        <w:pStyle w:val="ListParagraph"/>
        <w:rPr>
          <w:sz w:val="28"/>
          <w:szCs w:val="28"/>
        </w:rPr>
      </w:pPr>
      <w:r>
        <w:rPr>
          <w:sz w:val="28"/>
          <w:szCs w:val="28"/>
        </w:rPr>
        <w:t xml:space="preserve"> </w:t>
      </w:r>
    </w:p>
    <w:p w14:paraId="1D0546D2" w14:textId="77777777" w:rsidR="004862DC" w:rsidRDefault="004862DC" w:rsidP="00687B2B">
      <w:pPr>
        <w:spacing w:line="360" w:lineRule="auto"/>
        <w:ind w:left="705" w:firstLine="15"/>
        <w:jc w:val="both"/>
      </w:pPr>
      <w:r>
        <w:t xml:space="preserve"> </w:t>
      </w:r>
    </w:p>
    <w:p w14:paraId="6E7AA4A0" w14:textId="77777777" w:rsidR="00291428" w:rsidRPr="001518F2" w:rsidRDefault="00291428" w:rsidP="00687B2B">
      <w:pPr>
        <w:spacing w:line="360" w:lineRule="auto"/>
        <w:ind w:left="705" w:firstLine="709"/>
        <w:jc w:val="both"/>
        <w:rPr>
          <w:color w:val="000000"/>
        </w:rPr>
      </w:pPr>
    </w:p>
    <w:p w14:paraId="720A931F" w14:textId="77777777" w:rsidR="00291428" w:rsidRDefault="00291428" w:rsidP="00291428">
      <w:pPr>
        <w:spacing w:line="360" w:lineRule="auto"/>
        <w:ind w:right="660"/>
        <w:jc w:val="both"/>
        <w:rPr>
          <w:b/>
          <w:bCs/>
          <w:sz w:val="28"/>
          <w:szCs w:val="26"/>
          <w:u w:val="single"/>
        </w:rPr>
      </w:pPr>
      <w:r>
        <w:rPr>
          <w:rFonts w:ascii="Georgia" w:hAnsi="Georgia"/>
          <w:sz w:val="22"/>
          <w:szCs w:val="22"/>
        </w:rPr>
        <w:tab/>
      </w:r>
      <w:r w:rsidRPr="00947448">
        <w:rPr>
          <w:b/>
          <w:bCs/>
          <w:sz w:val="28"/>
          <w:szCs w:val="26"/>
          <w:u w:val="single"/>
        </w:rPr>
        <w:t>Problem Definition:</w:t>
      </w:r>
    </w:p>
    <w:p w14:paraId="1ABAF5FD" w14:textId="77777777" w:rsidR="009163DA" w:rsidRPr="00947448" w:rsidRDefault="009163DA" w:rsidP="00291428">
      <w:pPr>
        <w:spacing w:line="360" w:lineRule="auto"/>
        <w:ind w:right="660"/>
        <w:jc w:val="both"/>
        <w:rPr>
          <w:b/>
          <w:bCs/>
          <w:sz w:val="28"/>
          <w:szCs w:val="26"/>
          <w:u w:val="single"/>
        </w:rPr>
      </w:pPr>
    </w:p>
    <w:p w14:paraId="117BA9C7" w14:textId="77777777" w:rsidR="00127908" w:rsidRPr="00B24861" w:rsidRDefault="00127908" w:rsidP="00127908">
      <w:pPr>
        <w:spacing w:line="360" w:lineRule="auto"/>
        <w:ind w:left="709"/>
        <w:jc w:val="both"/>
      </w:pPr>
      <w:r w:rsidRPr="00B24861">
        <w:t xml:space="preserve">Managing </w:t>
      </w:r>
      <w:r w:rsidR="00B24861" w:rsidRPr="00B24861">
        <w:t xml:space="preserve">your </w:t>
      </w:r>
      <w:r w:rsidR="009163DA">
        <w:t>o</w:t>
      </w:r>
      <w:r w:rsidR="00B24861">
        <w:t>nline</w:t>
      </w:r>
      <w:r w:rsidRPr="00B24861">
        <w:t xml:space="preserve"> </w:t>
      </w:r>
      <w:r w:rsidR="009163DA">
        <w:t>grocery s</w:t>
      </w:r>
      <w:r w:rsidRPr="00B24861">
        <w:t>hop</w:t>
      </w:r>
      <w:r w:rsidR="009163DA">
        <w:t>ping s</w:t>
      </w:r>
      <w:r w:rsidRPr="00B24861">
        <w:t xml:space="preserve">ystem may seem tricky, but </w:t>
      </w:r>
      <w:r w:rsidR="00B24861" w:rsidRPr="00B24861">
        <w:t>this</w:t>
      </w:r>
      <w:r w:rsidRPr="00B24861">
        <w:t xml:space="preserve"> is part of Customer </w:t>
      </w:r>
      <w:r w:rsidR="009163DA">
        <w:t>s</w:t>
      </w:r>
      <w:r w:rsidRPr="00B24861">
        <w:t xml:space="preserve">ervice </w:t>
      </w:r>
      <w:r w:rsidR="009163DA">
        <w:t>s</w:t>
      </w:r>
      <w:r w:rsidRPr="00B24861">
        <w:t>ystem (application support direct contact with customer)</w:t>
      </w:r>
    </w:p>
    <w:p w14:paraId="502CF9FA" w14:textId="77777777" w:rsidR="00291428" w:rsidRDefault="00291428" w:rsidP="00687B2B">
      <w:pPr>
        <w:spacing w:line="360" w:lineRule="auto"/>
        <w:ind w:left="709" w:firstLine="1421"/>
        <w:jc w:val="both"/>
      </w:pPr>
      <w:r>
        <w:t>.</w:t>
      </w:r>
    </w:p>
    <w:p w14:paraId="687EDEFC" w14:textId="77777777" w:rsidR="00291428" w:rsidRDefault="00291428" w:rsidP="00291428">
      <w:pPr>
        <w:spacing w:line="360" w:lineRule="auto"/>
        <w:ind w:left="709"/>
        <w:jc w:val="both"/>
        <w:rPr>
          <w:rFonts w:ascii="Georgia" w:hAnsi="Georgia"/>
          <w:b/>
          <w:bCs/>
          <w:szCs w:val="22"/>
          <w:u w:val="single"/>
        </w:rPr>
      </w:pPr>
    </w:p>
    <w:p w14:paraId="663D4A5A" w14:textId="77777777" w:rsidR="00291428" w:rsidRPr="00687B2B" w:rsidRDefault="00291428" w:rsidP="00291428">
      <w:pPr>
        <w:spacing w:line="360" w:lineRule="auto"/>
        <w:ind w:left="709" w:right="660"/>
        <w:jc w:val="both"/>
        <w:rPr>
          <w:b/>
          <w:bCs/>
          <w:sz w:val="28"/>
          <w:szCs w:val="26"/>
          <w:u w:val="single"/>
        </w:rPr>
      </w:pPr>
      <w:r w:rsidRPr="00687B2B">
        <w:rPr>
          <w:b/>
          <w:bCs/>
          <w:sz w:val="28"/>
          <w:szCs w:val="26"/>
          <w:u w:val="single"/>
        </w:rPr>
        <w:t>Aim:</w:t>
      </w:r>
    </w:p>
    <w:p w14:paraId="585A529C" w14:textId="77777777" w:rsidR="00291428" w:rsidRDefault="00291428" w:rsidP="00947448">
      <w:pPr>
        <w:pStyle w:val="Heading1"/>
        <w:spacing w:line="360" w:lineRule="auto"/>
        <w:jc w:val="both"/>
        <w:rPr>
          <w:b w:val="0"/>
          <w:sz w:val="24"/>
          <w:szCs w:val="24"/>
        </w:rPr>
      </w:pPr>
      <w:r w:rsidRPr="00F42851">
        <w:rPr>
          <w:rFonts w:ascii="Georgia" w:hAnsi="Georgia"/>
          <w:sz w:val="24"/>
          <w:szCs w:val="24"/>
        </w:rPr>
        <w:tab/>
      </w:r>
      <w:r>
        <w:rPr>
          <w:rFonts w:ascii="Georgia" w:hAnsi="Georgia"/>
          <w:sz w:val="24"/>
          <w:szCs w:val="24"/>
        </w:rPr>
        <w:tab/>
      </w:r>
      <w:r>
        <w:rPr>
          <w:rFonts w:ascii="Georgia" w:hAnsi="Georgia"/>
          <w:sz w:val="24"/>
          <w:szCs w:val="24"/>
        </w:rPr>
        <w:tab/>
      </w:r>
      <w:r w:rsidRPr="00947448">
        <w:rPr>
          <w:b w:val="0"/>
          <w:sz w:val="24"/>
          <w:szCs w:val="24"/>
        </w:rPr>
        <w:t>“</w:t>
      </w:r>
      <w:r w:rsidR="00B73F31" w:rsidRPr="00947448">
        <w:rPr>
          <w:b w:val="0"/>
          <w:sz w:val="24"/>
          <w:szCs w:val="24"/>
        </w:rPr>
        <w:t>To Manage</w:t>
      </w:r>
      <w:r w:rsidRPr="00947448">
        <w:rPr>
          <w:b w:val="0"/>
          <w:sz w:val="24"/>
          <w:szCs w:val="24"/>
        </w:rPr>
        <w:t xml:space="preserve"> </w:t>
      </w:r>
      <w:r w:rsidR="00626AFE" w:rsidRPr="00947448">
        <w:rPr>
          <w:b w:val="0"/>
          <w:sz w:val="24"/>
          <w:szCs w:val="24"/>
        </w:rPr>
        <w:t xml:space="preserve">Online </w:t>
      </w:r>
      <w:r w:rsidR="009163DA">
        <w:rPr>
          <w:b w:val="0"/>
          <w:sz w:val="24"/>
          <w:szCs w:val="24"/>
        </w:rPr>
        <w:t>Grocery</w:t>
      </w:r>
      <w:r w:rsidR="00A3344F">
        <w:rPr>
          <w:b w:val="0"/>
          <w:sz w:val="24"/>
          <w:szCs w:val="24"/>
        </w:rPr>
        <w:t xml:space="preserve"> Shopping</w:t>
      </w:r>
      <w:r w:rsidRPr="00947448">
        <w:rPr>
          <w:b w:val="0"/>
          <w:sz w:val="24"/>
          <w:szCs w:val="24"/>
        </w:rPr>
        <w:t>”.</w:t>
      </w:r>
    </w:p>
    <w:p w14:paraId="1C200470" w14:textId="77777777" w:rsidR="00B24861" w:rsidRDefault="00B24861" w:rsidP="00B24861"/>
    <w:p w14:paraId="13570765" w14:textId="77777777" w:rsidR="00B24861" w:rsidRDefault="00B24861" w:rsidP="00B24861"/>
    <w:p w14:paraId="0CC364D8" w14:textId="77777777" w:rsidR="00B24861" w:rsidRDefault="00B24861" w:rsidP="00B24861"/>
    <w:p w14:paraId="3F0059F5" w14:textId="77777777" w:rsidR="00B24861" w:rsidRDefault="00B24861" w:rsidP="00B24861"/>
    <w:p w14:paraId="0B87DB48" w14:textId="77777777" w:rsidR="00B24861" w:rsidRDefault="00B24861" w:rsidP="00B24861"/>
    <w:p w14:paraId="75F4135F" w14:textId="77777777" w:rsidR="00291428" w:rsidRDefault="00291428" w:rsidP="009163DA">
      <w:pPr>
        <w:spacing w:line="360" w:lineRule="auto"/>
        <w:ind w:right="660"/>
        <w:jc w:val="both"/>
        <w:rPr>
          <w:rFonts w:ascii="Georgia" w:hAnsi="Georgia"/>
          <w:b/>
          <w:bCs/>
          <w:sz w:val="26"/>
          <w:szCs w:val="26"/>
          <w:u w:val="single"/>
        </w:rPr>
      </w:pPr>
    </w:p>
    <w:p w14:paraId="2F9828E3" w14:textId="77777777" w:rsidR="00291428" w:rsidRDefault="00291428" w:rsidP="00B24861">
      <w:pPr>
        <w:spacing w:line="360" w:lineRule="auto"/>
        <w:ind w:right="660"/>
        <w:jc w:val="both"/>
        <w:rPr>
          <w:b/>
          <w:bCs/>
          <w:sz w:val="28"/>
          <w:szCs w:val="26"/>
          <w:u w:val="single"/>
        </w:rPr>
      </w:pPr>
      <w:r w:rsidRPr="00B24861">
        <w:rPr>
          <w:b/>
          <w:bCs/>
          <w:sz w:val="28"/>
          <w:szCs w:val="26"/>
          <w:u w:val="single"/>
        </w:rPr>
        <w:t>Objective:</w:t>
      </w:r>
    </w:p>
    <w:p w14:paraId="7B654C3A" w14:textId="77777777" w:rsidR="00B24861" w:rsidRPr="00B24861" w:rsidRDefault="00B24861" w:rsidP="00291428">
      <w:pPr>
        <w:spacing w:line="360" w:lineRule="auto"/>
        <w:ind w:left="709" w:right="660"/>
        <w:jc w:val="both"/>
        <w:rPr>
          <w:b/>
          <w:bCs/>
          <w:sz w:val="28"/>
          <w:szCs w:val="26"/>
          <w:u w:val="single"/>
        </w:rPr>
      </w:pPr>
    </w:p>
    <w:p w14:paraId="782A3D03" w14:textId="77777777" w:rsidR="00127908" w:rsidRPr="00B24861" w:rsidRDefault="00127908" w:rsidP="00B24861">
      <w:pPr>
        <w:pStyle w:val="ListParagraph"/>
        <w:spacing w:line="360" w:lineRule="auto"/>
        <w:ind w:left="0"/>
      </w:pPr>
      <w:r w:rsidRPr="00B24861">
        <w:t xml:space="preserve">This software helps customer to find different </w:t>
      </w:r>
      <w:r w:rsidR="009163DA">
        <w:t>products</w:t>
      </w:r>
      <w:r w:rsidRPr="00B24861">
        <w:t xml:space="preserve"> according </w:t>
      </w:r>
      <w:r w:rsidR="00B24861" w:rsidRPr="00B24861">
        <w:t>category,</w:t>
      </w:r>
      <w:r w:rsidRPr="00B24861">
        <w:t xml:space="preserve"> </w:t>
      </w:r>
      <w:r w:rsidR="00B24861" w:rsidRPr="00B24861">
        <w:t>price,</w:t>
      </w:r>
      <w:r w:rsidRPr="00B24861">
        <w:t xml:space="preserve"> </w:t>
      </w:r>
      <w:r w:rsidR="00B24861" w:rsidRPr="00B24861">
        <w:t>and subcategory</w:t>
      </w:r>
      <w:r w:rsidRPr="00B24861">
        <w:t xml:space="preserve">. It is designed such a way that one can view all the updates of the </w:t>
      </w:r>
      <w:r w:rsidR="009163DA">
        <w:t xml:space="preserve">products </w:t>
      </w:r>
      <w:r w:rsidRPr="00B24861">
        <w:t>from any place through online. The software will help in easy maintaining and updating products in the website for the administrator. Also quick and easy comparison of different products for the customers.</w:t>
      </w:r>
    </w:p>
    <w:p w14:paraId="07738452" w14:textId="77777777" w:rsidR="00A3344F" w:rsidRDefault="00A3344F" w:rsidP="00B24861">
      <w:pPr>
        <w:spacing w:line="360" w:lineRule="auto"/>
        <w:ind w:right="660"/>
        <w:jc w:val="both"/>
        <w:rPr>
          <w:color w:val="000000"/>
        </w:rPr>
      </w:pPr>
    </w:p>
    <w:p w14:paraId="75A7E460" w14:textId="77777777" w:rsidR="006D157F" w:rsidRPr="0098121D" w:rsidRDefault="006D157F" w:rsidP="00291428">
      <w:pPr>
        <w:spacing w:line="360" w:lineRule="auto"/>
        <w:ind w:right="660" w:firstLine="705"/>
        <w:jc w:val="both"/>
        <w:rPr>
          <w:color w:val="000000"/>
        </w:rPr>
      </w:pPr>
    </w:p>
    <w:p w14:paraId="44F1259E" w14:textId="77777777" w:rsidR="00291428" w:rsidRDefault="00291428" w:rsidP="00B24861">
      <w:pPr>
        <w:tabs>
          <w:tab w:val="left" w:pos="720"/>
        </w:tabs>
        <w:spacing w:line="360" w:lineRule="auto"/>
        <w:ind w:right="660"/>
        <w:jc w:val="both"/>
        <w:rPr>
          <w:b/>
          <w:bCs/>
          <w:color w:val="000000"/>
          <w:sz w:val="28"/>
          <w:szCs w:val="26"/>
          <w:u w:val="single"/>
        </w:rPr>
      </w:pPr>
      <w:r w:rsidRPr="00947448">
        <w:rPr>
          <w:b/>
          <w:bCs/>
          <w:color w:val="000000"/>
          <w:sz w:val="28"/>
          <w:szCs w:val="26"/>
          <w:u w:val="single"/>
        </w:rPr>
        <w:t>Goal:</w:t>
      </w:r>
    </w:p>
    <w:p w14:paraId="723D0A38" w14:textId="77777777" w:rsidR="00DA6324" w:rsidRPr="00947448" w:rsidRDefault="00DA6324" w:rsidP="00B24861">
      <w:pPr>
        <w:tabs>
          <w:tab w:val="left" w:pos="720"/>
        </w:tabs>
        <w:spacing w:line="360" w:lineRule="auto"/>
        <w:ind w:right="660"/>
        <w:jc w:val="both"/>
        <w:rPr>
          <w:b/>
          <w:bCs/>
          <w:color w:val="000000"/>
          <w:sz w:val="28"/>
          <w:szCs w:val="26"/>
          <w:u w:val="single"/>
        </w:rPr>
      </w:pPr>
    </w:p>
    <w:p w14:paraId="2ABDEECC" w14:textId="77777777" w:rsidR="004D3918" w:rsidRDefault="004D3918" w:rsidP="00B24861">
      <w:pPr>
        <w:widowControl/>
        <w:tabs>
          <w:tab w:val="left" w:pos="2835"/>
        </w:tabs>
        <w:suppressAutoHyphens w:val="0"/>
        <w:spacing w:line="360" w:lineRule="auto"/>
        <w:jc w:val="both"/>
      </w:pPr>
      <w:r>
        <w:t>The project is basically targeted at</w:t>
      </w:r>
      <w:r w:rsidR="00A3344F">
        <w:t xml:space="preserve"> those people who would like online shopping </w:t>
      </w:r>
      <w:r>
        <w:t>and have an   Internet access.</w:t>
      </w:r>
    </w:p>
    <w:p w14:paraId="537EC3AD" w14:textId="77777777" w:rsidR="00291428" w:rsidRDefault="004D3918" w:rsidP="00B24861">
      <w:pPr>
        <w:tabs>
          <w:tab w:val="left" w:pos="2828"/>
        </w:tabs>
        <w:spacing w:line="360" w:lineRule="auto"/>
        <w:ind w:right="660"/>
        <w:jc w:val="both"/>
        <w:rPr>
          <w:rFonts w:ascii="Georgia" w:hAnsi="Georgia"/>
          <w:color w:val="000000"/>
          <w:sz w:val="22"/>
          <w:szCs w:val="22"/>
        </w:rPr>
      </w:pPr>
      <w:r>
        <w:t xml:space="preserve">Finally </w:t>
      </w:r>
      <w:r w:rsidR="00A3344F">
        <w:t>buyers</w:t>
      </w:r>
      <w:r>
        <w:t xml:space="preserve"> curious in comparing the prices for various </w:t>
      </w:r>
      <w:r w:rsidR="00D335C4">
        <w:t>products</w:t>
      </w:r>
      <w:r>
        <w:t xml:space="preserve"> for </w:t>
      </w:r>
      <w:r w:rsidR="00A3344F">
        <w:t>according our budget.</w:t>
      </w:r>
      <w:r>
        <w:t xml:space="preserve"> </w:t>
      </w:r>
    </w:p>
    <w:p w14:paraId="4125AD32" w14:textId="77777777" w:rsidR="00291428" w:rsidRPr="0098121D" w:rsidRDefault="00291428" w:rsidP="00B24861">
      <w:pPr>
        <w:tabs>
          <w:tab w:val="left" w:pos="2828"/>
        </w:tabs>
        <w:spacing w:line="360" w:lineRule="auto"/>
        <w:ind w:right="660"/>
        <w:jc w:val="both"/>
        <w:rPr>
          <w:color w:val="000000"/>
        </w:rPr>
      </w:pPr>
      <w:r w:rsidRPr="0098121D">
        <w:rPr>
          <w:color w:val="000000"/>
        </w:rPr>
        <w:t>To make a database that is consistent, reliable and secure.</w:t>
      </w:r>
    </w:p>
    <w:p w14:paraId="5D723FD6" w14:textId="77777777" w:rsidR="00291428" w:rsidRPr="0065284A" w:rsidRDefault="00291428" w:rsidP="00B24861">
      <w:pPr>
        <w:tabs>
          <w:tab w:val="left" w:pos="2828"/>
        </w:tabs>
        <w:spacing w:line="360" w:lineRule="auto"/>
        <w:ind w:right="660"/>
        <w:jc w:val="both"/>
        <w:rPr>
          <w:color w:val="000000"/>
        </w:rPr>
      </w:pPr>
      <w:r w:rsidRPr="0065284A">
        <w:rPr>
          <w:color w:val="000000"/>
        </w:rPr>
        <w:t>To provide correct, complete, ongoing information.</w:t>
      </w:r>
    </w:p>
    <w:p w14:paraId="0307EB6F" w14:textId="77777777" w:rsidR="00291428" w:rsidRPr="0065284A" w:rsidRDefault="00291428" w:rsidP="00B24861">
      <w:pPr>
        <w:tabs>
          <w:tab w:val="left" w:pos="2828"/>
        </w:tabs>
        <w:spacing w:line="360" w:lineRule="auto"/>
        <w:ind w:right="660"/>
        <w:jc w:val="both"/>
        <w:rPr>
          <w:color w:val="000000"/>
        </w:rPr>
      </w:pPr>
      <w:r w:rsidRPr="0065284A">
        <w:rPr>
          <w:color w:val="000000"/>
        </w:rPr>
        <w:t>To develop a well-organized information storage system.</w:t>
      </w:r>
    </w:p>
    <w:p w14:paraId="61DFAA02" w14:textId="77777777" w:rsidR="00291428" w:rsidRPr="0065284A" w:rsidRDefault="00291428" w:rsidP="00B24861">
      <w:pPr>
        <w:tabs>
          <w:tab w:val="left" w:pos="2828"/>
        </w:tabs>
        <w:spacing w:line="360" w:lineRule="auto"/>
        <w:ind w:right="660"/>
        <w:jc w:val="both"/>
        <w:rPr>
          <w:color w:val="000000"/>
        </w:rPr>
      </w:pPr>
      <w:r w:rsidRPr="0065284A">
        <w:rPr>
          <w:color w:val="000000"/>
        </w:rPr>
        <w:t>To make good documentation so as to facilitate possible future enhancements.</w:t>
      </w:r>
    </w:p>
    <w:p w14:paraId="5C8A00C5" w14:textId="77777777" w:rsidR="00291428" w:rsidRDefault="00291428" w:rsidP="00291428">
      <w:pPr>
        <w:tabs>
          <w:tab w:val="left" w:pos="2828"/>
        </w:tabs>
        <w:spacing w:line="360" w:lineRule="auto"/>
        <w:ind w:left="2828" w:right="660"/>
        <w:jc w:val="both"/>
        <w:rPr>
          <w:rFonts w:ascii="Georgia" w:hAnsi="Georgia"/>
          <w:color w:val="000000"/>
          <w:sz w:val="22"/>
          <w:szCs w:val="22"/>
        </w:rPr>
      </w:pPr>
    </w:p>
    <w:p w14:paraId="354C6194" w14:textId="77777777" w:rsidR="00291428" w:rsidRDefault="00291428" w:rsidP="00B24861">
      <w:pPr>
        <w:spacing w:line="360" w:lineRule="auto"/>
        <w:ind w:right="660"/>
        <w:jc w:val="both"/>
        <w:rPr>
          <w:b/>
          <w:bCs/>
          <w:color w:val="000000"/>
          <w:sz w:val="28"/>
          <w:szCs w:val="26"/>
          <w:u w:val="single"/>
        </w:rPr>
      </w:pPr>
      <w:r w:rsidRPr="0065284A">
        <w:rPr>
          <w:b/>
          <w:bCs/>
          <w:color w:val="000000"/>
          <w:sz w:val="28"/>
          <w:szCs w:val="26"/>
          <w:u w:val="single"/>
        </w:rPr>
        <w:t>Need of the System:</w:t>
      </w:r>
    </w:p>
    <w:p w14:paraId="4E4846B4" w14:textId="77777777" w:rsidR="00DA6324" w:rsidRPr="0065284A" w:rsidRDefault="00DA6324" w:rsidP="00B24861">
      <w:pPr>
        <w:spacing w:line="360" w:lineRule="auto"/>
        <w:ind w:right="660"/>
        <w:jc w:val="both"/>
        <w:rPr>
          <w:b/>
          <w:bCs/>
          <w:color w:val="000000"/>
          <w:sz w:val="28"/>
          <w:szCs w:val="26"/>
          <w:u w:val="single"/>
        </w:rPr>
      </w:pPr>
    </w:p>
    <w:p w14:paraId="45CD3C5C" w14:textId="77777777" w:rsidR="0005614E" w:rsidRPr="00DA6324" w:rsidRDefault="0005614E" w:rsidP="00DA6324">
      <w:pPr>
        <w:spacing w:line="360" w:lineRule="auto"/>
        <w:jc w:val="both"/>
        <w:rPr>
          <w:color w:val="000000"/>
        </w:rPr>
      </w:pPr>
      <w:r w:rsidRPr="00DA6324">
        <w:rPr>
          <w:color w:val="000000"/>
        </w:rPr>
        <w:t xml:space="preserve">There is always a need of a system that </w:t>
      </w:r>
      <w:r w:rsidR="00D335C4" w:rsidRPr="00DA6324">
        <w:rPr>
          <w:color w:val="000000"/>
        </w:rPr>
        <w:t xml:space="preserve">will perform to purchasing </w:t>
      </w:r>
      <w:r w:rsidR="009163DA">
        <w:rPr>
          <w:color w:val="000000"/>
        </w:rPr>
        <w:t>grocery products</w:t>
      </w:r>
      <w:r w:rsidRPr="00DA6324">
        <w:rPr>
          <w:color w:val="000000"/>
        </w:rPr>
        <w:t xml:space="preserve"> onl</w:t>
      </w:r>
      <w:r w:rsidR="00D335C4" w:rsidRPr="00DA6324">
        <w:rPr>
          <w:color w:val="000000"/>
        </w:rPr>
        <w:t>ine according to customer requirement</w:t>
      </w:r>
      <w:r w:rsidRPr="00DA6324">
        <w:rPr>
          <w:color w:val="000000"/>
        </w:rPr>
        <w:t>.</w:t>
      </w:r>
    </w:p>
    <w:p w14:paraId="6D916E82" w14:textId="77777777" w:rsidR="0005614E" w:rsidRPr="00DA6324" w:rsidRDefault="0005614E" w:rsidP="00DA6324">
      <w:pPr>
        <w:pStyle w:val="ListParagraph"/>
        <w:spacing w:line="360" w:lineRule="auto"/>
        <w:ind w:left="0"/>
        <w:jc w:val="both"/>
      </w:pPr>
      <w:r w:rsidRPr="00DA6324">
        <w:t xml:space="preserve">This system will reduce the manual operation required to maintain all the records </w:t>
      </w:r>
      <w:r w:rsidR="00DA6324" w:rsidRPr="00DA6324">
        <w:t>of booking</w:t>
      </w:r>
      <w:r w:rsidRPr="00DA6324">
        <w:t xml:space="preserve"> information. And also generates the various reports for analysis. Main concept of the project is to enter transaction reports and to maintain customer records. Hence this software can be used in any </w:t>
      </w:r>
      <w:r w:rsidR="009163DA">
        <w:t>grocery</w:t>
      </w:r>
      <w:r w:rsidRPr="00DA6324">
        <w:t xml:space="preserve"> shop to maintain their record easily.</w:t>
      </w:r>
    </w:p>
    <w:p w14:paraId="7F49704D" w14:textId="77777777" w:rsidR="00291428" w:rsidRPr="00A3344F" w:rsidRDefault="00291428" w:rsidP="00A3344F">
      <w:pPr>
        <w:spacing w:line="360" w:lineRule="auto"/>
        <w:ind w:left="709"/>
        <w:jc w:val="both"/>
        <w:rPr>
          <w:color w:val="000000"/>
        </w:rPr>
      </w:pPr>
      <w:r w:rsidRPr="00A3344F">
        <w:rPr>
          <w:color w:val="000000"/>
        </w:rPr>
        <w:t xml:space="preserve"> </w:t>
      </w:r>
    </w:p>
    <w:p w14:paraId="3F663C93" w14:textId="77777777" w:rsidR="00291428" w:rsidRPr="00A3344F" w:rsidRDefault="00291428" w:rsidP="0065284A">
      <w:pPr>
        <w:spacing w:line="360" w:lineRule="auto"/>
        <w:jc w:val="both"/>
      </w:pPr>
    </w:p>
    <w:p w14:paraId="502E9DF5" w14:textId="77777777" w:rsidR="00291428" w:rsidRDefault="00291428" w:rsidP="00291428">
      <w:pPr>
        <w:rPr>
          <w:color w:val="000000"/>
        </w:rPr>
      </w:pPr>
      <w:r>
        <w:rPr>
          <w:color w:val="000000"/>
        </w:rPr>
        <w:br/>
      </w:r>
    </w:p>
    <w:p w14:paraId="276E8F94" w14:textId="77777777" w:rsidR="00291428" w:rsidRDefault="00291428" w:rsidP="00DA6324">
      <w:pPr>
        <w:spacing w:line="360" w:lineRule="auto"/>
        <w:ind w:right="660"/>
        <w:rPr>
          <w:rFonts w:ascii="Georgia" w:hAnsi="Georgia"/>
          <w:color w:val="000000"/>
          <w:sz w:val="22"/>
          <w:szCs w:val="22"/>
        </w:rPr>
      </w:pPr>
    </w:p>
    <w:p w14:paraId="5786F6DB" w14:textId="77777777" w:rsidR="00291428" w:rsidRDefault="00291428" w:rsidP="00291428">
      <w:pPr>
        <w:spacing w:line="360" w:lineRule="auto"/>
        <w:ind w:left="709" w:right="660"/>
        <w:jc w:val="center"/>
        <w:rPr>
          <w:rFonts w:ascii="Georgia" w:hAnsi="Georgia"/>
          <w:color w:val="000000"/>
          <w:sz w:val="22"/>
          <w:szCs w:val="22"/>
        </w:rPr>
      </w:pPr>
    </w:p>
    <w:p w14:paraId="6FB92472" w14:textId="77777777" w:rsidR="009421C9" w:rsidRDefault="009421C9" w:rsidP="00291428"/>
    <w:p w14:paraId="2CB8110B" w14:textId="77777777" w:rsidR="009421C9" w:rsidRDefault="009421C9" w:rsidP="00291428"/>
    <w:p w14:paraId="2C728E91" w14:textId="77777777" w:rsidR="009421C9" w:rsidRDefault="009421C9" w:rsidP="00291428"/>
    <w:p w14:paraId="41D413A9" w14:textId="77777777" w:rsidR="00291428" w:rsidRDefault="00000000" w:rsidP="00291428">
      <w:r>
        <w:pict w14:anchorId="0D562B7E">
          <v:group id="_x0000_s1029" style="position:absolute;margin-left:17.25pt;margin-top:12.6pt;width:282.15pt;height:108pt;z-index:251617792;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p>
    <w:p w14:paraId="00032313" w14:textId="77777777" w:rsidR="00291428" w:rsidRDefault="00291428" w:rsidP="00291428">
      <w:r>
        <w:tab/>
      </w:r>
      <w:r>
        <w:tab/>
      </w:r>
    </w:p>
    <w:p w14:paraId="136539DE" w14:textId="77777777" w:rsidR="00291428" w:rsidRDefault="00291428" w:rsidP="00291428">
      <w:pPr>
        <w:rPr>
          <w:rFonts w:ascii="Monotype Corsiva" w:hAnsi="Monotype Corsiva"/>
          <w:b/>
          <w:bCs/>
          <w:sz w:val="72"/>
        </w:rPr>
      </w:pPr>
      <w:r>
        <w:tab/>
      </w:r>
      <w:r>
        <w:tab/>
      </w:r>
      <w:bookmarkStart w:id="2" w:name="chap3"/>
      <w:r>
        <w:rPr>
          <w:rFonts w:ascii="Monotype Corsiva" w:hAnsi="Monotype Corsiva"/>
          <w:b/>
          <w:bCs/>
          <w:sz w:val="96"/>
          <w:szCs w:val="96"/>
        </w:rPr>
        <w:t>C</w:t>
      </w:r>
      <w:r>
        <w:rPr>
          <w:rFonts w:ascii="Monotype Corsiva" w:hAnsi="Monotype Corsiva"/>
          <w:b/>
          <w:bCs/>
          <w:sz w:val="52"/>
        </w:rPr>
        <w:t xml:space="preserve">HAPTER  </w:t>
      </w:r>
      <w:r>
        <w:rPr>
          <w:rFonts w:ascii="Monotype Corsiva" w:hAnsi="Monotype Corsiva"/>
          <w:sz w:val="72"/>
        </w:rPr>
        <w:t>#</w:t>
      </w:r>
      <w:r>
        <w:rPr>
          <w:rFonts w:ascii="Monotype Corsiva" w:hAnsi="Monotype Corsiva"/>
          <w:b/>
          <w:bCs/>
          <w:sz w:val="72"/>
        </w:rPr>
        <w:t xml:space="preserve"> </w:t>
      </w:r>
      <w:bookmarkEnd w:id="2"/>
      <w:r>
        <w:rPr>
          <w:rFonts w:ascii="Monotype Corsiva" w:hAnsi="Monotype Corsiva"/>
          <w:b/>
          <w:bCs/>
          <w:sz w:val="72"/>
        </w:rPr>
        <w:t>2</w:t>
      </w:r>
    </w:p>
    <w:p w14:paraId="2D69A256" w14:textId="77777777" w:rsidR="00291428" w:rsidRDefault="00291428" w:rsidP="00291428">
      <w:pPr>
        <w:rPr>
          <w:rFonts w:ascii="Monotype Corsiva" w:hAnsi="Monotype Corsiva"/>
          <w:b/>
          <w:bCs/>
          <w:sz w:val="56"/>
          <w:szCs w:val="56"/>
          <w:u w:val="single"/>
        </w:rPr>
      </w:pPr>
      <w:r>
        <w:rPr>
          <w:rFonts w:ascii="Monotype Corsiva" w:hAnsi="Monotype Corsiva"/>
          <w:b/>
          <w:bCs/>
          <w:sz w:val="72"/>
        </w:rPr>
        <w:t xml:space="preserve">         </w:t>
      </w: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14:paraId="488596BE" w14:textId="77777777" w:rsidR="00291428" w:rsidRDefault="00291428" w:rsidP="00291428">
      <w:pPr>
        <w:rPr>
          <w:rFonts w:ascii="Monotype Corsiva" w:hAnsi="Monotype Corsiva"/>
          <w:b/>
          <w:bCs/>
          <w:sz w:val="56"/>
          <w:szCs w:val="56"/>
          <w:u w:val="single"/>
        </w:rPr>
      </w:pPr>
    </w:p>
    <w:p w14:paraId="47F4E2E2" w14:textId="77777777" w:rsidR="00291428" w:rsidRDefault="00291428" w:rsidP="00291428">
      <w:pPr>
        <w:rPr>
          <w:rFonts w:ascii="Monotype Corsiva" w:hAnsi="Monotype Corsiva"/>
          <w:b/>
          <w:bCs/>
          <w:sz w:val="56"/>
          <w:szCs w:val="56"/>
        </w:rPr>
      </w:pPr>
    </w:p>
    <w:p w14:paraId="18B0D0D2" w14:textId="77777777" w:rsidR="00291428" w:rsidRDefault="00291428" w:rsidP="00291428">
      <w:pPr>
        <w:rPr>
          <w:rFonts w:ascii="Monotype Corsiva" w:hAnsi="Monotype Corsiva"/>
          <w:b/>
          <w:bCs/>
          <w:sz w:val="56"/>
          <w:szCs w:val="56"/>
        </w:rPr>
      </w:pPr>
    </w:p>
    <w:p w14:paraId="5247BE29" w14:textId="77777777" w:rsidR="00291428" w:rsidRPr="00947448" w:rsidRDefault="00291428" w:rsidP="00947448">
      <w:pPr>
        <w:pStyle w:val="BodyTextIndent2"/>
        <w:spacing w:before="280" w:after="280"/>
        <w:jc w:val="both"/>
        <w:rPr>
          <w:i/>
          <w:iCs/>
          <w:u w:val="single"/>
        </w:rPr>
      </w:pPr>
      <w:r>
        <w:rPr>
          <w:rFonts w:ascii="Georgia" w:hAnsi="Georgia"/>
        </w:rPr>
        <w:tab/>
      </w:r>
      <w:r w:rsidRPr="00947448">
        <w:rPr>
          <w:i/>
          <w:iCs/>
          <w:u w:val="single"/>
        </w:rPr>
        <w:t xml:space="preserve">Contents: </w:t>
      </w:r>
    </w:p>
    <w:p w14:paraId="25571BBD" w14:textId="77777777" w:rsidR="00291428" w:rsidRPr="0065284A" w:rsidRDefault="00291428" w:rsidP="002F0459">
      <w:pPr>
        <w:pStyle w:val="Heading5"/>
        <w:numPr>
          <w:ilvl w:val="0"/>
          <w:numId w:val="2"/>
        </w:numPr>
        <w:tabs>
          <w:tab w:val="left" w:pos="1800"/>
        </w:tabs>
        <w:spacing w:before="280" w:line="360" w:lineRule="auto"/>
        <w:ind w:left="1800" w:hanging="360"/>
        <w:jc w:val="both"/>
        <w:rPr>
          <w:u w:val="none"/>
        </w:rPr>
      </w:pPr>
      <w:r w:rsidRPr="0065284A">
        <w:rPr>
          <w:u w:val="none"/>
        </w:rPr>
        <w:t>Introduction</w:t>
      </w:r>
    </w:p>
    <w:p w14:paraId="19CFEA45" w14:textId="77777777"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14:paraId="585B0CEA" w14:textId="77777777"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14:paraId="380B6186" w14:textId="77777777"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14:paraId="27A91677" w14:textId="77777777" w:rsidR="00291428" w:rsidRPr="00E83500" w:rsidRDefault="00291428" w:rsidP="00E83500">
      <w:pPr>
        <w:pStyle w:val="Heading6"/>
        <w:numPr>
          <w:ilvl w:val="0"/>
          <w:numId w:val="0"/>
        </w:numPr>
        <w:tabs>
          <w:tab w:val="left" w:pos="5400"/>
        </w:tabs>
        <w:spacing w:after="280" w:line="360" w:lineRule="auto"/>
        <w:ind w:left="1800"/>
        <w:rPr>
          <w:rFonts w:ascii="Georgia" w:hAnsi="Georgia"/>
          <w:sz w:val="22"/>
          <w:szCs w:val="22"/>
          <w:u w:val="none"/>
        </w:rPr>
      </w:pPr>
    </w:p>
    <w:p w14:paraId="1CCFA355" w14:textId="77777777" w:rsidR="00291428" w:rsidRDefault="00291428" w:rsidP="00291428">
      <w:pPr>
        <w:spacing w:line="360" w:lineRule="auto"/>
        <w:ind w:left="720" w:right="675"/>
        <w:jc w:val="both"/>
        <w:rPr>
          <w:b/>
          <w:bCs/>
          <w:sz w:val="26"/>
          <w:szCs w:val="26"/>
          <w:u w:val="single"/>
        </w:rPr>
      </w:pPr>
    </w:p>
    <w:p w14:paraId="64B9AE05" w14:textId="77777777" w:rsidR="00DA6324" w:rsidRDefault="00DA6324" w:rsidP="00291428">
      <w:pPr>
        <w:spacing w:line="360" w:lineRule="auto"/>
        <w:ind w:left="720" w:right="675"/>
        <w:jc w:val="both"/>
        <w:rPr>
          <w:b/>
          <w:bCs/>
          <w:sz w:val="26"/>
          <w:szCs w:val="26"/>
          <w:u w:val="single"/>
        </w:rPr>
      </w:pPr>
    </w:p>
    <w:p w14:paraId="4255F438" w14:textId="77777777" w:rsidR="00DA6324" w:rsidRDefault="00DA6324" w:rsidP="00291428">
      <w:pPr>
        <w:spacing w:line="360" w:lineRule="auto"/>
        <w:ind w:left="720" w:right="675"/>
        <w:jc w:val="both"/>
        <w:rPr>
          <w:b/>
          <w:bCs/>
          <w:sz w:val="26"/>
          <w:szCs w:val="26"/>
          <w:u w:val="single"/>
        </w:rPr>
      </w:pPr>
    </w:p>
    <w:p w14:paraId="7686F297" w14:textId="77777777" w:rsidR="00DA6324" w:rsidRDefault="00DA6324" w:rsidP="00291428">
      <w:pPr>
        <w:spacing w:line="360" w:lineRule="auto"/>
        <w:ind w:left="720" w:right="675"/>
        <w:jc w:val="both"/>
        <w:rPr>
          <w:b/>
          <w:bCs/>
          <w:sz w:val="26"/>
          <w:szCs w:val="26"/>
          <w:u w:val="single"/>
        </w:rPr>
      </w:pPr>
    </w:p>
    <w:p w14:paraId="32157A6D" w14:textId="77777777" w:rsidR="00DA6324" w:rsidRDefault="00DA6324" w:rsidP="00291428">
      <w:pPr>
        <w:spacing w:line="360" w:lineRule="auto"/>
        <w:ind w:left="720" w:right="675"/>
        <w:jc w:val="both"/>
        <w:rPr>
          <w:b/>
          <w:bCs/>
          <w:sz w:val="26"/>
          <w:szCs w:val="26"/>
          <w:u w:val="single"/>
        </w:rPr>
      </w:pPr>
    </w:p>
    <w:p w14:paraId="7D066CE7" w14:textId="77777777" w:rsidR="00DA6324" w:rsidRDefault="00DA6324" w:rsidP="00291428">
      <w:pPr>
        <w:spacing w:line="360" w:lineRule="auto"/>
        <w:ind w:left="720" w:right="675"/>
        <w:jc w:val="both"/>
        <w:rPr>
          <w:b/>
          <w:bCs/>
          <w:sz w:val="26"/>
          <w:szCs w:val="26"/>
          <w:u w:val="single"/>
        </w:rPr>
      </w:pPr>
    </w:p>
    <w:p w14:paraId="7A8CDACB" w14:textId="77777777" w:rsidR="00DA6324" w:rsidRDefault="00DA6324" w:rsidP="00291428">
      <w:pPr>
        <w:spacing w:line="360" w:lineRule="auto"/>
        <w:ind w:left="720" w:right="675"/>
        <w:jc w:val="both"/>
        <w:rPr>
          <w:b/>
          <w:bCs/>
          <w:sz w:val="26"/>
          <w:szCs w:val="26"/>
          <w:u w:val="single"/>
        </w:rPr>
      </w:pPr>
    </w:p>
    <w:p w14:paraId="08B287C6" w14:textId="77777777" w:rsidR="00DA6324" w:rsidRDefault="00DA6324" w:rsidP="00291428">
      <w:pPr>
        <w:spacing w:line="360" w:lineRule="auto"/>
        <w:ind w:left="720" w:right="675"/>
        <w:jc w:val="both"/>
        <w:rPr>
          <w:b/>
          <w:bCs/>
          <w:sz w:val="26"/>
          <w:szCs w:val="26"/>
          <w:u w:val="single"/>
        </w:rPr>
      </w:pPr>
    </w:p>
    <w:p w14:paraId="440F6B4E" w14:textId="77777777" w:rsidR="00DA6324" w:rsidRDefault="00DA6324" w:rsidP="00291428">
      <w:pPr>
        <w:spacing w:line="360" w:lineRule="auto"/>
        <w:ind w:left="720" w:right="675"/>
        <w:jc w:val="both"/>
        <w:rPr>
          <w:b/>
          <w:bCs/>
          <w:sz w:val="26"/>
          <w:szCs w:val="26"/>
          <w:u w:val="single"/>
        </w:rPr>
      </w:pPr>
    </w:p>
    <w:p w14:paraId="1E9467E7" w14:textId="77777777" w:rsidR="00DA6324" w:rsidRPr="006D157F" w:rsidRDefault="00DA6324" w:rsidP="00DA6324">
      <w:pPr>
        <w:spacing w:line="360" w:lineRule="auto"/>
        <w:ind w:right="675"/>
        <w:jc w:val="both"/>
        <w:rPr>
          <w:b/>
          <w:bCs/>
          <w:sz w:val="26"/>
          <w:szCs w:val="26"/>
          <w:u w:val="single"/>
        </w:rPr>
      </w:pPr>
    </w:p>
    <w:p w14:paraId="3E62D738" w14:textId="77777777" w:rsidR="00291428" w:rsidRDefault="00291428" w:rsidP="00291428">
      <w:pPr>
        <w:ind w:right="675" w:firstLine="720"/>
        <w:jc w:val="both"/>
        <w:rPr>
          <w:b/>
          <w:bCs/>
          <w:sz w:val="28"/>
          <w:szCs w:val="26"/>
          <w:u w:val="single"/>
        </w:rPr>
      </w:pPr>
      <w:r w:rsidRPr="0065284A">
        <w:rPr>
          <w:b/>
          <w:bCs/>
          <w:sz w:val="28"/>
          <w:szCs w:val="26"/>
          <w:u w:val="single"/>
        </w:rPr>
        <w:t>Introduction:</w:t>
      </w:r>
    </w:p>
    <w:p w14:paraId="70E75210" w14:textId="77777777" w:rsidR="00DA6324" w:rsidRPr="0065284A" w:rsidRDefault="00DA6324" w:rsidP="00291428">
      <w:pPr>
        <w:ind w:right="675" w:firstLine="720"/>
        <w:jc w:val="both"/>
        <w:rPr>
          <w:b/>
          <w:bCs/>
          <w:sz w:val="28"/>
          <w:szCs w:val="26"/>
          <w:u w:val="single"/>
        </w:rPr>
      </w:pPr>
    </w:p>
    <w:p w14:paraId="75441E07" w14:textId="77777777" w:rsidR="007470A5" w:rsidRDefault="00291428" w:rsidP="007470A5">
      <w:pPr>
        <w:spacing w:line="360" w:lineRule="auto"/>
        <w:ind w:left="720" w:right="675"/>
        <w:jc w:val="both"/>
      </w:pPr>
      <w:r w:rsidRPr="0065284A">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65284A">
        <w:rPr>
          <w:b/>
          <w:bCs/>
        </w:rPr>
        <w:t>“</w:t>
      </w:r>
      <w:r w:rsidR="00762DB8" w:rsidRPr="0065284A">
        <w:rPr>
          <w:b/>
          <w:bCs/>
        </w:rPr>
        <w:t xml:space="preserve">Online </w:t>
      </w:r>
      <w:r w:rsidR="009163DA">
        <w:rPr>
          <w:b/>
          <w:bCs/>
        </w:rPr>
        <w:t>Grocery</w:t>
      </w:r>
      <w:r w:rsidR="007470A5">
        <w:rPr>
          <w:b/>
          <w:bCs/>
        </w:rPr>
        <w:t xml:space="preserve"> Shop</w:t>
      </w:r>
      <w:r w:rsidR="00762DB8" w:rsidRPr="0065284A">
        <w:rPr>
          <w:b/>
          <w:bCs/>
        </w:rPr>
        <w:t xml:space="preserve"> System</w:t>
      </w:r>
      <w:r w:rsidRPr="0065284A">
        <w:rPr>
          <w:b/>
          <w:bCs/>
        </w:rPr>
        <w:t>”</w:t>
      </w:r>
      <w:r w:rsidRPr="0065284A">
        <w:t xml:space="preserve"> and, where software is not an issue, the kind of hardware and peripherals needed for the final conversion.</w:t>
      </w:r>
    </w:p>
    <w:p w14:paraId="5140FA3D" w14:textId="77777777" w:rsidR="00DA6324" w:rsidRPr="007470A5" w:rsidRDefault="00DA6324" w:rsidP="007470A5">
      <w:pPr>
        <w:spacing w:line="360" w:lineRule="auto"/>
        <w:ind w:left="720" w:right="675"/>
        <w:jc w:val="both"/>
      </w:pPr>
    </w:p>
    <w:p w14:paraId="44CCCE33" w14:textId="77777777" w:rsidR="00291428" w:rsidRDefault="00291428" w:rsidP="00291428">
      <w:pPr>
        <w:spacing w:line="360" w:lineRule="auto"/>
        <w:ind w:left="720" w:right="675"/>
        <w:jc w:val="both"/>
        <w:rPr>
          <w:b/>
          <w:bCs/>
          <w:sz w:val="28"/>
          <w:szCs w:val="26"/>
          <w:u w:val="single"/>
        </w:rPr>
      </w:pPr>
      <w:r w:rsidRPr="0065284A">
        <w:rPr>
          <w:b/>
          <w:bCs/>
          <w:sz w:val="28"/>
          <w:szCs w:val="26"/>
          <w:u w:val="single"/>
        </w:rPr>
        <w:t>System Environment:</w:t>
      </w:r>
    </w:p>
    <w:p w14:paraId="000F64C8" w14:textId="77777777" w:rsidR="00DA6324" w:rsidRPr="0065284A" w:rsidRDefault="00DA6324" w:rsidP="00291428">
      <w:pPr>
        <w:spacing w:line="360" w:lineRule="auto"/>
        <w:ind w:left="720" w:right="675"/>
        <w:jc w:val="both"/>
        <w:rPr>
          <w:b/>
          <w:bCs/>
          <w:sz w:val="28"/>
          <w:szCs w:val="26"/>
          <w:u w:val="single"/>
        </w:rPr>
      </w:pPr>
    </w:p>
    <w:p w14:paraId="6999EF7F" w14:textId="77777777" w:rsidR="00291428" w:rsidRPr="0065284A" w:rsidRDefault="00291428" w:rsidP="001F5A55">
      <w:pPr>
        <w:spacing w:line="360" w:lineRule="auto"/>
        <w:ind w:left="720" w:right="675"/>
        <w:jc w:val="both"/>
        <w:rPr>
          <w:b/>
          <w:bCs/>
        </w:rPr>
      </w:pPr>
      <w:r w:rsidRPr="0065284A">
        <w:t xml:space="preserve">After analysis, some resources are required to convert the abstract system into the real one. All the resources, which accomplish a robust </w:t>
      </w:r>
    </w:p>
    <w:p w14:paraId="5185C6BC" w14:textId="77777777" w:rsidR="00291428" w:rsidRPr="0065284A" w:rsidRDefault="00291428" w:rsidP="001F5A55">
      <w:pPr>
        <w:spacing w:line="360" w:lineRule="auto"/>
        <w:ind w:left="720" w:right="675"/>
        <w:jc w:val="both"/>
      </w:pPr>
      <w:r w:rsidRPr="0065284A">
        <w:t>The hardware and software selection begins with requirement analysis, followed by a request for proposal and vendor evaluation.</w:t>
      </w:r>
    </w:p>
    <w:p w14:paraId="1425FB7B" w14:textId="77777777" w:rsidR="00291428" w:rsidRPr="0065284A" w:rsidRDefault="00291428" w:rsidP="00291428">
      <w:pPr>
        <w:spacing w:line="360" w:lineRule="auto"/>
        <w:ind w:left="720" w:right="675" w:firstLine="720"/>
        <w:jc w:val="both"/>
      </w:pPr>
    </w:p>
    <w:p w14:paraId="102D67B7" w14:textId="77777777" w:rsidR="00146BF8" w:rsidRDefault="00291428" w:rsidP="001F5A55">
      <w:pPr>
        <w:spacing w:line="360" w:lineRule="auto"/>
        <w:ind w:left="720" w:right="675"/>
        <w:jc w:val="both"/>
      </w:pPr>
      <w:r w:rsidRPr="001F5A55">
        <w:rPr>
          <w:bCs/>
        </w:rPr>
        <w:t xml:space="preserve">Software </w:t>
      </w:r>
      <w:r w:rsidR="00146BF8" w:rsidRPr="0065284A">
        <w:t xml:space="preserve">and real </w:t>
      </w:r>
      <w:r w:rsidR="00DA6324" w:rsidRPr="0065284A">
        <w:t>system</w:t>
      </w:r>
      <w:r w:rsidR="00146BF8" w:rsidRPr="0065284A">
        <w:t xml:space="preserve">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14:paraId="38F09CA4" w14:textId="77777777" w:rsidR="00DA6324" w:rsidRDefault="00DA6324" w:rsidP="001F5A55">
      <w:pPr>
        <w:spacing w:line="360" w:lineRule="auto"/>
        <w:ind w:left="720" w:right="675"/>
        <w:jc w:val="both"/>
      </w:pPr>
    </w:p>
    <w:p w14:paraId="01B60C29" w14:textId="77777777" w:rsidR="00DA6324" w:rsidRDefault="00DA6324" w:rsidP="001F5A55">
      <w:pPr>
        <w:spacing w:line="360" w:lineRule="auto"/>
        <w:ind w:left="720" w:right="675"/>
        <w:jc w:val="both"/>
      </w:pPr>
    </w:p>
    <w:p w14:paraId="3FFD266F" w14:textId="77777777" w:rsidR="00DA6324" w:rsidRDefault="00DA6324" w:rsidP="001F5A55">
      <w:pPr>
        <w:spacing w:line="360" w:lineRule="auto"/>
        <w:ind w:left="720" w:right="675"/>
        <w:jc w:val="both"/>
      </w:pPr>
    </w:p>
    <w:p w14:paraId="6DB84A3D" w14:textId="77777777" w:rsidR="00DA6324" w:rsidRDefault="00DA6324" w:rsidP="001F5A55">
      <w:pPr>
        <w:spacing w:line="360" w:lineRule="auto"/>
        <w:ind w:left="720" w:right="675"/>
        <w:jc w:val="both"/>
      </w:pPr>
    </w:p>
    <w:p w14:paraId="5204F5CD" w14:textId="77777777" w:rsidR="00DA6324" w:rsidRDefault="00DA6324" w:rsidP="001F5A55">
      <w:pPr>
        <w:spacing w:line="360" w:lineRule="auto"/>
        <w:ind w:left="720" w:right="675"/>
        <w:jc w:val="both"/>
      </w:pPr>
    </w:p>
    <w:p w14:paraId="2356AC31" w14:textId="77777777" w:rsidR="00DA6324" w:rsidRDefault="00DA6324" w:rsidP="001F5A55">
      <w:pPr>
        <w:spacing w:line="360" w:lineRule="auto"/>
        <w:ind w:left="720" w:right="675"/>
        <w:jc w:val="both"/>
      </w:pPr>
    </w:p>
    <w:p w14:paraId="4F188ACC" w14:textId="77777777" w:rsidR="00DA6324" w:rsidRDefault="00DA6324" w:rsidP="001F5A55">
      <w:pPr>
        <w:spacing w:line="360" w:lineRule="auto"/>
        <w:ind w:left="720" w:right="675"/>
        <w:jc w:val="both"/>
      </w:pPr>
    </w:p>
    <w:p w14:paraId="7B919A62" w14:textId="77777777" w:rsidR="00DA6324" w:rsidRDefault="00DA6324" w:rsidP="001F5A55">
      <w:pPr>
        <w:spacing w:line="360" w:lineRule="auto"/>
        <w:ind w:left="720" w:right="675"/>
        <w:jc w:val="both"/>
      </w:pPr>
    </w:p>
    <w:p w14:paraId="1BDC9F7C" w14:textId="77777777" w:rsidR="00DA6324" w:rsidRDefault="00DA6324" w:rsidP="001F5A55">
      <w:pPr>
        <w:spacing w:line="360" w:lineRule="auto"/>
        <w:ind w:left="720" w:right="675"/>
        <w:jc w:val="both"/>
      </w:pPr>
    </w:p>
    <w:p w14:paraId="79DF1184" w14:textId="77777777" w:rsidR="00DA6324" w:rsidRDefault="00DA6324" w:rsidP="001F5A55">
      <w:pPr>
        <w:spacing w:line="360" w:lineRule="auto"/>
        <w:ind w:left="720" w:right="675"/>
        <w:jc w:val="both"/>
      </w:pPr>
    </w:p>
    <w:p w14:paraId="7DAFDB01" w14:textId="77777777" w:rsidR="00DA6324" w:rsidRDefault="00DA6324" w:rsidP="001F5A55">
      <w:pPr>
        <w:spacing w:line="360" w:lineRule="auto"/>
        <w:ind w:left="720" w:right="675"/>
        <w:jc w:val="both"/>
      </w:pPr>
    </w:p>
    <w:p w14:paraId="5E719E7C" w14:textId="77777777" w:rsidR="00DA6324" w:rsidRDefault="00DA6324" w:rsidP="001F5A55">
      <w:pPr>
        <w:spacing w:line="360" w:lineRule="auto"/>
        <w:ind w:left="720" w:right="675"/>
        <w:jc w:val="both"/>
      </w:pPr>
    </w:p>
    <w:p w14:paraId="47D9F541" w14:textId="77777777" w:rsidR="00DA6324" w:rsidRDefault="00DA6324" w:rsidP="00DA6324">
      <w:pPr>
        <w:spacing w:line="360" w:lineRule="auto"/>
        <w:ind w:right="675"/>
        <w:jc w:val="both"/>
      </w:pPr>
    </w:p>
    <w:p w14:paraId="0FA2A245" w14:textId="77777777" w:rsidR="00DA6324" w:rsidRPr="0065284A" w:rsidRDefault="00DA6324" w:rsidP="00DA6324">
      <w:pPr>
        <w:spacing w:line="360" w:lineRule="auto"/>
        <w:ind w:right="675"/>
        <w:jc w:val="both"/>
      </w:pPr>
    </w:p>
    <w:p w14:paraId="6D37FADE" w14:textId="77777777" w:rsidR="00146BF8" w:rsidRPr="00DA6324" w:rsidRDefault="00146BF8" w:rsidP="00146BF8">
      <w:pPr>
        <w:spacing w:line="360" w:lineRule="auto"/>
        <w:ind w:left="720" w:right="675"/>
        <w:jc w:val="both"/>
        <w:rPr>
          <w:b/>
          <w:bCs/>
          <w:sz w:val="28"/>
          <w:szCs w:val="28"/>
        </w:rPr>
      </w:pPr>
      <w:r w:rsidRPr="00DA6324">
        <w:rPr>
          <w:b/>
          <w:bCs/>
          <w:sz w:val="28"/>
          <w:szCs w:val="28"/>
        </w:rPr>
        <w:t>Hardware and Software Specification</w:t>
      </w:r>
    </w:p>
    <w:p w14:paraId="17A013A2" w14:textId="77777777" w:rsidR="00DA6324" w:rsidRPr="0065284A" w:rsidRDefault="00DA6324" w:rsidP="00146BF8">
      <w:pPr>
        <w:spacing w:line="360" w:lineRule="auto"/>
        <w:ind w:left="720" w:right="675"/>
        <w:jc w:val="both"/>
        <w:rPr>
          <w:b/>
          <w:bCs/>
        </w:rPr>
      </w:pPr>
    </w:p>
    <w:p w14:paraId="731DE06D" w14:textId="77777777" w:rsidR="00291428" w:rsidRPr="0065284A" w:rsidRDefault="007470A5" w:rsidP="00291428">
      <w:pPr>
        <w:spacing w:line="360" w:lineRule="auto"/>
        <w:ind w:left="720" w:right="675"/>
        <w:jc w:val="both"/>
        <w:rPr>
          <w:b/>
          <w:bCs/>
          <w:u w:val="single"/>
        </w:rPr>
      </w:pPr>
      <w:r>
        <w:rPr>
          <w:b/>
          <w:bCs/>
          <w:u w:val="single"/>
        </w:rPr>
        <w:t xml:space="preserve">Software </w:t>
      </w:r>
      <w:r w:rsidR="00291428" w:rsidRPr="0065284A">
        <w:rPr>
          <w:b/>
          <w:bCs/>
          <w:u w:val="single"/>
        </w:rPr>
        <w:t>Requirements:</w:t>
      </w:r>
    </w:p>
    <w:p w14:paraId="5C37A6BD" w14:textId="77777777" w:rsidR="00DA6324" w:rsidRPr="00A53719" w:rsidRDefault="00DA6324" w:rsidP="00DA6324">
      <w:pPr>
        <w:widowControl/>
        <w:numPr>
          <w:ilvl w:val="0"/>
          <w:numId w:val="28"/>
        </w:numPr>
        <w:shd w:val="clear" w:color="auto" w:fill="FFFFFF"/>
        <w:suppressAutoHyphens w:val="0"/>
        <w:spacing w:before="100" w:beforeAutospacing="1" w:after="100" w:afterAutospacing="1" w:line="360" w:lineRule="auto"/>
        <w:ind w:left="0"/>
        <w:rPr>
          <w:color w:val="000000"/>
        </w:rPr>
      </w:pPr>
      <w:r w:rsidRPr="00A53719">
        <w:rPr>
          <w:color w:val="000000"/>
        </w:rPr>
        <w:t xml:space="preserve">Technology: </w:t>
      </w:r>
      <w:r w:rsidRPr="00FE69A4">
        <w:rPr>
          <w:color w:val="000000"/>
        </w:rPr>
        <w:t>Python Django</w:t>
      </w:r>
    </w:p>
    <w:p w14:paraId="5E04854A" w14:textId="77777777" w:rsidR="00DA6324" w:rsidRPr="00A53719" w:rsidRDefault="00DA6324" w:rsidP="00DA6324">
      <w:pPr>
        <w:widowControl/>
        <w:numPr>
          <w:ilvl w:val="0"/>
          <w:numId w:val="28"/>
        </w:numPr>
        <w:shd w:val="clear" w:color="auto" w:fill="FFFFFF"/>
        <w:suppressAutoHyphens w:val="0"/>
        <w:spacing w:before="100" w:beforeAutospacing="1" w:after="100" w:afterAutospacing="1" w:line="360" w:lineRule="auto"/>
        <w:ind w:left="0"/>
        <w:rPr>
          <w:color w:val="000000"/>
        </w:rPr>
      </w:pPr>
      <w:r w:rsidRPr="00FE69A4">
        <w:rPr>
          <w:color w:val="000000"/>
        </w:rPr>
        <w:t xml:space="preserve">IDE </w:t>
      </w:r>
      <w:r w:rsidRPr="00A53719">
        <w:rPr>
          <w:color w:val="000000"/>
        </w:rPr>
        <w:t xml:space="preserve">: </w:t>
      </w:r>
      <w:proofErr w:type="spellStart"/>
      <w:r w:rsidRPr="00FE69A4">
        <w:rPr>
          <w:color w:val="000000"/>
        </w:rPr>
        <w:t>Pycharm</w:t>
      </w:r>
      <w:proofErr w:type="spellEnd"/>
      <w:r w:rsidRPr="00FE69A4">
        <w:rPr>
          <w:color w:val="000000"/>
        </w:rPr>
        <w:t>/Atom</w:t>
      </w:r>
    </w:p>
    <w:p w14:paraId="6E7A3F8C" w14:textId="77777777" w:rsidR="00DA6324" w:rsidRPr="00A53719" w:rsidRDefault="00DA6324" w:rsidP="00DA6324">
      <w:pPr>
        <w:widowControl/>
        <w:numPr>
          <w:ilvl w:val="0"/>
          <w:numId w:val="28"/>
        </w:numPr>
        <w:shd w:val="clear" w:color="auto" w:fill="FFFFFF"/>
        <w:suppressAutoHyphens w:val="0"/>
        <w:spacing w:before="100" w:beforeAutospacing="1" w:after="100" w:afterAutospacing="1" w:line="360" w:lineRule="auto"/>
        <w:ind w:left="0"/>
        <w:rPr>
          <w:color w:val="000000"/>
        </w:rPr>
      </w:pPr>
      <w:r w:rsidRPr="00A53719">
        <w:rPr>
          <w:color w:val="000000"/>
        </w:rPr>
        <w:t>Client Side Technologies: HTML, CSS, JavaScript</w:t>
      </w:r>
      <w:r w:rsidRPr="00FE69A4">
        <w:rPr>
          <w:color w:val="000000"/>
        </w:rPr>
        <w:t xml:space="preserve"> , Bootstrap</w:t>
      </w:r>
    </w:p>
    <w:p w14:paraId="62E4CBA1" w14:textId="77777777" w:rsidR="00DA6324" w:rsidRPr="00A53719" w:rsidRDefault="00DA6324" w:rsidP="00DA6324">
      <w:pPr>
        <w:widowControl/>
        <w:numPr>
          <w:ilvl w:val="0"/>
          <w:numId w:val="28"/>
        </w:numPr>
        <w:shd w:val="clear" w:color="auto" w:fill="FFFFFF"/>
        <w:suppressAutoHyphens w:val="0"/>
        <w:spacing w:before="100" w:beforeAutospacing="1" w:after="100" w:afterAutospacing="1" w:line="360" w:lineRule="auto"/>
        <w:ind w:left="0"/>
        <w:rPr>
          <w:color w:val="000000"/>
        </w:rPr>
      </w:pPr>
      <w:r w:rsidRPr="00A53719">
        <w:rPr>
          <w:color w:val="000000"/>
        </w:rPr>
        <w:t xml:space="preserve">Server Side Technologies: </w:t>
      </w:r>
      <w:r w:rsidRPr="00FE69A4">
        <w:rPr>
          <w:color w:val="000000"/>
        </w:rPr>
        <w:t>Python</w:t>
      </w:r>
    </w:p>
    <w:p w14:paraId="7E64BD5F" w14:textId="77777777" w:rsidR="00DA6324" w:rsidRPr="00A53719" w:rsidRDefault="00DA6324" w:rsidP="00DA6324">
      <w:pPr>
        <w:widowControl/>
        <w:numPr>
          <w:ilvl w:val="0"/>
          <w:numId w:val="28"/>
        </w:numPr>
        <w:shd w:val="clear" w:color="auto" w:fill="FFFFFF"/>
        <w:suppressAutoHyphens w:val="0"/>
        <w:spacing w:before="100" w:beforeAutospacing="1" w:after="100" w:afterAutospacing="1" w:line="360" w:lineRule="auto"/>
        <w:ind w:left="0"/>
        <w:rPr>
          <w:color w:val="000000"/>
        </w:rPr>
      </w:pPr>
      <w:r w:rsidRPr="00A53719">
        <w:rPr>
          <w:color w:val="000000"/>
        </w:rPr>
        <w:t xml:space="preserve">Data Base Server: </w:t>
      </w:r>
      <w:proofErr w:type="spellStart"/>
      <w:r w:rsidRPr="00FE69A4">
        <w:rPr>
          <w:color w:val="000000"/>
        </w:rPr>
        <w:t>Sqlite</w:t>
      </w:r>
      <w:proofErr w:type="spellEnd"/>
    </w:p>
    <w:p w14:paraId="79C1D633" w14:textId="77777777" w:rsidR="00DA6324" w:rsidRDefault="00DA6324" w:rsidP="00DA6324">
      <w:pPr>
        <w:widowControl/>
        <w:numPr>
          <w:ilvl w:val="0"/>
          <w:numId w:val="28"/>
        </w:numPr>
        <w:shd w:val="clear" w:color="auto" w:fill="FFFFFF"/>
        <w:suppressAutoHyphens w:val="0"/>
        <w:autoSpaceDE w:val="0"/>
        <w:autoSpaceDN w:val="0"/>
        <w:adjustRightInd w:val="0"/>
        <w:spacing w:before="100" w:beforeAutospacing="1" w:after="100" w:afterAutospacing="1" w:line="360" w:lineRule="auto"/>
        <w:ind w:left="0"/>
        <w:jc w:val="both"/>
        <w:rPr>
          <w:color w:val="000000"/>
        </w:rPr>
      </w:pPr>
      <w:r w:rsidRPr="00A53719">
        <w:rPr>
          <w:color w:val="000000"/>
        </w:rPr>
        <w:t>Operating System: Microsoft Windows</w:t>
      </w:r>
      <w:r w:rsidRPr="00FE69A4">
        <w:rPr>
          <w:color w:val="000000"/>
        </w:rPr>
        <w:t xml:space="preserve">/Linux </w:t>
      </w:r>
    </w:p>
    <w:p w14:paraId="1C4369ED" w14:textId="77777777" w:rsidR="009163DA" w:rsidRPr="00FE69A4" w:rsidRDefault="009163DA" w:rsidP="009163DA">
      <w:pPr>
        <w:widowControl/>
        <w:shd w:val="clear" w:color="auto" w:fill="FFFFFF"/>
        <w:suppressAutoHyphens w:val="0"/>
        <w:autoSpaceDE w:val="0"/>
        <w:autoSpaceDN w:val="0"/>
        <w:adjustRightInd w:val="0"/>
        <w:spacing w:before="100" w:beforeAutospacing="1" w:after="100" w:afterAutospacing="1" w:line="360" w:lineRule="auto"/>
        <w:jc w:val="both"/>
        <w:rPr>
          <w:color w:val="000000"/>
        </w:rPr>
      </w:pPr>
    </w:p>
    <w:p w14:paraId="61436543" w14:textId="77777777" w:rsidR="00291428" w:rsidRPr="007F2444" w:rsidRDefault="00291428" w:rsidP="007F2444">
      <w:pPr>
        <w:spacing w:before="120" w:after="120" w:line="360" w:lineRule="auto"/>
        <w:ind w:left="720" w:right="675"/>
        <w:rPr>
          <w:b/>
          <w:bCs/>
          <w:sz w:val="26"/>
          <w:szCs w:val="26"/>
          <w:u w:val="single"/>
        </w:rPr>
      </w:pPr>
      <w:r w:rsidRPr="007F2444">
        <w:rPr>
          <w:b/>
          <w:bCs/>
          <w:sz w:val="26"/>
          <w:szCs w:val="26"/>
          <w:u w:val="single"/>
        </w:rPr>
        <w:t>Hardware Requirements:</w:t>
      </w:r>
    </w:p>
    <w:p w14:paraId="7190B612" w14:textId="77777777" w:rsidR="00DA6324" w:rsidRPr="00A53719" w:rsidRDefault="00DA6324" w:rsidP="00DA6324">
      <w:pPr>
        <w:widowControl/>
        <w:numPr>
          <w:ilvl w:val="0"/>
          <w:numId w:val="29"/>
        </w:numPr>
        <w:shd w:val="clear" w:color="auto" w:fill="FFFFFF"/>
        <w:suppressAutoHyphens w:val="0"/>
        <w:spacing w:before="100" w:beforeAutospacing="1" w:after="100" w:afterAutospacing="1" w:line="360" w:lineRule="auto"/>
        <w:ind w:left="0"/>
        <w:rPr>
          <w:color w:val="000000"/>
        </w:rPr>
      </w:pPr>
      <w:r w:rsidRPr="00A53719">
        <w:rPr>
          <w:color w:val="000000"/>
        </w:rPr>
        <w:t>Processor: Pentium-III (or) Higher</w:t>
      </w:r>
    </w:p>
    <w:p w14:paraId="57A5BE9C" w14:textId="77777777" w:rsidR="00DA6324" w:rsidRPr="00A53719" w:rsidRDefault="00DA6324" w:rsidP="00DA6324">
      <w:pPr>
        <w:widowControl/>
        <w:numPr>
          <w:ilvl w:val="0"/>
          <w:numId w:val="29"/>
        </w:numPr>
        <w:shd w:val="clear" w:color="auto" w:fill="FFFFFF"/>
        <w:suppressAutoHyphens w:val="0"/>
        <w:spacing w:before="100" w:beforeAutospacing="1" w:after="100" w:afterAutospacing="1" w:line="360" w:lineRule="auto"/>
        <w:ind w:left="0"/>
        <w:rPr>
          <w:color w:val="000000"/>
        </w:rPr>
      </w:pPr>
      <w:r w:rsidRPr="00A53719">
        <w:rPr>
          <w:color w:val="000000"/>
        </w:rPr>
        <w:t>Ram: 64MB (or) Higher</w:t>
      </w:r>
    </w:p>
    <w:p w14:paraId="0C8E3A12" w14:textId="77777777" w:rsidR="00DA6324" w:rsidRDefault="00DA6324" w:rsidP="00DA6324">
      <w:pPr>
        <w:widowControl/>
        <w:numPr>
          <w:ilvl w:val="0"/>
          <w:numId w:val="29"/>
        </w:numPr>
        <w:shd w:val="clear" w:color="auto" w:fill="FFFFFF"/>
        <w:suppressAutoHyphens w:val="0"/>
        <w:spacing w:before="100" w:beforeAutospacing="1" w:after="100" w:afterAutospacing="1" w:line="360" w:lineRule="auto"/>
        <w:ind w:left="0"/>
        <w:rPr>
          <w:color w:val="000000"/>
        </w:rPr>
      </w:pPr>
      <w:r w:rsidRPr="00FE69A4">
        <w:rPr>
          <w:color w:val="000000"/>
        </w:rPr>
        <w:t>Hard disk: 80</w:t>
      </w:r>
      <w:r w:rsidRPr="00A53719">
        <w:rPr>
          <w:color w:val="000000"/>
        </w:rPr>
        <w:t>GB</w:t>
      </w:r>
      <w:r w:rsidRPr="00FE69A4">
        <w:rPr>
          <w:color w:val="000000"/>
        </w:rPr>
        <w:t xml:space="preserve"> (or) Higher</w:t>
      </w:r>
    </w:p>
    <w:p w14:paraId="47567E62" w14:textId="77777777" w:rsidR="007470A5" w:rsidRDefault="007470A5" w:rsidP="007470A5">
      <w:pPr>
        <w:tabs>
          <w:tab w:val="left" w:pos="2836"/>
          <w:tab w:val="left" w:pos="4658"/>
        </w:tabs>
        <w:spacing w:before="120" w:after="120" w:line="360" w:lineRule="auto"/>
        <w:jc w:val="both"/>
        <w:rPr>
          <w:rFonts w:eastAsia="Times New Roman"/>
          <w:lang w:eastAsia="ar-SA"/>
        </w:rPr>
      </w:pPr>
    </w:p>
    <w:p w14:paraId="5C3B5822" w14:textId="77777777" w:rsidR="007470A5" w:rsidRDefault="007470A5" w:rsidP="007470A5">
      <w:pPr>
        <w:tabs>
          <w:tab w:val="left" w:pos="2836"/>
          <w:tab w:val="left" w:pos="4658"/>
        </w:tabs>
        <w:spacing w:before="120" w:after="120" w:line="360" w:lineRule="auto"/>
        <w:jc w:val="both"/>
        <w:rPr>
          <w:rFonts w:eastAsia="Times New Roman"/>
          <w:lang w:eastAsia="ar-SA"/>
        </w:rPr>
      </w:pPr>
    </w:p>
    <w:p w14:paraId="6BB0E4B8" w14:textId="77777777" w:rsidR="007470A5" w:rsidRDefault="007470A5" w:rsidP="007470A5">
      <w:pPr>
        <w:tabs>
          <w:tab w:val="left" w:pos="2836"/>
          <w:tab w:val="left" w:pos="4658"/>
        </w:tabs>
        <w:spacing w:before="120" w:after="120" w:line="360" w:lineRule="auto"/>
        <w:jc w:val="both"/>
        <w:rPr>
          <w:rFonts w:eastAsia="Times New Roman"/>
          <w:lang w:eastAsia="ar-SA"/>
        </w:rPr>
      </w:pPr>
    </w:p>
    <w:p w14:paraId="7C4354E9"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3E1D6867"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093B17B4"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3B091787"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66D8664A"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16D91354"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20C74D51"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18EDE110"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78DFE4F9"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40600D35"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3FE781B2"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2F676288"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2C3BBF38"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0B238995"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6D61E27B" w14:textId="77777777" w:rsidR="00DA6324" w:rsidRDefault="00DA6324" w:rsidP="007470A5">
      <w:pPr>
        <w:tabs>
          <w:tab w:val="left" w:pos="2836"/>
          <w:tab w:val="left" w:pos="4658"/>
        </w:tabs>
        <w:spacing w:before="120" w:after="120" w:line="360" w:lineRule="auto"/>
        <w:jc w:val="both"/>
        <w:rPr>
          <w:rFonts w:eastAsia="Times New Roman"/>
          <w:lang w:eastAsia="ar-SA"/>
        </w:rPr>
      </w:pPr>
    </w:p>
    <w:p w14:paraId="5F3A8237" w14:textId="77777777" w:rsidR="00291428" w:rsidRPr="007470A5" w:rsidRDefault="007470A5" w:rsidP="00291428">
      <w:r>
        <w:rPr>
          <w:rFonts w:eastAsia="Times New Roman"/>
          <w:lang w:eastAsia="ar-SA"/>
        </w:rPr>
        <w:t xml:space="preserve">                        </w:t>
      </w:r>
      <w:r w:rsidR="00000000">
        <w:pict w14:anchorId="3DCF2E68">
          <v:group id="_x0000_s1032" style="position:absolute;margin-left:17.25pt;margin-top:14.55pt;width:282.15pt;height:108pt;z-index:251618816;mso-wrap-distance-left:0;mso-wrap-distance-right:0;mso-position-horizontal-relative:text;mso-position-vertical-relative:text"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bookmarkStart w:id="3" w:name="chap4"/>
      <w:r w:rsidR="00756D01">
        <w:t xml:space="preserve"> </w:t>
      </w:r>
      <w:r w:rsidR="00291428" w:rsidRPr="00756D01">
        <w:rPr>
          <w:b/>
          <w:bCs/>
          <w:sz w:val="96"/>
          <w:szCs w:val="96"/>
        </w:rPr>
        <w:t>C</w:t>
      </w:r>
      <w:r w:rsidR="00291428" w:rsidRPr="00756D01">
        <w:rPr>
          <w:b/>
          <w:bCs/>
          <w:sz w:val="52"/>
        </w:rPr>
        <w:t xml:space="preserve">HAPTER  </w:t>
      </w:r>
      <w:r w:rsidR="00291428" w:rsidRPr="00756D01">
        <w:rPr>
          <w:sz w:val="72"/>
        </w:rPr>
        <w:t>#</w:t>
      </w:r>
      <w:r w:rsidR="00291428" w:rsidRPr="00756D01">
        <w:rPr>
          <w:b/>
          <w:bCs/>
          <w:sz w:val="72"/>
        </w:rPr>
        <w:t xml:space="preserve"> </w:t>
      </w:r>
      <w:bookmarkEnd w:id="3"/>
      <w:r w:rsidR="00291428" w:rsidRPr="00756D01">
        <w:rPr>
          <w:b/>
          <w:bCs/>
          <w:sz w:val="72"/>
        </w:rPr>
        <w:t>3</w:t>
      </w:r>
    </w:p>
    <w:p w14:paraId="62A269CB" w14:textId="77777777" w:rsidR="00291428" w:rsidRPr="00756D01" w:rsidRDefault="00291428"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14:paraId="0BC18D95" w14:textId="77777777" w:rsidR="00291428" w:rsidRDefault="00291428" w:rsidP="00291428">
      <w:pPr>
        <w:rPr>
          <w:rFonts w:ascii="Monotype Corsiva" w:hAnsi="Monotype Corsiva"/>
          <w:b/>
          <w:bCs/>
          <w:sz w:val="56"/>
          <w:szCs w:val="56"/>
        </w:rPr>
      </w:pPr>
    </w:p>
    <w:p w14:paraId="1B6131C5" w14:textId="77777777" w:rsidR="00291428" w:rsidRDefault="00291428" w:rsidP="00291428">
      <w:pPr>
        <w:pStyle w:val="BodyTextIndent2"/>
        <w:spacing w:before="280" w:after="280"/>
      </w:pPr>
      <w:r>
        <w:tab/>
      </w:r>
    </w:p>
    <w:p w14:paraId="7ABF2595" w14:textId="77777777" w:rsidR="00291428" w:rsidRPr="007F2444" w:rsidRDefault="00291428" w:rsidP="007F2444">
      <w:pPr>
        <w:pStyle w:val="BodyTextIndent2"/>
        <w:spacing w:before="280" w:after="280"/>
        <w:ind w:firstLine="709"/>
        <w:jc w:val="both"/>
        <w:rPr>
          <w:i/>
          <w:iCs/>
          <w:u w:val="single"/>
        </w:rPr>
      </w:pPr>
      <w:r w:rsidRPr="007F2444">
        <w:rPr>
          <w:i/>
          <w:iCs/>
          <w:u w:val="single"/>
        </w:rPr>
        <w:t xml:space="preserve">Contents: </w:t>
      </w:r>
    </w:p>
    <w:p w14:paraId="1211CF3A" w14:textId="77777777" w:rsidR="00291428" w:rsidRPr="007F2444"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14:paraId="50478E8E" w14:textId="77777777"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14:paraId="6434B70C" w14:textId="77777777"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14:paraId="555F42EA" w14:textId="77777777"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14:paraId="4296F901" w14:textId="77777777"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14:paraId="34DB67B7" w14:textId="77777777" w:rsidR="00291428" w:rsidRDefault="00291428" w:rsidP="00291428">
      <w:pPr>
        <w:tabs>
          <w:tab w:val="left" w:pos="2836"/>
          <w:tab w:val="left" w:pos="3218"/>
        </w:tabs>
        <w:autoSpaceDE w:val="0"/>
        <w:spacing w:line="360" w:lineRule="auto"/>
        <w:ind w:left="1418"/>
        <w:jc w:val="both"/>
        <w:rPr>
          <w:rFonts w:ascii="Georgia" w:eastAsia="Times New Roman" w:hAnsi="Georgia"/>
          <w:sz w:val="22"/>
          <w:szCs w:val="22"/>
        </w:rPr>
      </w:pPr>
    </w:p>
    <w:p w14:paraId="6026B4D7" w14:textId="77777777"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14:paraId="47F48262" w14:textId="77777777"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14:paraId="0A3AC11F" w14:textId="77777777" w:rsidR="00291428" w:rsidRDefault="00291428" w:rsidP="00291428">
      <w:pPr>
        <w:pStyle w:val="Heading3"/>
        <w:tabs>
          <w:tab w:val="clear" w:pos="0"/>
          <w:tab w:val="left" w:pos="720"/>
          <w:tab w:val="left" w:pos="1440"/>
        </w:tabs>
        <w:ind w:right="645" w:firstLine="0"/>
        <w:jc w:val="both"/>
        <w:rPr>
          <w:rFonts w:ascii="Georgia" w:eastAsia="Times New Roman" w:hAnsi="Georgia"/>
          <w:sz w:val="26"/>
          <w:szCs w:val="26"/>
          <w:u w:val="single"/>
        </w:rPr>
      </w:pPr>
    </w:p>
    <w:p w14:paraId="0B0F7BBC" w14:textId="77777777" w:rsidR="00291428" w:rsidRDefault="00291428" w:rsidP="00291428">
      <w:pPr>
        <w:pStyle w:val="Heading3"/>
        <w:tabs>
          <w:tab w:val="clear" w:pos="0"/>
          <w:tab w:val="left" w:pos="240"/>
          <w:tab w:val="left" w:pos="480"/>
        </w:tabs>
        <w:ind w:left="240" w:right="645" w:firstLine="0"/>
        <w:jc w:val="both"/>
      </w:pPr>
    </w:p>
    <w:p w14:paraId="6C0A9AFC" w14:textId="77777777" w:rsidR="00291428" w:rsidRDefault="00291428" w:rsidP="00291428">
      <w:pPr>
        <w:pStyle w:val="BodyText"/>
        <w:tabs>
          <w:tab w:val="left" w:pos="240"/>
          <w:tab w:val="left" w:pos="480"/>
        </w:tabs>
        <w:ind w:left="240" w:right="645"/>
        <w:jc w:val="both"/>
      </w:pPr>
    </w:p>
    <w:p w14:paraId="6DE89E85" w14:textId="77777777" w:rsidR="00291428" w:rsidRDefault="00291428" w:rsidP="00291428">
      <w:pPr>
        <w:pStyle w:val="BodyText"/>
        <w:tabs>
          <w:tab w:val="left" w:pos="240"/>
          <w:tab w:val="left" w:pos="480"/>
        </w:tabs>
        <w:ind w:left="240" w:right="645"/>
        <w:jc w:val="both"/>
      </w:pPr>
    </w:p>
    <w:p w14:paraId="10164097" w14:textId="77777777" w:rsidR="00291428" w:rsidRDefault="00291428" w:rsidP="00291428">
      <w:pPr>
        <w:pStyle w:val="BodyText"/>
        <w:tabs>
          <w:tab w:val="left" w:pos="240"/>
          <w:tab w:val="left" w:pos="480"/>
        </w:tabs>
        <w:ind w:left="240" w:right="645"/>
        <w:jc w:val="both"/>
      </w:pPr>
    </w:p>
    <w:p w14:paraId="40B8A677" w14:textId="77777777" w:rsidR="00291428" w:rsidRDefault="00291428" w:rsidP="00291428">
      <w:pPr>
        <w:pStyle w:val="BodyText"/>
        <w:tabs>
          <w:tab w:val="left" w:pos="240"/>
          <w:tab w:val="left" w:pos="480"/>
        </w:tabs>
        <w:ind w:left="240" w:right="645"/>
        <w:jc w:val="both"/>
      </w:pPr>
    </w:p>
    <w:p w14:paraId="06D6F342" w14:textId="77777777" w:rsidR="009421C9" w:rsidRPr="00DA6324" w:rsidRDefault="009421C9" w:rsidP="00DA6324">
      <w:pPr>
        <w:pStyle w:val="BodyText"/>
        <w:tabs>
          <w:tab w:val="left" w:pos="240"/>
          <w:tab w:val="left" w:pos="480"/>
        </w:tabs>
        <w:ind w:right="645"/>
        <w:jc w:val="both"/>
      </w:pPr>
    </w:p>
    <w:p w14:paraId="7F3EDE26" w14:textId="77777777" w:rsidR="00291428" w:rsidRPr="007F2444" w:rsidRDefault="00291428" w:rsidP="007F2444">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t>Purpose:</w:t>
      </w:r>
    </w:p>
    <w:p w14:paraId="29DD5A55" w14:textId="77777777" w:rsidR="00BF5257" w:rsidRPr="00DA6324" w:rsidRDefault="00BF5257" w:rsidP="00DA6324">
      <w:pPr>
        <w:spacing w:line="360" w:lineRule="auto"/>
        <w:jc w:val="both"/>
      </w:pPr>
      <w:r w:rsidRPr="00DA6324">
        <w:t>To manage the online shopping</w:t>
      </w:r>
      <w:r w:rsidR="0090305B">
        <w:t xml:space="preserve"> of grocery products</w:t>
      </w:r>
      <w:r w:rsidRPr="00DA6324">
        <w:t xml:space="preserve">. It helps to customer to search and </w:t>
      </w:r>
      <w:r w:rsidR="007D397B" w:rsidRPr="00DA6324">
        <w:t>buy</w:t>
      </w:r>
      <w:r w:rsidRPr="00DA6324">
        <w:t xml:space="preserve"> </w:t>
      </w:r>
      <w:r w:rsidR="007D397B" w:rsidRPr="00DA6324">
        <w:t>medicines</w:t>
      </w:r>
      <w:r w:rsidRPr="00DA6324">
        <w:t xml:space="preserve"> from anywhere. Also make payment on delivery for it. It helps to people to book desired </w:t>
      </w:r>
      <w:r w:rsidR="0090305B">
        <w:t>products</w:t>
      </w:r>
      <w:r w:rsidRPr="00DA6324">
        <w:t xml:space="preserve"> at their prefer time.</w:t>
      </w:r>
    </w:p>
    <w:p w14:paraId="2BDF328A" w14:textId="77777777" w:rsidR="00291428" w:rsidRDefault="00291428" w:rsidP="00291428">
      <w:pPr>
        <w:rPr>
          <w:rFonts w:ascii="Georgia" w:eastAsia="Times New Roman" w:hAnsi="Georgia"/>
          <w:sz w:val="22"/>
          <w:szCs w:val="22"/>
        </w:rPr>
      </w:pPr>
      <w:r>
        <w:rPr>
          <w:color w:val="000000"/>
        </w:rPr>
        <w:br/>
      </w:r>
    </w:p>
    <w:p w14:paraId="2CA2B2CC" w14:textId="77777777" w:rsidR="00291428"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14:paraId="78B20DB4" w14:textId="77777777" w:rsidR="00DA6324" w:rsidRPr="007F2444" w:rsidRDefault="00DA6324" w:rsidP="009421C9">
      <w:pPr>
        <w:autoSpaceDE w:val="0"/>
        <w:spacing w:line="360" w:lineRule="auto"/>
        <w:ind w:right="645"/>
        <w:jc w:val="both"/>
        <w:rPr>
          <w:rFonts w:eastAsia="Times New Roman"/>
          <w:b/>
          <w:bCs/>
          <w:sz w:val="28"/>
          <w:szCs w:val="26"/>
          <w:u w:val="single"/>
        </w:rPr>
      </w:pPr>
    </w:p>
    <w:p w14:paraId="61C4AB2C" w14:textId="77777777" w:rsidR="00291428" w:rsidRPr="00DA6324" w:rsidRDefault="00291428" w:rsidP="009421C9">
      <w:pPr>
        <w:pStyle w:val="BodyText"/>
        <w:spacing w:line="360" w:lineRule="auto"/>
        <w:ind w:right="645"/>
        <w:jc w:val="both"/>
      </w:pPr>
      <w:r w:rsidRPr="00DA6324">
        <w:t xml:space="preserve">The project has a wide scope, as it is not intended to a particular organization. This project is going to develop generic software, which can be applied by any businesses organization. </w:t>
      </w:r>
      <w:proofErr w:type="spellStart"/>
      <w:r w:rsidRPr="00DA6324">
        <w:t>More ov</w:t>
      </w:r>
      <w:r w:rsidR="00077BAB" w:rsidRPr="00DA6324">
        <w:t>er</w:t>
      </w:r>
      <w:proofErr w:type="spellEnd"/>
      <w:r w:rsidR="00077BAB" w:rsidRPr="00DA6324">
        <w:t xml:space="preserve"> it provides facility to its </w:t>
      </w:r>
      <w:r w:rsidR="007470A5" w:rsidRPr="00DA6324">
        <w:t>customer</w:t>
      </w:r>
      <w:r w:rsidRPr="00DA6324">
        <w:t>. Also the software is going to provide a huge amount of summary data</w:t>
      </w:r>
      <w:r w:rsidR="00077BAB" w:rsidRPr="00DA6324">
        <w:t>.</w:t>
      </w:r>
    </w:p>
    <w:p w14:paraId="50E7AFB1" w14:textId="77777777" w:rsidR="00DA6324" w:rsidRPr="009421C9" w:rsidRDefault="00DA6324" w:rsidP="009421C9">
      <w:pPr>
        <w:pStyle w:val="BodyText"/>
        <w:spacing w:line="360" w:lineRule="auto"/>
        <w:ind w:right="645"/>
        <w:jc w:val="both"/>
        <w:rPr>
          <w:rFonts w:eastAsia="Times New Roman"/>
          <w:bCs/>
          <w:u w:val="single"/>
        </w:rPr>
      </w:pPr>
    </w:p>
    <w:p w14:paraId="634C0B0A" w14:textId="77777777" w:rsidR="00424037" w:rsidRPr="007F2444" w:rsidRDefault="009421C9" w:rsidP="009421C9">
      <w:pPr>
        <w:pStyle w:val="BodyText"/>
        <w:spacing w:line="360" w:lineRule="auto"/>
        <w:ind w:right="645"/>
        <w:jc w:val="both"/>
        <w:rPr>
          <w:b/>
          <w:sz w:val="28"/>
          <w:szCs w:val="26"/>
          <w:u w:val="single"/>
          <w:shd w:val="clear" w:color="auto" w:fill="FFFFFF"/>
        </w:rPr>
      </w:pPr>
      <w:r w:rsidRPr="007F2444">
        <w:rPr>
          <w:rFonts w:eastAsia="Times New Roman"/>
          <w:b/>
          <w:bCs/>
          <w:sz w:val="28"/>
          <w:szCs w:val="26"/>
        </w:rPr>
        <w:t xml:space="preserve"> </w:t>
      </w:r>
      <w:r w:rsidR="00291428" w:rsidRPr="007F2444">
        <w:rPr>
          <w:b/>
          <w:sz w:val="28"/>
          <w:szCs w:val="26"/>
          <w:u w:val="single"/>
          <w:shd w:val="clear" w:color="auto" w:fill="FFFFFF"/>
        </w:rPr>
        <w:t>Proposed System:</w:t>
      </w:r>
    </w:p>
    <w:p w14:paraId="7750747E" w14:textId="77777777" w:rsidR="00BF5257" w:rsidRPr="00DA6324" w:rsidRDefault="00BF5257" w:rsidP="00BF5257">
      <w:pPr>
        <w:pStyle w:val="BodyText"/>
        <w:spacing w:line="360" w:lineRule="auto"/>
        <w:ind w:right="645"/>
        <w:jc w:val="both"/>
        <w:rPr>
          <w:rFonts w:ascii="Georgia" w:hAnsi="Georgia" w:cs="Arial"/>
          <w:b/>
          <w:u w:val="single"/>
          <w:shd w:val="clear" w:color="auto" w:fill="FFFFFF"/>
        </w:rPr>
      </w:pPr>
      <w:r w:rsidRPr="00DA6324">
        <w:rPr>
          <w:color w:val="000000"/>
        </w:rPr>
        <w:t xml:space="preserve">The </w:t>
      </w:r>
      <w:r w:rsidR="0090305B">
        <w:rPr>
          <w:color w:val="000000"/>
        </w:rPr>
        <w:t>o</w:t>
      </w:r>
      <w:r w:rsidRPr="00DA6324">
        <w:rPr>
          <w:color w:val="000000"/>
        </w:rPr>
        <w:t xml:space="preserve">nline </w:t>
      </w:r>
      <w:r w:rsidR="0090305B">
        <w:rPr>
          <w:color w:val="000000"/>
        </w:rPr>
        <w:t>grocery s</w:t>
      </w:r>
      <w:r w:rsidRPr="00DA6324">
        <w:rPr>
          <w:color w:val="000000"/>
        </w:rPr>
        <w:t xml:space="preserve">hop system is available in the market that can serve customers to book/purchase </w:t>
      </w:r>
      <w:r w:rsidR="0090305B">
        <w:rPr>
          <w:color w:val="000000"/>
        </w:rPr>
        <w:t>grocery products</w:t>
      </w:r>
      <w:r w:rsidRPr="00DA6324">
        <w:rPr>
          <w:color w:val="000000"/>
        </w:rPr>
        <w:t xml:space="preserve"> online. </w:t>
      </w:r>
    </w:p>
    <w:p w14:paraId="6491FB42" w14:textId="77777777" w:rsidR="00291428" w:rsidRDefault="00291428" w:rsidP="00291428">
      <w:pPr>
        <w:tabs>
          <w:tab w:val="left" w:pos="2836"/>
        </w:tabs>
        <w:spacing w:line="360" w:lineRule="auto"/>
        <w:ind w:left="1418" w:right="660" w:hanging="360"/>
        <w:jc w:val="center"/>
        <w:rPr>
          <w:rFonts w:ascii="Georgia" w:hAnsi="Georgia"/>
          <w:color w:val="000000"/>
          <w:sz w:val="22"/>
          <w:szCs w:val="22"/>
        </w:rPr>
      </w:pPr>
    </w:p>
    <w:p w14:paraId="4F610BFC" w14:textId="77777777" w:rsidR="00633D11" w:rsidRDefault="00633D11" w:rsidP="00291428">
      <w:pPr>
        <w:tabs>
          <w:tab w:val="left" w:pos="2836"/>
        </w:tabs>
        <w:spacing w:line="360" w:lineRule="auto"/>
        <w:ind w:left="1418" w:right="660" w:hanging="360"/>
        <w:jc w:val="center"/>
        <w:rPr>
          <w:rFonts w:ascii="Georgia" w:hAnsi="Georgia"/>
          <w:color w:val="000000"/>
          <w:sz w:val="22"/>
          <w:szCs w:val="22"/>
        </w:rPr>
      </w:pPr>
    </w:p>
    <w:p w14:paraId="5915A9CC" w14:textId="77777777" w:rsidR="00633D11" w:rsidRDefault="00633D11" w:rsidP="00291428">
      <w:pPr>
        <w:tabs>
          <w:tab w:val="left" w:pos="2836"/>
        </w:tabs>
        <w:spacing w:line="360" w:lineRule="auto"/>
        <w:ind w:left="1418" w:right="660" w:hanging="360"/>
        <w:jc w:val="center"/>
        <w:rPr>
          <w:rFonts w:ascii="Georgia" w:hAnsi="Georgia"/>
          <w:color w:val="000000"/>
          <w:sz w:val="22"/>
          <w:szCs w:val="22"/>
        </w:rPr>
      </w:pPr>
    </w:p>
    <w:p w14:paraId="2F1FDC7D" w14:textId="77777777" w:rsidR="00633D11" w:rsidRDefault="00633D11" w:rsidP="00291428">
      <w:pPr>
        <w:tabs>
          <w:tab w:val="left" w:pos="2836"/>
        </w:tabs>
        <w:spacing w:line="360" w:lineRule="auto"/>
        <w:ind w:left="1418" w:right="660" w:hanging="360"/>
        <w:jc w:val="center"/>
        <w:rPr>
          <w:rFonts w:ascii="Georgia" w:hAnsi="Georgia"/>
          <w:color w:val="000000"/>
          <w:sz w:val="22"/>
          <w:szCs w:val="22"/>
        </w:rPr>
      </w:pPr>
    </w:p>
    <w:p w14:paraId="745A7808"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4DBBB5D4"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353B67A6"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430418C8"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0F378375"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5FBAC7F7"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1B962BDE"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6B1DB505"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6DB664B2"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0941DF74"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3F261013"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324385D1"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63715F64"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0F656F93" w14:textId="77777777" w:rsidR="00424037" w:rsidRDefault="00424037" w:rsidP="00291428">
      <w:pPr>
        <w:tabs>
          <w:tab w:val="left" w:pos="2836"/>
        </w:tabs>
        <w:spacing w:line="360" w:lineRule="auto"/>
        <w:ind w:left="1418" w:right="660" w:hanging="360"/>
        <w:jc w:val="center"/>
        <w:rPr>
          <w:rFonts w:ascii="Georgia" w:hAnsi="Georgia"/>
          <w:color w:val="000000"/>
          <w:sz w:val="22"/>
          <w:szCs w:val="22"/>
        </w:rPr>
      </w:pPr>
    </w:p>
    <w:p w14:paraId="417611A0" w14:textId="77777777" w:rsidR="009421C9" w:rsidRPr="007F2444" w:rsidRDefault="00291428" w:rsidP="007F2444">
      <w:pPr>
        <w:spacing w:line="360" w:lineRule="auto"/>
        <w:jc w:val="both"/>
        <w:rPr>
          <w:b/>
          <w:bCs/>
          <w:sz w:val="28"/>
          <w:szCs w:val="26"/>
          <w:u w:val="single"/>
        </w:rPr>
      </w:pPr>
      <w:r w:rsidRPr="007F2444">
        <w:rPr>
          <w:b/>
          <w:bCs/>
          <w:sz w:val="28"/>
          <w:szCs w:val="26"/>
          <w:u w:val="single"/>
        </w:rPr>
        <w:t>System Overview:</w:t>
      </w:r>
    </w:p>
    <w:p w14:paraId="698EFBF1" w14:textId="77777777" w:rsidR="00BF5257" w:rsidRPr="00424037" w:rsidRDefault="00BF5257" w:rsidP="00BF5257">
      <w:pPr>
        <w:spacing w:line="360" w:lineRule="auto"/>
        <w:jc w:val="both"/>
        <w:rPr>
          <w:b/>
          <w:bCs/>
          <w:u w:val="single"/>
        </w:rPr>
      </w:pPr>
      <w:r w:rsidRPr="00424037">
        <w:rPr>
          <w:rFonts w:eastAsia="Times New Roman"/>
        </w:rPr>
        <w:t>The key features required in the system are as follows:</w:t>
      </w:r>
    </w:p>
    <w:p w14:paraId="2D643E12" w14:textId="77777777" w:rsidR="00BF5257" w:rsidRPr="00424037" w:rsidRDefault="00BF5257" w:rsidP="00BF5257">
      <w:pPr>
        <w:spacing w:line="360" w:lineRule="auto"/>
        <w:ind w:left="709"/>
        <w:jc w:val="both"/>
        <w:rPr>
          <w:rFonts w:eastAsia="Times New Roman"/>
        </w:rPr>
      </w:pPr>
    </w:p>
    <w:p w14:paraId="79ADF321" w14:textId="77777777" w:rsidR="00BF5257" w:rsidRPr="00424037" w:rsidRDefault="00BF5257" w:rsidP="00424037">
      <w:pPr>
        <w:widowControl/>
        <w:numPr>
          <w:ilvl w:val="0"/>
          <w:numId w:val="22"/>
        </w:numPr>
        <w:suppressAutoHyphens w:val="0"/>
        <w:spacing w:line="360" w:lineRule="auto"/>
        <w:jc w:val="both"/>
      </w:pPr>
      <w:r w:rsidRPr="00424037">
        <w:rPr>
          <w:b/>
        </w:rPr>
        <w:t>Login:</w:t>
      </w:r>
      <w:r w:rsidRPr="00424037">
        <w:t xml:space="preserve"> This module has a drop down list box from where we have to select</w:t>
      </w:r>
    </w:p>
    <w:p w14:paraId="21553AD7" w14:textId="77777777" w:rsidR="00BF5257" w:rsidRPr="00424037" w:rsidRDefault="00BF5257" w:rsidP="00424037">
      <w:pPr>
        <w:spacing w:line="360" w:lineRule="auto"/>
        <w:ind w:left="720"/>
        <w:jc w:val="both"/>
      </w:pPr>
      <w:r w:rsidRPr="00424037">
        <w:rPr>
          <w:b/>
        </w:rPr>
        <w:t>ADMIN or USER</w:t>
      </w:r>
      <w:r w:rsidRPr="00424037">
        <w:t xml:space="preserve">. The </w:t>
      </w:r>
      <w:r w:rsidRPr="00424037">
        <w:rPr>
          <w:b/>
        </w:rPr>
        <w:t>ADMIN</w:t>
      </w:r>
      <w:r w:rsidRPr="00424037">
        <w:t xml:space="preserve"> has all the rights in the software including updating the status of his site. The other fields in login </w:t>
      </w:r>
      <w:r w:rsidRPr="00424037">
        <w:rPr>
          <w:b/>
        </w:rPr>
        <w:t>are</w:t>
      </w:r>
      <w:r w:rsidRPr="00424037">
        <w:t xml:space="preserve"> username and password. If the username and password are correct then it is directed to next page. </w:t>
      </w:r>
    </w:p>
    <w:p w14:paraId="5DBF1BB3" w14:textId="77777777" w:rsidR="00BF5257" w:rsidRPr="00424037" w:rsidRDefault="00BF5257" w:rsidP="00BF5257">
      <w:pPr>
        <w:ind w:left="720"/>
        <w:jc w:val="both"/>
      </w:pPr>
    </w:p>
    <w:p w14:paraId="07969AD1" w14:textId="77777777" w:rsidR="00BF5257" w:rsidRPr="00424037" w:rsidRDefault="00BF5257" w:rsidP="00424037">
      <w:pPr>
        <w:widowControl/>
        <w:numPr>
          <w:ilvl w:val="0"/>
          <w:numId w:val="22"/>
        </w:numPr>
        <w:suppressAutoHyphens w:val="0"/>
        <w:spacing w:line="360" w:lineRule="auto"/>
        <w:jc w:val="both"/>
      </w:pPr>
      <w:r w:rsidRPr="00424037">
        <w:rPr>
          <w:b/>
        </w:rPr>
        <w:t>New user:</w:t>
      </w:r>
      <w:r w:rsidRPr="00424037">
        <w:t xml:space="preserve"> This module is for the users who do not have their account. Here user is allowed to create an account to login. The account creation is done by filling the registration form with user details such as name, phone, email etc.</w:t>
      </w:r>
    </w:p>
    <w:p w14:paraId="37BDEFE9" w14:textId="77777777" w:rsidR="00BF5257" w:rsidRPr="00424037" w:rsidRDefault="00BF5257" w:rsidP="00BF5257">
      <w:pPr>
        <w:ind w:left="360"/>
        <w:jc w:val="both"/>
      </w:pPr>
    </w:p>
    <w:p w14:paraId="0CA98907" w14:textId="77777777" w:rsidR="00BF5257" w:rsidRPr="00424037" w:rsidRDefault="00BF5257" w:rsidP="00424037">
      <w:pPr>
        <w:widowControl/>
        <w:numPr>
          <w:ilvl w:val="0"/>
          <w:numId w:val="22"/>
        </w:numPr>
        <w:suppressAutoHyphens w:val="0"/>
        <w:spacing w:line="360" w:lineRule="auto"/>
        <w:jc w:val="both"/>
      </w:pPr>
      <w:r w:rsidRPr="00424037">
        <w:rPr>
          <w:b/>
        </w:rPr>
        <w:t>Product:</w:t>
      </w:r>
      <w:r w:rsidRPr="00424037">
        <w:t xml:space="preserve"> This module has information regarding the </w:t>
      </w:r>
      <w:r w:rsidR="000A6742" w:rsidRPr="00424037">
        <w:t>medicines</w:t>
      </w:r>
      <w:r w:rsidRPr="00424037">
        <w:t xml:space="preserve"> such as its name, category, subcategory , image , price information, its features </w:t>
      </w:r>
      <w:proofErr w:type="spellStart"/>
      <w:r w:rsidRPr="00424037">
        <w:t>etc.The</w:t>
      </w:r>
      <w:proofErr w:type="spellEnd"/>
      <w:r w:rsidRPr="00424037">
        <w:t xml:space="preserve"> </w:t>
      </w:r>
      <w:r w:rsidRPr="00424037">
        <w:rPr>
          <w:b/>
        </w:rPr>
        <w:t xml:space="preserve">ADMIN </w:t>
      </w:r>
      <w:r w:rsidRPr="00424037">
        <w:t xml:space="preserve">has the authority to Add, Delete, Update etc. The </w:t>
      </w:r>
      <w:r w:rsidRPr="00424037">
        <w:rPr>
          <w:b/>
        </w:rPr>
        <w:t>USER</w:t>
      </w:r>
      <w:r w:rsidRPr="00424037">
        <w:t xml:space="preserve"> can only view the </w:t>
      </w:r>
      <w:r w:rsidR="0090305B">
        <w:t>products</w:t>
      </w:r>
      <w:r w:rsidRPr="00424037">
        <w:t xml:space="preserve"> available in the stock etc.</w:t>
      </w:r>
    </w:p>
    <w:p w14:paraId="5EFA7AAD" w14:textId="77777777" w:rsidR="00BF5257" w:rsidRPr="00424037" w:rsidRDefault="00BF5257" w:rsidP="00BF5257">
      <w:pPr>
        <w:jc w:val="both"/>
      </w:pPr>
    </w:p>
    <w:p w14:paraId="4A413456" w14:textId="77777777" w:rsidR="00BF5257" w:rsidRPr="00424037" w:rsidRDefault="00BF5257" w:rsidP="00BF5257">
      <w:pPr>
        <w:ind w:left="360"/>
        <w:jc w:val="both"/>
      </w:pPr>
    </w:p>
    <w:p w14:paraId="428199E3" w14:textId="77777777" w:rsidR="00BF5257" w:rsidRPr="00424037" w:rsidRDefault="00BF5257" w:rsidP="00424037">
      <w:pPr>
        <w:widowControl/>
        <w:numPr>
          <w:ilvl w:val="0"/>
          <w:numId w:val="21"/>
        </w:numPr>
        <w:suppressAutoHyphens w:val="0"/>
        <w:spacing w:line="360" w:lineRule="auto"/>
        <w:jc w:val="both"/>
      </w:pPr>
      <w:r w:rsidRPr="00424037">
        <w:rPr>
          <w:b/>
        </w:rPr>
        <w:t>Search:</w:t>
      </w:r>
      <w:r w:rsidRPr="00424037">
        <w:t xml:space="preserve"> This module helps the customer to ease his search based on his budget or interest. The search can be done on different categories and subcategories like category , subcategory , name, price </w:t>
      </w:r>
      <w:proofErr w:type="spellStart"/>
      <w:r w:rsidRPr="00424037">
        <w:t>etc</w:t>
      </w:r>
      <w:proofErr w:type="spellEnd"/>
    </w:p>
    <w:p w14:paraId="00F980B8" w14:textId="77777777" w:rsidR="005C2D77" w:rsidRPr="00687B2B" w:rsidRDefault="005C2D77" w:rsidP="007F2444">
      <w:pPr>
        <w:spacing w:line="360" w:lineRule="auto"/>
        <w:jc w:val="both"/>
        <w:rPr>
          <w:rFonts w:eastAsia="Times New Roman"/>
        </w:rPr>
      </w:pPr>
    </w:p>
    <w:p w14:paraId="7ECBD1DB" w14:textId="77777777" w:rsidR="00291428" w:rsidRPr="00687B2B" w:rsidRDefault="00291428" w:rsidP="007F2444">
      <w:pPr>
        <w:spacing w:line="360" w:lineRule="auto"/>
        <w:jc w:val="both"/>
        <w:rPr>
          <w:rFonts w:eastAsia="Times New Roman"/>
        </w:rPr>
      </w:pPr>
    </w:p>
    <w:p w14:paraId="6C3EB58B" w14:textId="77777777" w:rsidR="00291428" w:rsidRPr="00687B2B" w:rsidRDefault="00291428" w:rsidP="007F2444">
      <w:pPr>
        <w:spacing w:line="360" w:lineRule="auto"/>
        <w:jc w:val="both"/>
        <w:rPr>
          <w:rFonts w:eastAsia="Times New Roman"/>
        </w:rPr>
      </w:pPr>
    </w:p>
    <w:p w14:paraId="3CC78BF5" w14:textId="77777777" w:rsidR="00291428" w:rsidRPr="00687B2B" w:rsidRDefault="00291428" w:rsidP="007F2444">
      <w:pPr>
        <w:spacing w:line="360" w:lineRule="auto"/>
        <w:jc w:val="both"/>
      </w:pPr>
    </w:p>
    <w:p w14:paraId="4E511696" w14:textId="77777777" w:rsidR="00291428" w:rsidRPr="00687B2B" w:rsidRDefault="00291428" w:rsidP="007F2444">
      <w:pPr>
        <w:spacing w:line="360" w:lineRule="auto"/>
        <w:jc w:val="both"/>
      </w:pPr>
    </w:p>
    <w:p w14:paraId="17DC5781" w14:textId="77777777" w:rsidR="00291428" w:rsidRPr="00687B2B" w:rsidRDefault="00291428" w:rsidP="007F2444">
      <w:pPr>
        <w:spacing w:line="360" w:lineRule="auto"/>
        <w:jc w:val="both"/>
      </w:pPr>
    </w:p>
    <w:p w14:paraId="7B15AFA0" w14:textId="77777777" w:rsidR="00EC3B64" w:rsidRPr="00687B2B" w:rsidRDefault="00EC3B64" w:rsidP="007F2444">
      <w:pPr>
        <w:spacing w:line="360" w:lineRule="auto"/>
        <w:jc w:val="both"/>
      </w:pPr>
    </w:p>
    <w:p w14:paraId="09FF7D12" w14:textId="77777777" w:rsidR="00EC3B64" w:rsidRDefault="00EC3B64" w:rsidP="007F2444">
      <w:pPr>
        <w:spacing w:line="360" w:lineRule="auto"/>
        <w:jc w:val="both"/>
        <w:rPr>
          <w:sz w:val="22"/>
        </w:rPr>
      </w:pPr>
    </w:p>
    <w:p w14:paraId="296DDD67" w14:textId="77777777" w:rsidR="00EC3B64" w:rsidRDefault="00EC3B64" w:rsidP="007F2444">
      <w:pPr>
        <w:spacing w:line="360" w:lineRule="auto"/>
        <w:jc w:val="both"/>
        <w:rPr>
          <w:sz w:val="22"/>
        </w:rPr>
      </w:pPr>
    </w:p>
    <w:p w14:paraId="76D3854B" w14:textId="77777777" w:rsidR="00EC3B64" w:rsidRDefault="00EC3B64" w:rsidP="007F2444">
      <w:pPr>
        <w:spacing w:line="360" w:lineRule="auto"/>
        <w:jc w:val="both"/>
        <w:rPr>
          <w:sz w:val="22"/>
        </w:rPr>
      </w:pPr>
    </w:p>
    <w:p w14:paraId="2BAD7606" w14:textId="77777777" w:rsidR="00EC3B64" w:rsidRDefault="00EC3B64" w:rsidP="007F2444">
      <w:pPr>
        <w:spacing w:line="360" w:lineRule="auto"/>
        <w:jc w:val="both"/>
        <w:rPr>
          <w:sz w:val="22"/>
        </w:rPr>
      </w:pPr>
    </w:p>
    <w:p w14:paraId="38958DAF" w14:textId="77777777" w:rsidR="00EC3B64" w:rsidRDefault="00EC3B64" w:rsidP="007F2444">
      <w:pPr>
        <w:spacing w:line="360" w:lineRule="auto"/>
        <w:jc w:val="both"/>
        <w:rPr>
          <w:sz w:val="22"/>
        </w:rPr>
      </w:pPr>
    </w:p>
    <w:p w14:paraId="5C6953AE" w14:textId="77777777" w:rsidR="009421C9" w:rsidRDefault="009421C9" w:rsidP="00424037">
      <w:pPr>
        <w:snapToGrid w:val="0"/>
        <w:spacing w:line="360" w:lineRule="auto"/>
        <w:ind w:right="675"/>
        <w:jc w:val="both"/>
        <w:rPr>
          <w:sz w:val="22"/>
        </w:rPr>
      </w:pPr>
    </w:p>
    <w:p w14:paraId="4FBC23A2" w14:textId="77777777" w:rsidR="001D7AD9" w:rsidRPr="00B320C4" w:rsidRDefault="00000000" w:rsidP="001D7AD9">
      <w:pPr>
        <w:snapToGrid w:val="0"/>
        <w:spacing w:line="360" w:lineRule="auto"/>
        <w:ind w:left="1418" w:right="675"/>
        <w:jc w:val="both"/>
        <w:rPr>
          <w:b/>
          <w:bCs/>
          <w:sz w:val="72"/>
        </w:rPr>
      </w:pPr>
      <w:r>
        <w:rPr>
          <w:noProof/>
        </w:rPr>
        <w:pict w14:anchorId="50342E01">
          <v:group id="_x0000_s1348" style="position:absolute;left:0;text-align:left;margin-left:18.75pt;margin-top:5.4pt;width:282.15pt;height:108pt;z-index:251638272"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CF3951" w:rsidRPr="00B320C4">
        <w:rPr>
          <w:b/>
          <w:bCs/>
          <w:sz w:val="96"/>
          <w:szCs w:val="96"/>
        </w:rPr>
        <w:t>C</w:t>
      </w:r>
      <w:r w:rsidR="00CF3951" w:rsidRPr="00B320C4">
        <w:rPr>
          <w:b/>
          <w:bCs/>
          <w:sz w:val="52"/>
        </w:rPr>
        <w:t xml:space="preserve">HAPTER  </w:t>
      </w:r>
      <w:r w:rsidR="00CF3951" w:rsidRPr="00B320C4">
        <w:rPr>
          <w:sz w:val="72"/>
        </w:rPr>
        <w:t>#</w:t>
      </w:r>
      <w:r w:rsidR="00CF3951" w:rsidRPr="00B320C4">
        <w:rPr>
          <w:b/>
          <w:bCs/>
          <w:sz w:val="72"/>
        </w:rPr>
        <w:t xml:space="preserve"> 4</w:t>
      </w:r>
      <w:r w:rsidR="001D7AD9" w:rsidRPr="00B320C4">
        <w:rPr>
          <w:b/>
          <w:bCs/>
          <w:sz w:val="72"/>
        </w:rPr>
        <w:t xml:space="preserve"> </w:t>
      </w:r>
    </w:p>
    <w:p w14:paraId="7FAFED7E" w14:textId="77777777" w:rsidR="00CF3951" w:rsidRPr="00B320C4" w:rsidRDefault="001D7AD9" w:rsidP="00756D01">
      <w:pPr>
        <w:spacing w:line="360" w:lineRule="auto"/>
        <w:jc w:val="both"/>
        <w:rPr>
          <w:b/>
          <w:bCs/>
          <w:sz w:val="56"/>
          <w:szCs w:val="56"/>
          <w:u w:val="single"/>
        </w:rPr>
      </w:pPr>
      <w:r>
        <w:rPr>
          <w:rFonts w:ascii="Monotype Corsiva" w:hAnsi="Monotype Corsiva"/>
          <w:b/>
          <w:bCs/>
          <w:sz w:val="72"/>
        </w:rPr>
        <w:t xml:space="preserve">         </w:t>
      </w:r>
      <w:r w:rsidRPr="00B320C4">
        <w:rPr>
          <w:b/>
          <w:bCs/>
          <w:sz w:val="56"/>
          <w:szCs w:val="56"/>
          <w:u w:val="single"/>
        </w:rPr>
        <w:t>Implementation issues</w:t>
      </w:r>
      <w:r w:rsidRPr="00B320C4">
        <w:rPr>
          <w:b/>
          <w:bCs/>
          <w:sz w:val="56"/>
          <w:szCs w:val="56"/>
        </w:rPr>
        <w:t xml:space="preserve"> </w:t>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00CF3951" w:rsidRPr="00B320C4">
        <w:rPr>
          <w:b/>
          <w:bCs/>
          <w:sz w:val="72"/>
        </w:rPr>
        <w:t xml:space="preserve">        </w:t>
      </w:r>
    </w:p>
    <w:p w14:paraId="1B36ED57" w14:textId="77777777" w:rsidR="004255C4" w:rsidRDefault="004255C4" w:rsidP="004255C4">
      <w:pPr>
        <w:tabs>
          <w:tab w:val="left" w:pos="720"/>
          <w:tab w:val="left" w:pos="2175"/>
        </w:tabs>
        <w:rPr>
          <w:b/>
          <w:color w:val="000000"/>
          <w:spacing w:val="-12"/>
          <w:w w:val="87"/>
          <w:sz w:val="28"/>
          <w:szCs w:val="28"/>
        </w:rPr>
      </w:pPr>
      <w:r>
        <w:rPr>
          <w:b/>
          <w:color w:val="000000"/>
          <w:spacing w:val="-12"/>
          <w:w w:val="87"/>
          <w:sz w:val="28"/>
          <w:szCs w:val="28"/>
        </w:rPr>
        <w:t>Python</w:t>
      </w:r>
    </w:p>
    <w:p w14:paraId="253BF21B" w14:textId="77777777" w:rsidR="004255C4" w:rsidRPr="003938CD" w:rsidRDefault="004255C4" w:rsidP="004255C4">
      <w:pPr>
        <w:tabs>
          <w:tab w:val="left" w:pos="720"/>
          <w:tab w:val="left" w:pos="2175"/>
        </w:tabs>
        <w:rPr>
          <w:b/>
          <w:color w:val="000000"/>
          <w:spacing w:val="-12"/>
          <w:w w:val="87"/>
          <w:sz w:val="28"/>
          <w:szCs w:val="28"/>
        </w:rPr>
      </w:pPr>
    </w:p>
    <w:p w14:paraId="07C3C4F0" w14:textId="77777777" w:rsidR="004255C4" w:rsidRPr="000E4DAD" w:rsidRDefault="004255C4" w:rsidP="004255C4">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7C66D777" w14:textId="77777777" w:rsidR="004255C4" w:rsidRPr="000E4DAD" w:rsidRDefault="004255C4" w:rsidP="004255C4">
      <w:pPr>
        <w:spacing w:line="360" w:lineRule="auto"/>
        <w:jc w:val="both"/>
      </w:pPr>
      <w:r w:rsidRPr="000E4DAD">
        <w:t>Python is a programming language that lets you work quickly and integrate systems more efficiently.</w:t>
      </w:r>
    </w:p>
    <w:p w14:paraId="1064FDD9" w14:textId="77777777" w:rsidR="004255C4" w:rsidRPr="000E4DAD" w:rsidRDefault="004255C4" w:rsidP="004255C4">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library.</w:t>
      </w:r>
    </w:p>
    <w:p w14:paraId="0D6B2D00" w14:textId="77777777" w:rsidR="004255C4" w:rsidRDefault="004255C4" w:rsidP="004255C4">
      <w:pPr>
        <w:spacing w:line="360" w:lineRule="auto"/>
        <w:jc w:val="both"/>
        <w:rPr>
          <w:rFonts w:eastAsia="Times New Roman"/>
          <w:bCs/>
        </w:rPr>
      </w:pPr>
    </w:p>
    <w:p w14:paraId="63AA1132" w14:textId="77777777" w:rsidR="004255C4" w:rsidRDefault="004255C4" w:rsidP="004255C4">
      <w:pPr>
        <w:spacing w:line="360" w:lineRule="auto"/>
        <w:jc w:val="both"/>
        <w:rPr>
          <w:rFonts w:eastAsia="Times New Roman"/>
          <w:bCs/>
        </w:rPr>
      </w:pPr>
    </w:p>
    <w:p w14:paraId="0E628DD9" w14:textId="77777777" w:rsidR="004255C4" w:rsidRDefault="004255C4" w:rsidP="004255C4">
      <w:pPr>
        <w:spacing w:line="360" w:lineRule="auto"/>
        <w:jc w:val="both"/>
        <w:rPr>
          <w:rFonts w:eastAsia="Times New Roman"/>
          <w:bCs/>
        </w:rPr>
      </w:pPr>
    </w:p>
    <w:p w14:paraId="75E879C6" w14:textId="77777777" w:rsidR="004255C4" w:rsidRDefault="004255C4" w:rsidP="004255C4">
      <w:pPr>
        <w:spacing w:line="360" w:lineRule="auto"/>
        <w:jc w:val="both"/>
        <w:rPr>
          <w:rFonts w:eastAsia="Times New Roman"/>
          <w:bCs/>
        </w:rPr>
      </w:pPr>
    </w:p>
    <w:p w14:paraId="729486C1" w14:textId="77777777" w:rsidR="004255C4" w:rsidRDefault="004255C4" w:rsidP="004255C4">
      <w:pPr>
        <w:spacing w:line="360" w:lineRule="auto"/>
        <w:jc w:val="both"/>
        <w:rPr>
          <w:rFonts w:eastAsia="Times New Roman"/>
          <w:bCs/>
        </w:rPr>
      </w:pPr>
    </w:p>
    <w:p w14:paraId="4702949F" w14:textId="77777777" w:rsidR="004255C4" w:rsidRDefault="004255C4" w:rsidP="004255C4">
      <w:pPr>
        <w:spacing w:line="360" w:lineRule="auto"/>
        <w:jc w:val="both"/>
        <w:rPr>
          <w:rFonts w:eastAsia="Times New Roman"/>
          <w:bCs/>
        </w:rPr>
      </w:pPr>
    </w:p>
    <w:p w14:paraId="490C7100" w14:textId="77777777" w:rsidR="004255C4" w:rsidRDefault="004255C4" w:rsidP="004255C4">
      <w:pPr>
        <w:spacing w:line="360" w:lineRule="auto"/>
        <w:jc w:val="both"/>
        <w:rPr>
          <w:rFonts w:eastAsia="Times New Roman"/>
          <w:bCs/>
        </w:rPr>
      </w:pPr>
    </w:p>
    <w:p w14:paraId="7D57F3A6" w14:textId="77777777" w:rsidR="004255C4" w:rsidRDefault="004255C4" w:rsidP="004255C4">
      <w:pPr>
        <w:spacing w:line="360" w:lineRule="auto"/>
        <w:jc w:val="both"/>
        <w:rPr>
          <w:rFonts w:eastAsia="Times New Roman"/>
          <w:bCs/>
        </w:rPr>
      </w:pPr>
    </w:p>
    <w:p w14:paraId="322B21AA" w14:textId="77777777" w:rsidR="004255C4" w:rsidRDefault="004255C4" w:rsidP="004255C4">
      <w:pPr>
        <w:spacing w:line="360" w:lineRule="auto"/>
        <w:jc w:val="both"/>
        <w:rPr>
          <w:rFonts w:eastAsia="Times New Roman"/>
          <w:bCs/>
        </w:rPr>
      </w:pPr>
    </w:p>
    <w:p w14:paraId="3BB74210" w14:textId="77777777" w:rsidR="004255C4" w:rsidRDefault="004255C4" w:rsidP="004255C4">
      <w:pPr>
        <w:spacing w:line="360" w:lineRule="auto"/>
        <w:jc w:val="both"/>
        <w:rPr>
          <w:rFonts w:eastAsia="Times New Roman"/>
          <w:bCs/>
        </w:rPr>
      </w:pPr>
    </w:p>
    <w:p w14:paraId="006E2859" w14:textId="77777777" w:rsidR="004255C4" w:rsidRDefault="004255C4" w:rsidP="004255C4">
      <w:pPr>
        <w:spacing w:line="360" w:lineRule="auto"/>
        <w:jc w:val="both"/>
        <w:rPr>
          <w:rFonts w:eastAsia="Times New Roman"/>
          <w:bCs/>
        </w:rPr>
      </w:pPr>
    </w:p>
    <w:p w14:paraId="1D0E8B37" w14:textId="77777777" w:rsidR="004255C4" w:rsidRDefault="004255C4" w:rsidP="004255C4">
      <w:pPr>
        <w:spacing w:line="360" w:lineRule="auto"/>
        <w:jc w:val="both"/>
        <w:rPr>
          <w:rFonts w:eastAsia="Times New Roman"/>
          <w:bCs/>
        </w:rPr>
      </w:pPr>
    </w:p>
    <w:p w14:paraId="51FF8F41" w14:textId="77777777" w:rsidR="004255C4" w:rsidRDefault="004255C4" w:rsidP="004255C4">
      <w:pPr>
        <w:spacing w:line="360" w:lineRule="auto"/>
        <w:jc w:val="both"/>
        <w:rPr>
          <w:rFonts w:eastAsia="Times New Roman"/>
          <w:bCs/>
        </w:rPr>
      </w:pPr>
    </w:p>
    <w:p w14:paraId="54278086" w14:textId="77777777" w:rsidR="004255C4" w:rsidRPr="00687B2B" w:rsidRDefault="004255C4" w:rsidP="004255C4">
      <w:pPr>
        <w:spacing w:line="360" w:lineRule="auto"/>
        <w:jc w:val="both"/>
        <w:rPr>
          <w:rFonts w:eastAsia="Times New Roman"/>
          <w:bCs/>
        </w:rPr>
      </w:pPr>
    </w:p>
    <w:p w14:paraId="0A7A76FD" w14:textId="77777777" w:rsidR="004255C4" w:rsidRDefault="004255C4" w:rsidP="004255C4">
      <w:pPr>
        <w:spacing w:line="360" w:lineRule="auto"/>
        <w:jc w:val="both"/>
        <w:rPr>
          <w:b/>
          <w:sz w:val="28"/>
          <w:szCs w:val="28"/>
        </w:rPr>
      </w:pPr>
      <w:r w:rsidRPr="00A86A11">
        <w:rPr>
          <w:b/>
          <w:sz w:val="28"/>
          <w:szCs w:val="28"/>
        </w:rPr>
        <w:t>HTML</w:t>
      </w:r>
    </w:p>
    <w:p w14:paraId="17338761" w14:textId="77777777" w:rsidR="004255C4" w:rsidRPr="00A86A11" w:rsidRDefault="004255C4" w:rsidP="004255C4">
      <w:pPr>
        <w:spacing w:line="360" w:lineRule="auto"/>
        <w:jc w:val="both"/>
        <w:rPr>
          <w:b/>
          <w:sz w:val="28"/>
          <w:szCs w:val="28"/>
        </w:rPr>
      </w:pPr>
    </w:p>
    <w:p w14:paraId="2EDD41F2" w14:textId="77777777" w:rsidR="004255C4" w:rsidRPr="00A86A11" w:rsidRDefault="004255C4" w:rsidP="004255C4">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14:paraId="7937B31B" w14:textId="77777777" w:rsidR="004255C4" w:rsidRDefault="004255C4" w:rsidP="004255C4">
      <w:pPr>
        <w:spacing w:line="360" w:lineRule="auto"/>
        <w:jc w:val="both"/>
      </w:pPr>
    </w:p>
    <w:p w14:paraId="68DF1CF9" w14:textId="77777777" w:rsidR="004255C4" w:rsidRDefault="004255C4" w:rsidP="004255C4">
      <w:pPr>
        <w:spacing w:line="360" w:lineRule="auto"/>
        <w:jc w:val="both"/>
      </w:pPr>
    </w:p>
    <w:p w14:paraId="52677A8F" w14:textId="77777777" w:rsidR="004255C4" w:rsidRDefault="004255C4" w:rsidP="004255C4">
      <w:pPr>
        <w:spacing w:line="360" w:lineRule="auto"/>
        <w:jc w:val="both"/>
      </w:pPr>
    </w:p>
    <w:p w14:paraId="66D5B4AF" w14:textId="77777777" w:rsidR="004255C4" w:rsidRDefault="004255C4" w:rsidP="004255C4">
      <w:pPr>
        <w:spacing w:line="360" w:lineRule="auto"/>
        <w:jc w:val="both"/>
      </w:pPr>
    </w:p>
    <w:p w14:paraId="2F819DA1" w14:textId="77777777" w:rsidR="004255C4" w:rsidRDefault="004255C4" w:rsidP="004255C4">
      <w:pPr>
        <w:spacing w:line="360" w:lineRule="auto"/>
        <w:jc w:val="both"/>
      </w:pPr>
    </w:p>
    <w:p w14:paraId="1A88ED3A" w14:textId="77777777" w:rsidR="004255C4" w:rsidRDefault="004255C4" w:rsidP="004255C4">
      <w:pPr>
        <w:spacing w:line="360" w:lineRule="auto"/>
        <w:jc w:val="both"/>
      </w:pPr>
    </w:p>
    <w:p w14:paraId="12018557" w14:textId="77777777" w:rsidR="004255C4" w:rsidRDefault="004255C4" w:rsidP="004255C4">
      <w:pPr>
        <w:spacing w:line="360" w:lineRule="auto"/>
        <w:jc w:val="both"/>
      </w:pPr>
    </w:p>
    <w:p w14:paraId="5F652814" w14:textId="77777777" w:rsidR="004255C4" w:rsidRDefault="004255C4" w:rsidP="004255C4">
      <w:pPr>
        <w:spacing w:line="360" w:lineRule="auto"/>
        <w:jc w:val="both"/>
      </w:pPr>
    </w:p>
    <w:p w14:paraId="46BF806D" w14:textId="77777777" w:rsidR="004255C4" w:rsidRDefault="004255C4" w:rsidP="004255C4">
      <w:pPr>
        <w:spacing w:line="360" w:lineRule="auto"/>
        <w:jc w:val="both"/>
      </w:pPr>
    </w:p>
    <w:p w14:paraId="3BAEA46C" w14:textId="77777777" w:rsidR="004255C4" w:rsidRDefault="004255C4" w:rsidP="004255C4">
      <w:pPr>
        <w:spacing w:line="360" w:lineRule="auto"/>
        <w:jc w:val="both"/>
      </w:pPr>
    </w:p>
    <w:p w14:paraId="35E6A05F" w14:textId="77777777" w:rsidR="004255C4" w:rsidRDefault="004255C4" w:rsidP="004255C4">
      <w:pPr>
        <w:spacing w:line="360" w:lineRule="auto"/>
        <w:jc w:val="both"/>
      </w:pPr>
    </w:p>
    <w:p w14:paraId="6BA32DE2" w14:textId="77777777" w:rsidR="004255C4" w:rsidRDefault="004255C4" w:rsidP="004255C4">
      <w:pPr>
        <w:spacing w:line="360" w:lineRule="auto"/>
        <w:jc w:val="both"/>
      </w:pPr>
    </w:p>
    <w:p w14:paraId="6E241AFA" w14:textId="77777777" w:rsidR="004255C4" w:rsidRDefault="004255C4" w:rsidP="004255C4">
      <w:pPr>
        <w:spacing w:line="360" w:lineRule="auto"/>
        <w:jc w:val="both"/>
      </w:pPr>
    </w:p>
    <w:p w14:paraId="7A2BEDF7" w14:textId="77777777" w:rsidR="004255C4" w:rsidRDefault="004255C4" w:rsidP="004255C4">
      <w:pPr>
        <w:spacing w:line="360" w:lineRule="auto"/>
        <w:jc w:val="both"/>
      </w:pPr>
    </w:p>
    <w:p w14:paraId="02551465" w14:textId="77777777" w:rsidR="004255C4" w:rsidRDefault="004255C4" w:rsidP="004255C4">
      <w:pPr>
        <w:spacing w:line="360" w:lineRule="auto"/>
        <w:jc w:val="both"/>
      </w:pPr>
    </w:p>
    <w:p w14:paraId="14FC1D51" w14:textId="77777777" w:rsidR="004255C4" w:rsidRDefault="004255C4" w:rsidP="004255C4">
      <w:pPr>
        <w:spacing w:line="360" w:lineRule="auto"/>
        <w:jc w:val="both"/>
      </w:pPr>
    </w:p>
    <w:p w14:paraId="26FD6FDE" w14:textId="77777777" w:rsidR="004255C4" w:rsidRDefault="004255C4" w:rsidP="004255C4">
      <w:pPr>
        <w:spacing w:line="360" w:lineRule="auto"/>
        <w:jc w:val="both"/>
      </w:pPr>
    </w:p>
    <w:p w14:paraId="63B94E0B" w14:textId="77777777" w:rsidR="004255C4" w:rsidRDefault="004255C4" w:rsidP="004255C4">
      <w:pPr>
        <w:spacing w:line="360" w:lineRule="auto"/>
        <w:jc w:val="both"/>
      </w:pPr>
    </w:p>
    <w:p w14:paraId="56F3F741" w14:textId="77777777" w:rsidR="004255C4" w:rsidRDefault="004255C4" w:rsidP="004255C4">
      <w:pPr>
        <w:spacing w:line="360" w:lineRule="auto"/>
        <w:jc w:val="both"/>
      </w:pPr>
    </w:p>
    <w:p w14:paraId="68614ABC" w14:textId="77777777" w:rsidR="004255C4" w:rsidRDefault="004255C4" w:rsidP="004255C4">
      <w:pPr>
        <w:spacing w:line="360" w:lineRule="auto"/>
        <w:jc w:val="both"/>
      </w:pPr>
    </w:p>
    <w:p w14:paraId="777CEB21" w14:textId="77777777" w:rsidR="004255C4" w:rsidRDefault="004255C4" w:rsidP="004255C4">
      <w:pPr>
        <w:spacing w:line="360" w:lineRule="auto"/>
        <w:jc w:val="both"/>
      </w:pPr>
    </w:p>
    <w:p w14:paraId="0E555338" w14:textId="77777777" w:rsidR="004255C4" w:rsidRDefault="004255C4" w:rsidP="004255C4">
      <w:pPr>
        <w:spacing w:line="360" w:lineRule="auto"/>
        <w:jc w:val="both"/>
      </w:pPr>
    </w:p>
    <w:p w14:paraId="7A663321" w14:textId="77777777" w:rsidR="004255C4" w:rsidRDefault="004255C4" w:rsidP="004255C4">
      <w:pPr>
        <w:spacing w:line="360" w:lineRule="auto"/>
        <w:jc w:val="both"/>
      </w:pPr>
    </w:p>
    <w:p w14:paraId="3DC46423" w14:textId="77777777" w:rsidR="004255C4" w:rsidRDefault="004255C4" w:rsidP="004255C4">
      <w:pPr>
        <w:spacing w:line="360" w:lineRule="auto"/>
        <w:jc w:val="both"/>
      </w:pPr>
    </w:p>
    <w:p w14:paraId="324262F7" w14:textId="77777777" w:rsidR="004255C4" w:rsidRDefault="004255C4" w:rsidP="004255C4">
      <w:pPr>
        <w:spacing w:line="360" w:lineRule="auto"/>
        <w:jc w:val="both"/>
      </w:pPr>
    </w:p>
    <w:p w14:paraId="37DB65D0" w14:textId="77777777" w:rsidR="004255C4" w:rsidRPr="00687B2B" w:rsidRDefault="004255C4" w:rsidP="004255C4">
      <w:pPr>
        <w:spacing w:line="360" w:lineRule="auto"/>
        <w:jc w:val="both"/>
      </w:pPr>
    </w:p>
    <w:p w14:paraId="76DDAC5C" w14:textId="77777777" w:rsidR="004255C4" w:rsidRPr="001D4780" w:rsidRDefault="004255C4" w:rsidP="004255C4">
      <w:pPr>
        <w:spacing w:line="360" w:lineRule="auto"/>
        <w:jc w:val="both"/>
        <w:rPr>
          <w:b/>
          <w:bCs/>
          <w:sz w:val="28"/>
          <w:szCs w:val="28"/>
        </w:rPr>
      </w:pPr>
      <w:r w:rsidRPr="001D4780">
        <w:rPr>
          <w:b/>
          <w:bCs/>
          <w:sz w:val="28"/>
          <w:szCs w:val="28"/>
        </w:rPr>
        <w:t>CASCADING STYLE SHEET (CSS)</w:t>
      </w:r>
    </w:p>
    <w:p w14:paraId="312A306C" w14:textId="77777777" w:rsidR="004255C4" w:rsidRPr="00687B2B" w:rsidRDefault="004255C4" w:rsidP="004255C4">
      <w:pPr>
        <w:spacing w:line="360" w:lineRule="auto"/>
        <w:ind w:firstLine="720"/>
        <w:jc w:val="both"/>
      </w:pPr>
      <w:r w:rsidRPr="00687B2B">
        <w:t> </w:t>
      </w:r>
    </w:p>
    <w:p w14:paraId="3A906166" w14:textId="77777777" w:rsidR="004255C4" w:rsidRPr="00687B2B" w:rsidRDefault="004255C4" w:rsidP="004255C4">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14:paraId="4FF54871" w14:textId="77777777" w:rsidR="004255C4" w:rsidRPr="00687B2B" w:rsidRDefault="004255C4" w:rsidP="004255C4">
      <w:pPr>
        <w:spacing w:line="360" w:lineRule="auto"/>
        <w:jc w:val="both"/>
        <w:rPr>
          <w:rFonts w:eastAsia="Times New Roman"/>
        </w:rPr>
      </w:pPr>
    </w:p>
    <w:p w14:paraId="0FE8EE58" w14:textId="77777777" w:rsidR="004255C4" w:rsidRPr="00687B2B" w:rsidRDefault="004255C4" w:rsidP="004255C4">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14:paraId="760C70E5" w14:textId="77777777" w:rsidR="004255C4" w:rsidRPr="00687B2B" w:rsidRDefault="004255C4" w:rsidP="004255C4">
      <w:pPr>
        <w:spacing w:line="360" w:lineRule="auto"/>
        <w:jc w:val="both"/>
        <w:rPr>
          <w:rFonts w:eastAsia="Times New Roman"/>
        </w:rPr>
      </w:pPr>
    </w:p>
    <w:p w14:paraId="5653F39B" w14:textId="77777777" w:rsidR="004255C4" w:rsidRPr="00687B2B" w:rsidRDefault="004255C4" w:rsidP="004255C4">
      <w:pPr>
        <w:spacing w:line="360" w:lineRule="auto"/>
        <w:jc w:val="both"/>
        <w:rPr>
          <w:rFonts w:eastAsia="Times New Roman"/>
        </w:rPr>
      </w:pPr>
      <w:r w:rsidRPr="00687B2B">
        <w:rPr>
          <w:rFonts w:eastAsia="Times New Roman"/>
        </w:rPr>
        <w:t>HTML information creates the objects (or gives objects meaning), but styles describe how the objects should appear. The HTML gives your page structure, while the CSS creates the “presentation”.  An external CSS is really just a text file with a .</w:t>
      </w:r>
      <w:proofErr w:type="spellStart"/>
      <w:r w:rsidRPr="00687B2B">
        <w:rPr>
          <w:rFonts w:eastAsia="Times New Roman"/>
        </w:rPr>
        <w:t>css</w:t>
      </w:r>
      <w:proofErr w:type="spellEnd"/>
      <w:r w:rsidRPr="00687B2B">
        <w:rPr>
          <w:rFonts w:eastAsia="Times New Roman"/>
        </w:rPr>
        <w:t xml:space="preserve"> extension.  These files can be created with Dreamweaver, a CSS editor, or even Notepad.  </w:t>
      </w:r>
    </w:p>
    <w:p w14:paraId="6DB5693B" w14:textId="77777777" w:rsidR="004255C4" w:rsidRPr="00687B2B" w:rsidRDefault="004255C4" w:rsidP="004255C4">
      <w:pPr>
        <w:spacing w:line="360" w:lineRule="auto"/>
        <w:jc w:val="both"/>
        <w:rPr>
          <w:rFonts w:eastAsia="Times New Roman"/>
        </w:rPr>
      </w:pPr>
    </w:p>
    <w:p w14:paraId="6392FA29" w14:textId="77777777" w:rsidR="004255C4" w:rsidRDefault="004255C4" w:rsidP="004255C4">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14:paraId="1893EF4F" w14:textId="77777777" w:rsidR="004255C4" w:rsidRDefault="004255C4" w:rsidP="004255C4">
      <w:pPr>
        <w:spacing w:line="360" w:lineRule="auto"/>
        <w:jc w:val="both"/>
        <w:rPr>
          <w:rFonts w:eastAsia="Times New Roman"/>
        </w:rPr>
      </w:pPr>
    </w:p>
    <w:p w14:paraId="7E505933" w14:textId="77777777" w:rsidR="004255C4" w:rsidRDefault="004255C4" w:rsidP="004255C4">
      <w:pPr>
        <w:spacing w:line="360" w:lineRule="auto"/>
        <w:jc w:val="both"/>
        <w:rPr>
          <w:rFonts w:eastAsia="Times New Roman"/>
        </w:rPr>
      </w:pPr>
    </w:p>
    <w:p w14:paraId="6B7AFFDF" w14:textId="77777777" w:rsidR="004255C4" w:rsidRDefault="004255C4" w:rsidP="004255C4">
      <w:pPr>
        <w:spacing w:line="360" w:lineRule="auto"/>
        <w:jc w:val="both"/>
        <w:rPr>
          <w:rFonts w:eastAsia="Times New Roman"/>
        </w:rPr>
      </w:pPr>
    </w:p>
    <w:p w14:paraId="68B70213" w14:textId="77777777" w:rsidR="004255C4" w:rsidRDefault="004255C4" w:rsidP="004255C4">
      <w:pPr>
        <w:spacing w:line="360" w:lineRule="auto"/>
        <w:jc w:val="both"/>
        <w:rPr>
          <w:rFonts w:eastAsia="Times New Roman"/>
        </w:rPr>
      </w:pPr>
    </w:p>
    <w:p w14:paraId="4FD77AAD" w14:textId="77777777" w:rsidR="004255C4" w:rsidRDefault="004255C4" w:rsidP="004255C4">
      <w:pPr>
        <w:spacing w:line="360" w:lineRule="auto"/>
        <w:jc w:val="both"/>
        <w:rPr>
          <w:rFonts w:eastAsia="Times New Roman"/>
        </w:rPr>
      </w:pPr>
    </w:p>
    <w:p w14:paraId="188A2EA5" w14:textId="77777777" w:rsidR="004255C4" w:rsidRDefault="004255C4" w:rsidP="004255C4">
      <w:pPr>
        <w:spacing w:line="360" w:lineRule="auto"/>
        <w:jc w:val="both"/>
        <w:rPr>
          <w:rFonts w:eastAsia="Times New Roman"/>
        </w:rPr>
      </w:pPr>
    </w:p>
    <w:p w14:paraId="082C23B8" w14:textId="77777777" w:rsidR="004255C4" w:rsidRDefault="004255C4" w:rsidP="004255C4">
      <w:pPr>
        <w:spacing w:line="360" w:lineRule="auto"/>
        <w:jc w:val="both"/>
        <w:rPr>
          <w:rFonts w:eastAsia="Times New Roman"/>
        </w:rPr>
      </w:pPr>
    </w:p>
    <w:p w14:paraId="20631107" w14:textId="77777777" w:rsidR="004255C4" w:rsidRDefault="004255C4" w:rsidP="004255C4">
      <w:pPr>
        <w:spacing w:line="360" w:lineRule="auto"/>
        <w:jc w:val="both"/>
        <w:rPr>
          <w:rFonts w:eastAsia="Times New Roman"/>
        </w:rPr>
      </w:pPr>
    </w:p>
    <w:p w14:paraId="13910274" w14:textId="77777777" w:rsidR="004255C4" w:rsidRDefault="004255C4" w:rsidP="004255C4">
      <w:pPr>
        <w:spacing w:line="360" w:lineRule="auto"/>
        <w:jc w:val="both"/>
        <w:rPr>
          <w:rFonts w:eastAsia="Times New Roman"/>
        </w:rPr>
      </w:pPr>
    </w:p>
    <w:p w14:paraId="3D17C580" w14:textId="77777777" w:rsidR="004255C4" w:rsidRDefault="004255C4" w:rsidP="004255C4">
      <w:pPr>
        <w:spacing w:line="360" w:lineRule="auto"/>
        <w:jc w:val="both"/>
        <w:rPr>
          <w:rFonts w:eastAsia="Times New Roman"/>
        </w:rPr>
      </w:pPr>
    </w:p>
    <w:p w14:paraId="5400A387" w14:textId="77777777" w:rsidR="004255C4" w:rsidRDefault="004255C4" w:rsidP="004255C4">
      <w:pPr>
        <w:spacing w:line="360" w:lineRule="auto"/>
        <w:jc w:val="both"/>
        <w:rPr>
          <w:rFonts w:eastAsia="Times New Roman"/>
        </w:rPr>
      </w:pPr>
    </w:p>
    <w:p w14:paraId="378E5EB1" w14:textId="77777777" w:rsidR="004255C4" w:rsidRDefault="004255C4" w:rsidP="004255C4">
      <w:pPr>
        <w:spacing w:line="360" w:lineRule="auto"/>
        <w:jc w:val="both"/>
        <w:rPr>
          <w:rFonts w:eastAsia="Times New Roman"/>
        </w:rPr>
      </w:pPr>
    </w:p>
    <w:p w14:paraId="6BD36E4F" w14:textId="77777777" w:rsidR="004255C4" w:rsidRPr="00687B2B" w:rsidRDefault="004255C4" w:rsidP="004255C4">
      <w:pPr>
        <w:spacing w:line="360" w:lineRule="auto"/>
        <w:jc w:val="both"/>
        <w:rPr>
          <w:rFonts w:eastAsia="Times New Roman"/>
        </w:rPr>
      </w:pPr>
    </w:p>
    <w:p w14:paraId="293BCDE1" w14:textId="77777777" w:rsidR="004255C4" w:rsidRDefault="004255C4" w:rsidP="004255C4">
      <w:pPr>
        <w:spacing w:line="360" w:lineRule="auto"/>
        <w:jc w:val="both"/>
        <w:rPr>
          <w:b/>
          <w:bCs/>
          <w:sz w:val="28"/>
          <w:szCs w:val="28"/>
        </w:rPr>
      </w:pPr>
      <w:proofErr w:type="spellStart"/>
      <w:r>
        <w:rPr>
          <w:b/>
          <w:bCs/>
          <w:sz w:val="28"/>
          <w:szCs w:val="28"/>
        </w:rPr>
        <w:t>Javascript</w:t>
      </w:r>
      <w:proofErr w:type="spellEnd"/>
    </w:p>
    <w:p w14:paraId="7655E9E8" w14:textId="77777777" w:rsidR="004255C4" w:rsidRDefault="004255C4" w:rsidP="004255C4">
      <w:pPr>
        <w:spacing w:line="360" w:lineRule="auto"/>
        <w:jc w:val="both"/>
        <w:rPr>
          <w:b/>
          <w:bCs/>
          <w:sz w:val="28"/>
          <w:szCs w:val="28"/>
        </w:rPr>
      </w:pPr>
    </w:p>
    <w:p w14:paraId="58FB59D3" w14:textId="77777777" w:rsidR="004255C4" w:rsidRPr="001D4780" w:rsidRDefault="004255C4" w:rsidP="004255C4">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 xml:space="preserve">programming </w:t>
      </w:r>
      <w:proofErr w:type="spellStart"/>
      <w:r w:rsidRPr="001D4780">
        <w:rPr>
          <w:bdr w:val="none" w:sz="0" w:space="0" w:color="auto" w:frame="1"/>
        </w:rPr>
        <w:t>language</w:t>
      </w:r>
      <w:r w:rsidRPr="001D4780">
        <w:t>commonly</w:t>
      </w:r>
      <w:proofErr w:type="spellEnd"/>
      <w:r w:rsidRPr="001D4780">
        <w:t xml:space="preserve"> used in</w:t>
      </w:r>
      <w:r w:rsidRPr="001D4780">
        <w:rPr>
          <w:rStyle w:val="apple-converted-space"/>
          <w:rFonts w:eastAsia="Lucida Sans Unicode"/>
        </w:rPr>
        <w:t> </w:t>
      </w:r>
      <w:r w:rsidRPr="001D4780">
        <w:rPr>
          <w:bdr w:val="none" w:sz="0" w:space="0" w:color="auto" w:frame="1"/>
        </w:rPr>
        <w:t>web development</w:t>
      </w:r>
      <w:r w:rsidRPr="001D4780">
        <w:t xml:space="preserve">. It was originally developed by Netscape as a means to add dynamic and interactive elements to websites. While JavaScript is influenced </w:t>
      </w:r>
      <w:proofErr w:type="spellStart"/>
      <w:r w:rsidRPr="001D4780">
        <w:t>by</w:t>
      </w:r>
      <w:r w:rsidRPr="001D4780">
        <w:rPr>
          <w:bdr w:val="none" w:sz="0" w:space="0" w:color="auto" w:frame="1"/>
        </w:rPr>
        <w:t>Java</w:t>
      </w:r>
      <w:proofErr w:type="spellEnd"/>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14:paraId="3DB1C6E6" w14:textId="77777777" w:rsidR="004255C4" w:rsidRPr="001D4780" w:rsidRDefault="004255C4" w:rsidP="004255C4">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14:paraId="682837D3" w14:textId="77777777" w:rsidR="004255C4" w:rsidRPr="001D4780" w:rsidRDefault="004255C4" w:rsidP="004255C4">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14:paraId="69F2846C" w14:textId="77777777" w:rsidR="004255C4" w:rsidRPr="00983259" w:rsidRDefault="004255C4" w:rsidP="004255C4">
      <w:pPr>
        <w:spacing w:line="360" w:lineRule="auto"/>
        <w:jc w:val="both"/>
        <w:rPr>
          <w:sz w:val="22"/>
        </w:rPr>
      </w:pPr>
    </w:p>
    <w:p w14:paraId="17CF1D38" w14:textId="77777777" w:rsidR="004255C4" w:rsidRDefault="004255C4" w:rsidP="004255C4"/>
    <w:p w14:paraId="7FA0BC17" w14:textId="77777777" w:rsidR="004255C4" w:rsidRDefault="004255C4" w:rsidP="004255C4"/>
    <w:p w14:paraId="545CBAE3" w14:textId="77777777" w:rsidR="004255C4" w:rsidRDefault="004255C4" w:rsidP="004255C4"/>
    <w:p w14:paraId="047A6C1D" w14:textId="77777777" w:rsidR="004255C4" w:rsidRDefault="004255C4" w:rsidP="004255C4"/>
    <w:p w14:paraId="6792393F" w14:textId="77777777" w:rsidR="004255C4" w:rsidRDefault="004255C4" w:rsidP="004255C4"/>
    <w:p w14:paraId="6FAB263C" w14:textId="77777777" w:rsidR="004255C4" w:rsidRDefault="004255C4" w:rsidP="004255C4"/>
    <w:p w14:paraId="13E6D1C6" w14:textId="77777777" w:rsidR="004255C4" w:rsidRDefault="004255C4" w:rsidP="004255C4"/>
    <w:p w14:paraId="190A43B7" w14:textId="77777777" w:rsidR="004255C4" w:rsidRDefault="004255C4" w:rsidP="004255C4"/>
    <w:p w14:paraId="39D49275" w14:textId="77777777" w:rsidR="004255C4" w:rsidRDefault="004255C4" w:rsidP="004255C4"/>
    <w:p w14:paraId="2B035737" w14:textId="77777777" w:rsidR="004255C4" w:rsidRDefault="004255C4" w:rsidP="004255C4"/>
    <w:p w14:paraId="3A35A21C" w14:textId="77777777" w:rsidR="004255C4" w:rsidRDefault="004255C4" w:rsidP="004255C4"/>
    <w:p w14:paraId="3698F0CD" w14:textId="77777777" w:rsidR="004255C4" w:rsidRDefault="004255C4" w:rsidP="004255C4"/>
    <w:p w14:paraId="245AC024" w14:textId="77777777" w:rsidR="004255C4" w:rsidRDefault="004255C4" w:rsidP="004255C4"/>
    <w:p w14:paraId="4889EC7C" w14:textId="77777777" w:rsidR="004255C4" w:rsidRDefault="004255C4" w:rsidP="004255C4"/>
    <w:p w14:paraId="6E422EDB" w14:textId="77777777" w:rsidR="004255C4" w:rsidRDefault="004255C4" w:rsidP="004255C4"/>
    <w:p w14:paraId="7C0C7147" w14:textId="77777777" w:rsidR="004255C4" w:rsidRDefault="004255C4" w:rsidP="004255C4"/>
    <w:p w14:paraId="0462BC63" w14:textId="77777777" w:rsidR="004255C4" w:rsidRDefault="004255C4" w:rsidP="004255C4"/>
    <w:p w14:paraId="5AE1E4BA" w14:textId="77777777" w:rsidR="004255C4" w:rsidRDefault="004255C4" w:rsidP="004255C4"/>
    <w:p w14:paraId="27108758" w14:textId="77777777" w:rsidR="004255C4" w:rsidRDefault="004255C4" w:rsidP="004255C4"/>
    <w:p w14:paraId="4024F14B" w14:textId="77777777" w:rsidR="004255C4" w:rsidRDefault="004255C4" w:rsidP="004255C4"/>
    <w:p w14:paraId="6449982B" w14:textId="77777777" w:rsidR="004255C4" w:rsidRDefault="004255C4" w:rsidP="004255C4"/>
    <w:p w14:paraId="765FA639" w14:textId="77777777" w:rsidR="004255C4" w:rsidRDefault="004255C4" w:rsidP="004255C4">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14:paraId="4E78DB88" w14:textId="77777777" w:rsidR="004255C4" w:rsidRPr="00432BD1" w:rsidRDefault="004255C4" w:rsidP="004255C4">
      <w:pPr>
        <w:autoSpaceDE w:val="0"/>
        <w:autoSpaceDN w:val="0"/>
        <w:adjustRightInd w:val="0"/>
        <w:spacing w:before="118" w:line="382" w:lineRule="exact"/>
        <w:jc w:val="both"/>
        <w:rPr>
          <w:b/>
          <w:color w:val="000000"/>
          <w:spacing w:val="-3"/>
          <w:sz w:val="28"/>
          <w:szCs w:val="28"/>
          <w:u w:val="single"/>
        </w:rPr>
      </w:pPr>
    </w:p>
    <w:p w14:paraId="0D8ACFF1" w14:textId="77777777" w:rsidR="004255C4" w:rsidRPr="001D4780" w:rsidRDefault="004255C4" w:rsidP="004255C4">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21581ABB" w14:textId="77777777" w:rsidR="004255C4" w:rsidRPr="001D4780" w:rsidRDefault="004255C4" w:rsidP="004255C4">
      <w:pPr>
        <w:pStyle w:val="NormalWeb"/>
        <w:shd w:val="clear" w:color="auto" w:fill="FFFFFF"/>
        <w:spacing w:line="360" w:lineRule="auto"/>
        <w:rPr>
          <w:color w:val="000000"/>
        </w:rPr>
      </w:pPr>
      <w:r w:rsidRPr="001D4780">
        <w:rPr>
          <w:color w:val="000000"/>
        </w:rPr>
        <w:t xml:space="preserve">This framework uses a famous tag </w:t>
      </w:r>
      <w:proofErr w:type="spellStart"/>
      <w:r w:rsidRPr="001D4780">
        <w:rPr>
          <w:color w:val="000000"/>
        </w:rPr>
        <w:t>line:</w:t>
      </w:r>
      <w:r w:rsidRPr="001D4780">
        <w:rPr>
          <w:rStyle w:val="Strong"/>
        </w:rPr>
        <w:t>The</w:t>
      </w:r>
      <w:proofErr w:type="spellEnd"/>
      <w:r w:rsidRPr="001D4780">
        <w:rPr>
          <w:rStyle w:val="Strong"/>
        </w:rPr>
        <w:t xml:space="preserve"> web framework for perfectionists with deadlines.</w:t>
      </w:r>
    </w:p>
    <w:p w14:paraId="4C064B07" w14:textId="77777777" w:rsidR="00B23CB5" w:rsidRPr="00983259" w:rsidRDefault="00B23CB5" w:rsidP="00291428">
      <w:pPr>
        <w:spacing w:line="360" w:lineRule="auto"/>
        <w:jc w:val="both"/>
        <w:rPr>
          <w:sz w:val="22"/>
        </w:rPr>
      </w:pPr>
    </w:p>
    <w:p w14:paraId="2879363E" w14:textId="77777777" w:rsidR="00291428" w:rsidRDefault="00291428" w:rsidP="00291428"/>
    <w:p w14:paraId="4D22B52D" w14:textId="77777777" w:rsidR="004255C4" w:rsidRDefault="00291428" w:rsidP="00291428">
      <w:r>
        <w:tab/>
      </w:r>
      <w:bookmarkStart w:id="4" w:name="chap5"/>
      <w:r>
        <w:t xml:space="preserve">   </w:t>
      </w:r>
    </w:p>
    <w:p w14:paraId="478D5238" w14:textId="77777777" w:rsidR="004255C4" w:rsidRDefault="004255C4" w:rsidP="00291428"/>
    <w:p w14:paraId="13980424" w14:textId="77777777" w:rsidR="004255C4" w:rsidRDefault="004255C4" w:rsidP="00291428"/>
    <w:p w14:paraId="49E38BBB" w14:textId="77777777" w:rsidR="004255C4" w:rsidRDefault="004255C4" w:rsidP="00291428"/>
    <w:p w14:paraId="397456AE" w14:textId="77777777" w:rsidR="004255C4" w:rsidRDefault="004255C4" w:rsidP="00291428"/>
    <w:p w14:paraId="3F2E3192" w14:textId="77777777" w:rsidR="004255C4" w:rsidRDefault="004255C4" w:rsidP="00291428"/>
    <w:p w14:paraId="6A307824" w14:textId="77777777" w:rsidR="004255C4" w:rsidRDefault="004255C4" w:rsidP="00291428"/>
    <w:p w14:paraId="607DEF91" w14:textId="77777777" w:rsidR="004255C4" w:rsidRDefault="004255C4" w:rsidP="00291428"/>
    <w:p w14:paraId="5A5C7C7E" w14:textId="77777777" w:rsidR="004255C4" w:rsidRDefault="004255C4" w:rsidP="00291428"/>
    <w:p w14:paraId="2920E06A" w14:textId="77777777" w:rsidR="004255C4" w:rsidRDefault="004255C4" w:rsidP="00291428"/>
    <w:p w14:paraId="6D4E18E6" w14:textId="77777777" w:rsidR="004255C4" w:rsidRDefault="004255C4" w:rsidP="00291428"/>
    <w:p w14:paraId="681E19F3" w14:textId="77777777" w:rsidR="004255C4" w:rsidRDefault="004255C4" w:rsidP="00291428"/>
    <w:p w14:paraId="65D67CC8" w14:textId="77777777" w:rsidR="004255C4" w:rsidRDefault="004255C4" w:rsidP="00291428"/>
    <w:p w14:paraId="707DE802" w14:textId="77777777" w:rsidR="004255C4" w:rsidRDefault="004255C4" w:rsidP="00291428"/>
    <w:p w14:paraId="293A8F63" w14:textId="77777777" w:rsidR="004255C4" w:rsidRDefault="004255C4" w:rsidP="00291428"/>
    <w:p w14:paraId="469B89C7" w14:textId="77777777" w:rsidR="004255C4" w:rsidRDefault="004255C4" w:rsidP="00291428"/>
    <w:p w14:paraId="580175B4" w14:textId="77777777" w:rsidR="004255C4" w:rsidRDefault="004255C4" w:rsidP="00291428"/>
    <w:p w14:paraId="4B0D4F22" w14:textId="77777777" w:rsidR="004255C4" w:rsidRDefault="004255C4" w:rsidP="00291428"/>
    <w:p w14:paraId="58A1B5E6" w14:textId="77777777" w:rsidR="004255C4" w:rsidRDefault="004255C4" w:rsidP="00291428"/>
    <w:p w14:paraId="4ECC1DA2" w14:textId="77777777" w:rsidR="004255C4" w:rsidRDefault="004255C4" w:rsidP="00291428"/>
    <w:p w14:paraId="0799AAF8" w14:textId="77777777" w:rsidR="004255C4" w:rsidRDefault="004255C4" w:rsidP="00291428"/>
    <w:p w14:paraId="2D409AC7" w14:textId="77777777" w:rsidR="004255C4" w:rsidRDefault="004255C4" w:rsidP="00291428"/>
    <w:p w14:paraId="227E7DFD" w14:textId="77777777" w:rsidR="004255C4" w:rsidRDefault="004255C4" w:rsidP="00291428"/>
    <w:p w14:paraId="69B42781" w14:textId="77777777" w:rsidR="004255C4" w:rsidRDefault="004255C4" w:rsidP="00291428"/>
    <w:p w14:paraId="3F5C5C7A" w14:textId="77777777" w:rsidR="004255C4" w:rsidRDefault="004255C4" w:rsidP="00291428"/>
    <w:p w14:paraId="55547B47" w14:textId="77777777" w:rsidR="004255C4" w:rsidRDefault="004255C4" w:rsidP="00291428"/>
    <w:p w14:paraId="250A2D29" w14:textId="77777777" w:rsidR="004255C4" w:rsidRDefault="004255C4" w:rsidP="00291428"/>
    <w:p w14:paraId="1273339F" w14:textId="77777777" w:rsidR="004255C4" w:rsidRDefault="004255C4" w:rsidP="00291428"/>
    <w:p w14:paraId="6890174D" w14:textId="77777777" w:rsidR="004255C4" w:rsidRDefault="004255C4" w:rsidP="00291428"/>
    <w:p w14:paraId="7ADADC2E" w14:textId="77777777" w:rsidR="004255C4" w:rsidRDefault="004255C4" w:rsidP="00291428"/>
    <w:p w14:paraId="393DD08A" w14:textId="77777777" w:rsidR="004255C4" w:rsidRDefault="004255C4" w:rsidP="00291428"/>
    <w:p w14:paraId="1376137B" w14:textId="77777777" w:rsidR="004255C4" w:rsidRDefault="004255C4" w:rsidP="00291428"/>
    <w:p w14:paraId="33D604E4" w14:textId="77777777" w:rsidR="004255C4" w:rsidRDefault="004255C4" w:rsidP="00291428"/>
    <w:p w14:paraId="348662F0" w14:textId="77777777" w:rsidR="004255C4" w:rsidRDefault="004255C4" w:rsidP="00291428"/>
    <w:p w14:paraId="228E6F4D" w14:textId="77777777" w:rsidR="004255C4" w:rsidRDefault="004255C4" w:rsidP="00291428"/>
    <w:p w14:paraId="4D5095D8" w14:textId="77777777" w:rsidR="00291428" w:rsidRDefault="00291428" w:rsidP="00291428">
      <w:r>
        <w:t xml:space="preserve">        </w:t>
      </w:r>
    </w:p>
    <w:p w14:paraId="27915424" w14:textId="77777777" w:rsidR="00291428" w:rsidRPr="00812535" w:rsidRDefault="00000000" w:rsidP="00812535">
      <w:pPr>
        <w:spacing w:line="360" w:lineRule="auto"/>
        <w:jc w:val="both"/>
        <w:rPr>
          <w:b/>
          <w:bCs/>
          <w:sz w:val="72"/>
        </w:rPr>
      </w:pPr>
      <w:r>
        <w:pict w14:anchorId="7CD5ABEF">
          <v:group id="_x0000_s1035" style="position:absolute;left:0;text-align:left;margin-left:13.25pt;margin-top:17.6pt;width:282.15pt;height:108pt;z-index:251619840;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sidR="00291428">
        <w:t xml:space="preserve">                       </w:t>
      </w:r>
      <w:r w:rsidR="00291428" w:rsidRPr="00812535">
        <w:rPr>
          <w:b/>
          <w:bCs/>
          <w:sz w:val="96"/>
          <w:szCs w:val="96"/>
        </w:rPr>
        <w:t>C</w:t>
      </w:r>
      <w:r w:rsidR="00291428" w:rsidRPr="00812535">
        <w:rPr>
          <w:b/>
          <w:bCs/>
          <w:sz w:val="52"/>
        </w:rPr>
        <w:t xml:space="preserve">HAPTER  </w:t>
      </w:r>
      <w:r w:rsidR="00291428" w:rsidRPr="00812535">
        <w:rPr>
          <w:sz w:val="72"/>
        </w:rPr>
        <w:t>#</w:t>
      </w:r>
      <w:r w:rsidR="00291428" w:rsidRPr="00812535">
        <w:rPr>
          <w:b/>
          <w:bCs/>
          <w:sz w:val="72"/>
        </w:rPr>
        <w:t xml:space="preserve"> </w:t>
      </w:r>
      <w:bookmarkEnd w:id="4"/>
      <w:r w:rsidR="00CF3951" w:rsidRPr="00812535">
        <w:rPr>
          <w:b/>
          <w:bCs/>
          <w:sz w:val="72"/>
        </w:rPr>
        <w:t>5</w:t>
      </w:r>
    </w:p>
    <w:p w14:paraId="0D55A64C" w14:textId="77777777" w:rsidR="00291428" w:rsidRPr="00812535" w:rsidRDefault="00291428" w:rsidP="00812535">
      <w:pPr>
        <w:spacing w:line="360" w:lineRule="auto"/>
        <w:jc w:val="both"/>
        <w:rPr>
          <w:b/>
          <w:bCs/>
          <w:sz w:val="56"/>
          <w:szCs w:val="56"/>
          <w:u w:val="single"/>
        </w:rPr>
      </w:pPr>
      <w:r>
        <w:rPr>
          <w:rFonts w:ascii="Monotype Corsiva" w:hAnsi="Monotype Corsiva"/>
          <w:b/>
          <w:bCs/>
          <w:sz w:val="72"/>
        </w:rPr>
        <w:t xml:space="preserve">          </w:t>
      </w:r>
      <w:r w:rsidRPr="00812535">
        <w:rPr>
          <w:b/>
          <w:bCs/>
          <w:sz w:val="56"/>
          <w:szCs w:val="56"/>
          <w:u w:val="single"/>
        </w:rPr>
        <w:t>System Design</w:t>
      </w:r>
    </w:p>
    <w:p w14:paraId="29D97472" w14:textId="77777777" w:rsidR="00291428" w:rsidRDefault="00291428" w:rsidP="00291428">
      <w:pPr>
        <w:rPr>
          <w:rFonts w:ascii="Monotype Corsiva" w:hAnsi="Monotype Corsiva"/>
          <w:b/>
          <w:bCs/>
          <w:sz w:val="56"/>
          <w:szCs w:val="56"/>
        </w:rPr>
      </w:pPr>
    </w:p>
    <w:p w14:paraId="16551428" w14:textId="77777777" w:rsidR="00291428" w:rsidRPr="00812535" w:rsidRDefault="00291428" w:rsidP="00812535">
      <w:pPr>
        <w:jc w:val="both"/>
        <w:rPr>
          <w:i/>
          <w:iCs/>
          <w:sz w:val="40"/>
          <w:u w:val="single"/>
        </w:rPr>
      </w:pPr>
      <w:r>
        <w:rPr>
          <w:rFonts w:ascii="Georgia" w:hAnsi="Georgia"/>
          <w:sz w:val="40"/>
        </w:rPr>
        <w:tab/>
      </w:r>
      <w:r w:rsidRPr="00812535">
        <w:rPr>
          <w:i/>
          <w:iCs/>
          <w:sz w:val="40"/>
          <w:u w:val="single"/>
        </w:rPr>
        <w:t xml:space="preserve">Contents: </w:t>
      </w:r>
    </w:p>
    <w:p w14:paraId="58F2F4BB" w14:textId="77777777" w:rsidR="00291428" w:rsidRDefault="00291428" w:rsidP="00291428">
      <w:pPr>
        <w:rPr>
          <w:rFonts w:ascii="Georgia" w:hAnsi="Georgia"/>
          <w:i/>
          <w:iCs/>
          <w:sz w:val="40"/>
          <w:u w:val="single"/>
        </w:rPr>
      </w:pPr>
    </w:p>
    <w:p w14:paraId="7BA39E98" w14:textId="77777777" w:rsidR="00291428" w:rsidRDefault="00291428" w:rsidP="002F0459">
      <w:pPr>
        <w:numPr>
          <w:ilvl w:val="0"/>
          <w:numId w:val="2"/>
        </w:numPr>
        <w:tabs>
          <w:tab w:val="left" w:pos="1800"/>
        </w:tabs>
        <w:spacing w:line="360" w:lineRule="auto"/>
        <w:ind w:left="1800" w:hanging="360"/>
        <w:jc w:val="both"/>
      </w:pPr>
      <w:r>
        <w:t>Use case diagram</w:t>
      </w:r>
    </w:p>
    <w:p w14:paraId="4F08264D" w14:textId="77777777" w:rsidR="00291428" w:rsidRDefault="00291428" w:rsidP="002F0459">
      <w:pPr>
        <w:numPr>
          <w:ilvl w:val="0"/>
          <w:numId w:val="2"/>
        </w:numPr>
        <w:tabs>
          <w:tab w:val="left" w:pos="1800"/>
        </w:tabs>
        <w:spacing w:line="360" w:lineRule="auto"/>
        <w:ind w:left="1800" w:hanging="360"/>
        <w:jc w:val="both"/>
      </w:pPr>
      <w:r>
        <w:t>Class Diagram</w:t>
      </w:r>
    </w:p>
    <w:p w14:paraId="06B24632" w14:textId="77777777" w:rsidR="00291428" w:rsidRDefault="00291428" w:rsidP="002F0459">
      <w:pPr>
        <w:numPr>
          <w:ilvl w:val="0"/>
          <w:numId w:val="2"/>
        </w:numPr>
        <w:tabs>
          <w:tab w:val="left" w:pos="1800"/>
        </w:tabs>
        <w:spacing w:line="360" w:lineRule="auto"/>
        <w:ind w:left="1800" w:hanging="360"/>
        <w:jc w:val="both"/>
      </w:pPr>
      <w:r>
        <w:t>Sequence Diagram</w:t>
      </w:r>
    </w:p>
    <w:p w14:paraId="003BA710" w14:textId="77777777" w:rsidR="00291428" w:rsidRDefault="00291428" w:rsidP="002F0459">
      <w:pPr>
        <w:numPr>
          <w:ilvl w:val="0"/>
          <w:numId w:val="2"/>
        </w:numPr>
        <w:tabs>
          <w:tab w:val="left" w:pos="1800"/>
        </w:tabs>
        <w:spacing w:line="360" w:lineRule="auto"/>
        <w:ind w:left="1800" w:hanging="360"/>
        <w:jc w:val="both"/>
      </w:pPr>
      <w:r>
        <w:t>Data flow diagram</w:t>
      </w:r>
    </w:p>
    <w:p w14:paraId="0B84BB73" w14:textId="77777777"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14:paraId="7E17EBD0" w14:textId="77777777" w:rsidR="00291428" w:rsidRDefault="00291428" w:rsidP="00812535">
      <w:pPr>
        <w:spacing w:after="280" w:line="360" w:lineRule="auto"/>
        <w:jc w:val="both"/>
        <w:rPr>
          <w:rFonts w:ascii="Georgia" w:hAnsi="Georgia"/>
        </w:rPr>
      </w:pPr>
    </w:p>
    <w:p w14:paraId="76BE8C40" w14:textId="77777777" w:rsidR="00EC3B64" w:rsidRDefault="00EC3B64" w:rsidP="00812535">
      <w:pPr>
        <w:spacing w:after="280" w:line="360" w:lineRule="auto"/>
        <w:jc w:val="both"/>
        <w:rPr>
          <w:rFonts w:ascii="Georgia" w:hAnsi="Georgia"/>
        </w:rPr>
      </w:pPr>
    </w:p>
    <w:p w14:paraId="0717745B" w14:textId="77777777" w:rsidR="00EC3B64" w:rsidRDefault="00EC3B64" w:rsidP="00291428">
      <w:pPr>
        <w:spacing w:after="280" w:line="360" w:lineRule="auto"/>
        <w:rPr>
          <w:rFonts w:ascii="Georgia" w:hAnsi="Georgia"/>
        </w:rPr>
      </w:pPr>
    </w:p>
    <w:p w14:paraId="29D77956" w14:textId="77777777" w:rsidR="00EC3B64" w:rsidRDefault="00EC3B64" w:rsidP="00291428">
      <w:pPr>
        <w:spacing w:after="280" w:line="360" w:lineRule="auto"/>
        <w:rPr>
          <w:rFonts w:ascii="Georgia" w:hAnsi="Georgia"/>
        </w:rPr>
      </w:pPr>
    </w:p>
    <w:p w14:paraId="4A56AD83" w14:textId="77777777" w:rsidR="00EC3B64" w:rsidRDefault="00EC3B64" w:rsidP="00291428">
      <w:pPr>
        <w:spacing w:after="280" w:line="360" w:lineRule="auto"/>
        <w:rPr>
          <w:rFonts w:ascii="Georgia" w:hAnsi="Georgia"/>
        </w:rPr>
      </w:pPr>
    </w:p>
    <w:p w14:paraId="7A4B4930" w14:textId="77777777" w:rsidR="00EC3B64" w:rsidRDefault="00EC3B64" w:rsidP="00291428">
      <w:pPr>
        <w:spacing w:after="280" w:line="360" w:lineRule="auto"/>
        <w:rPr>
          <w:rFonts w:ascii="Georgia" w:hAnsi="Georgia"/>
        </w:rPr>
      </w:pPr>
    </w:p>
    <w:p w14:paraId="3543A508" w14:textId="77777777" w:rsidR="00EC3B64" w:rsidRDefault="00EC3B64" w:rsidP="00291428">
      <w:pPr>
        <w:spacing w:after="280" w:line="360" w:lineRule="auto"/>
        <w:rPr>
          <w:rFonts w:ascii="Georgia" w:hAnsi="Georgia"/>
        </w:rPr>
      </w:pPr>
    </w:p>
    <w:p w14:paraId="7F1F01A3" w14:textId="77777777" w:rsidR="00EC3B64" w:rsidRDefault="00EC3B64" w:rsidP="00291428">
      <w:pPr>
        <w:spacing w:after="280" w:line="360" w:lineRule="auto"/>
        <w:rPr>
          <w:rFonts w:ascii="Georgia" w:hAnsi="Georgia"/>
        </w:rPr>
      </w:pPr>
    </w:p>
    <w:p w14:paraId="638ED355" w14:textId="77777777" w:rsidR="00EC3B64" w:rsidRDefault="00EC3B64" w:rsidP="00291428">
      <w:pPr>
        <w:spacing w:after="280" w:line="360" w:lineRule="auto"/>
        <w:rPr>
          <w:rFonts w:ascii="Georgia" w:hAnsi="Georgia"/>
        </w:rPr>
      </w:pPr>
    </w:p>
    <w:p w14:paraId="794E4D4D" w14:textId="77777777" w:rsidR="00210635" w:rsidRDefault="00210635" w:rsidP="00291428">
      <w:pPr>
        <w:spacing w:after="280" w:line="360" w:lineRule="auto"/>
        <w:rPr>
          <w:rFonts w:ascii="Georgia" w:hAnsi="Georgia"/>
        </w:rPr>
      </w:pPr>
    </w:p>
    <w:p w14:paraId="4BF8729E" w14:textId="77777777" w:rsidR="00210635" w:rsidRPr="004255C4" w:rsidRDefault="00291428" w:rsidP="00210635">
      <w:pPr>
        <w:tabs>
          <w:tab w:val="left" w:pos="2127"/>
        </w:tabs>
        <w:spacing w:after="280" w:line="360" w:lineRule="auto"/>
        <w:ind w:left="360" w:right="705"/>
        <w:jc w:val="both"/>
        <w:rPr>
          <w:rFonts w:eastAsia="TimesNewRoman"/>
          <w:bCs/>
          <w:sz w:val="28"/>
          <w:szCs w:val="28"/>
        </w:rPr>
      </w:pPr>
      <w:r w:rsidRPr="004255C4">
        <w:rPr>
          <w:b/>
          <w:bCs/>
          <w:sz w:val="28"/>
          <w:szCs w:val="28"/>
          <w:u w:val="single"/>
        </w:rPr>
        <w:t>Use Case Diagram:</w:t>
      </w:r>
      <w:r w:rsidR="00210635" w:rsidRPr="004255C4">
        <w:rPr>
          <w:rFonts w:eastAsia="TimesNewRoman"/>
          <w:bCs/>
          <w:sz w:val="28"/>
          <w:szCs w:val="28"/>
        </w:rPr>
        <w:t xml:space="preserve"> </w:t>
      </w:r>
    </w:p>
    <w:p w14:paraId="1551E3C1" w14:textId="77777777"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Use case diagram consists of use cases and actors and shows the interaction between them. The key points are:</w:t>
      </w:r>
      <w:r w:rsidRPr="00210635">
        <w:rPr>
          <w:rFonts w:eastAsia="TimesNewRoman"/>
          <w:bCs/>
          <w:lang w:val="en-IN"/>
        </w:rPr>
        <w:t xml:space="preserve"> </w:t>
      </w:r>
    </w:p>
    <w:p w14:paraId="019B1A1D" w14:textId="77777777"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main purpose is to show the interaction between the use cases and the actor.</w:t>
      </w:r>
      <w:r w:rsidRPr="00210635">
        <w:rPr>
          <w:rFonts w:eastAsia="TimesNewRoman"/>
          <w:bCs/>
          <w:lang w:val="en-IN"/>
        </w:rPr>
        <w:t xml:space="preserve"> </w:t>
      </w:r>
    </w:p>
    <w:p w14:paraId="36458A73" w14:textId="77777777"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To represent the system requirement from user’s perspective.</w:t>
      </w:r>
      <w:r w:rsidRPr="00210635">
        <w:rPr>
          <w:rFonts w:eastAsia="TimesNewRoman"/>
          <w:bCs/>
          <w:lang w:val="en-IN"/>
        </w:rPr>
        <w:t xml:space="preserve"> </w:t>
      </w:r>
    </w:p>
    <w:p w14:paraId="24DD354C" w14:textId="77777777" w:rsidR="00210635" w:rsidRPr="004255C4"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use cases are the functions that are to be performed in the module.</w:t>
      </w:r>
      <w:r w:rsidRPr="00210635">
        <w:rPr>
          <w:rFonts w:eastAsia="TimesNewRoman"/>
          <w:bCs/>
          <w:lang w:val="en-IN"/>
        </w:rPr>
        <w:t xml:space="preserve"> </w:t>
      </w:r>
    </w:p>
    <w:p w14:paraId="5552698B" w14:textId="77777777" w:rsidR="004255C4" w:rsidRPr="00210635" w:rsidRDefault="004255C4" w:rsidP="004255C4">
      <w:pPr>
        <w:tabs>
          <w:tab w:val="left" w:pos="2127"/>
        </w:tabs>
        <w:spacing w:after="280" w:line="360" w:lineRule="auto"/>
        <w:ind w:left="720" w:right="705"/>
        <w:jc w:val="both"/>
        <w:rPr>
          <w:rFonts w:eastAsia="TimesNewRoman"/>
          <w:bCs/>
        </w:rPr>
      </w:pPr>
    </w:p>
    <w:p w14:paraId="55A7D788" w14:textId="77777777" w:rsidR="00291428" w:rsidRDefault="00000000" w:rsidP="00291428">
      <w:pPr>
        <w:tabs>
          <w:tab w:val="left" w:pos="3894"/>
        </w:tabs>
        <w:spacing w:after="280" w:line="360" w:lineRule="auto"/>
        <w:ind w:left="1767" w:right="705"/>
        <w:jc w:val="both"/>
        <w:rPr>
          <w:rFonts w:ascii="Georgia" w:eastAsia="TimesNewRoman" w:hAnsi="Georgia" w:cs="TimesNewRoman"/>
          <w:b/>
          <w:bCs/>
          <w:sz w:val="22"/>
          <w:szCs w:val="22"/>
        </w:rPr>
      </w:pPr>
      <w:r>
        <w:rPr>
          <w:rFonts w:ascii="Georgia" w:eastAsia="TimesNewRoman" w:hAnsi="Georgia" w:cs="TimesNewRoman"/>
          <w:b/>
          <w:bCs/>
          <w:noProof/>
          <w:sz w:val="22"/>
          <w:szCs w:val="22"/>
        </w:rPr>
        <w:pict w14:anchorId="2C31EC48">
          <v:group id="_x0000_s1628" style="position:absolute;left:0;text-align:left;margin-left:36pt;margin-top:11.15pt;width:414pt;height:206.05pt;z-index:251641344" coordorigin="2160,1663" coordsize="8280,3420">
            <v:line id="_x0000_s1148" style="position:absolute" from="9900,2203" to="9900,3283"/>
            <v:group id="_x0000_s1627" style="position:absolute;left:2160;top:1663;width:8280;height:3420" coordorigin="2160,1663" coordsize="8280,3420">
              <v:line id="_x0000_s1140" style="position:absolute" from="2700,2383" to="2700,3463"/>
              <v:group id="_x0000_s1626" style="position:absolute;left:2160;top:1663;width:8280;height:3420" coordorigin="2160,1663" coordsize="8280,3420">
                <v:group id="_x0000_s1623" style="position:absolute;left:2160;top:1843;width:1080;height:2160" coordorigin="2160,1843" coordsize="1080,2160">
                  <v:oval id="_x0000_s1139" style="position:absolute;left:2340;top:1843;width:720;height:540" fillcolor="#9cf"/>
                  <v:line id="_x0000_s1141" style="position:absolute;flip:x" from="2160,2563" to="2700,3103"/>
                  <v:line id="_x0000_s1142" style="position:absolute" from="2700,2563" to="3240,3103"/>
                  <v:line id="_x0000_s1143" style="position:absolute;flip:x" from="2160,3463" to="2700,4003"/>
                  <v:line id="_x0000_s1144" style="position:absolute" from="2700,3463" to="3240,4003"/>
                </v:group>
                <v:group id="_x0000_s1624" style="position:absolute;left:9360;top:1663;width:1080;height:2160" coordorigin="9360,1663" coordsize="1080,2160">
                  <v:oval id="_x0000_s1145" style="position:absolute;left:9540;top:1663;width:720;height:540" fillcolor="#9cf"/>
                  <v:line id="_x0000_s1149" style="position:absolute" from="9900,2383" to="10440,2923"/>
                  <v:line id="_x0000_s1150" style="position:absolute;flip:x" from="9360,2383" to="9900,2923"/>
                  <v:line id="_x0000_s1151" style="position:absolute;flip:x" from="9360,3283" to="9900,3823"/>
                  <v:line id="_x0000_s1152" style="position:absolute" from="9900,3283" to="10440,3823"/>
                </v:group>
                <v:group id="_x0000_s1625" style="position:absolute;left:4500;top:1663;width:3240;height:3420" coordorigin="4500,1663" coordsize="3240,3420">
                  <v:rect id="_x0000_s1133" style="position:absolute;left:4500;top:1663;width:3240;height:3420" fillcolor="#9cf"/>
                  <v:oval id="_x0000_s1137" style="position:absolute;left:5040;top:1828;width:2160;height:720" fillcolor="#9cf">
                    <v:textbox style="mso-next-textbox:#_x0000_s1137">
                      <w:txbxContent>
                        <w:p w14:paraId="763677D8" w14:textId="77777777" w:rsidR="00457C1F" w:rsidRPr="002B6829" w:rsidRDefault="002B6829" w:rsidP="00D25DDE">
                          <w:pPr>
                            <w:jc w:val="center"/>
                            <w:rPr>
                              <w:b/>
                              <w:sz w:val="18"/>
                              <w:szCs w:val="18"/>
                            </w:rPr>
                          </w:pPr>
                          <w:r w:rsidRPr="002B6829">
                            <w:rPr>
                              <w:b/>
                              <w:sz w:val="18"/>
                              <w:szCs w:val="18"/>
                            </w:rPr>
                            <w:t xml:space="preserve">Manage </w:t>
                          </w:r>
                          <w:r w:rsidR="0090305B">
                            <w:rPr>
                              <w:b/>
                              <w:sz w:val="18"/>
                              <w:szCs w:val="18"/>
                            </w:rPr>
                            <w:t>Products</w:t>
                          </w:r>
                        </w:p>
                      </w:txbxContent>
                    </v:textbox>
                  </v:oval>
                  <v:oval id="_x0000_s1138" style="position:absolute;left:5040;top:2728;width:2160;height:720" fillcolor="#9cf">
                    <v:textbox style="mso-next-textbox:#_x0000_s1138">
                      <w:txbxContent>
                        <w:p w14:paraId="027CB7F8" w14:textId="77777777" w:rsidR="00457C1F" w:rsidRPr="002B6829" w:rsidRDefault="006437C1" w:rsidP="00812535">
                          <w:pPr>
                            <w:jc w:val="center"/>
                            <w:rPr>
                              <w:b/>
                              <w:sz w:val="18"/>
                              <w:szCs w:val="18"/>
                            </w:rPr>
                          </w:pPr>
                          <w:r>
                            <w:rPr>
                              <w:b/>
                              <w:sz w:val="18"/>
                              <w:szCs w:val="18"/>
                            </w:rPr>
                            <w:t>Manage Feedback</w:t>
                          </w:r>
                        </w:p>
                      </w:txbxContent>
                    </v:textbox>
                  </v:oval>
                  <v:oval id="_x0000_s1168" style="position:absolute;left:5220;top:3628;width:1980;height:691" fillcolor="#9cf">
                    <v:textbox style="mso-next-textbox:#_x0000_s1168">
                      <w:txbxContent>
                        <w:p w14:paraId="7076E8D8" w14:textId="77777777" w:rsidR="00457C1F" w:rsidRPr="003745A7" w:rsidRDefault="002B6829" w:rsidP="003745A7">
                          <w:pPr>
                            <w:jc w:val="center"/>
                            <w:rPr>
                              <w:b/>
                            </w:rPr>
                          </w:pPr>
                          <w:r w:rsidRPr="002B6829">
                            <w:rPr>
                              <w:b/>
                              <w:sz w:val="16"/>
                              <w:szCs w:val="16"/>
                            </w:rPr>
                            <w:t xml:space="preserve">Manage </w:t>
                          </w:r>
                          <w:r w:rsidRPr="002B6829">
                            <w:rPr>
                              <w:b/>
                              <w:sz w:val="18"/>
                              <w:szCs w:val="18"/>
                            </w:rPr>
                            <w:t>Booking</w:t>
                          </w:r>
                        </w:p>
                      </w:txbxContent>
                    </v:textbox>
                  </v:oval>
                  <v:oval id="_x0000_s1169" style="position:absolute;left:5147;top:4409;width:1980;height:540" fillcolor="#9cf">
                    <v:textbox style="mso-next-textbox:#_x0000_s1169">
                      <w:txbxContent>
                        <w:p w14:paraId="63062391" w14:textId="77777777" w:rsidR="00457C1F" w:rsidRPr="002B6829" w:rsidRDefault="002B6829" w:rsidP="003745A7">
                          <w:pPr>
                            <w:jc w:val="center"/>
                            <w:rPr>
                              <w:b/>
                              <w:sz w:val="18"/>
                              <w:szCs w:val="18"/>
                            </w:rPr>
                          </w:pPr>
                          <w:r w:rsidRPr="002B6829">
                            <w:rPr>
                              <w:b/>
                              <w:sz w:val="18"/>
                              <w:szCs w:val="18"/>
                            </w:rPr>
                            <w:t>Manage Users</w:t>
                          </w:r>
                        </w:p>
                      </w:txbxContent>
                    </v:textbox>
                  </v:oval>
                </v:group>
                <v:line id="_x0000_s1172" style="position:absolute" from="3420,2188" to="4860,2368">
                  <v:stroke endarrow="block"/>
                </v:line>
                <v:line id="_x0000_s1183" style="position:absolute" from="3600,3448" to="5220,3808">
                  <v:stroke endarrow="block"/>
                </v:line>
                <v:line id="_x0000_s1189" style="position:absolute;flip:y" from="7527,2040" to="9327,2220">
                  <v:stroke endarrow="block"/>
                </v:line>
                <v:line id="_x0000_s1195" style="position:absolute;flip:y" from="7380,2908" to="9000,3808">
                  <v:stroke endarrow="block"/>
                </v:line>
                <v:line id="_x0000_s1198" style="position:absolute;flip:y" from="7560,2368" to="9360,2908">
                  <v:stroke endarrow="block"/>
                </v:line>
                <v:line id="_x0000_s1206" style="position:absolute" from="3600,2908" to="4860,3088">
                  <v:stroke endarrow="block"/>
                </v:line>
                <v:line id="_x0000_s1360" style="position:absolute" from="3457,4048" to="5077,4408">
                  <v:stroke endarrow="block"/>
                </v:line>
              </v:group>
            </v:group>
          </v:group>
        </w:pict>
      </w:r>
    </w:p>
    <w:p w14:paraId="230454AD" w14:textId="77777777" w:rsidR="00291428" w:rsidRPr="0041678F" w:rsidRDefault="0041678F" w:rsidP="0041678F">
      <w:pPr>
        <w:spacing w:after="280" w:line="360" w:lineRule="auto"/>
        <w:ind w:left="1429" w:right="705"/>
        <w:jc w:val="both"/>
        <w:rPr>
          <w:rFonts w:ascii="Georgia" w:eastAsia="Georgia" w:hAnsi="Georgia" w:cs="Georgia"/>
          <w:sz w:val="18"/>
          <w:szCs w:val="18"/>
          <w:u w:val="single"/>
        </w:rPr>
      </w:pPr>
      <w:r>
        <w:rPr>
          <w:rFonts w:ascii="Georgia" w:eastAsia="Georgia" w:hAnsi="Georgia" w:cs="Georgia"/>
          <w:sz w:val="18"/>
          <w:szCs w:val="18"/>
          <w:u w:val="single"/>
        </w:rPr>
        <w:t xml:space="preserve">                                    </w:t>
      </w:r>
    </w:p>
    <w:p w14:paraId="78312345" w14:textId="77777777" w:rsidR="005B1986" w:rsidRPr="005B1986" w:rsidRDefault="005B1986" w:rsidP="001513DE">
      <w:pPr>
        <w:tabs>
          <w:tab w:val="left" w:pos="4254"/>
        </w:tabs>
        <w:spacing w:after="280" w:line="360" w:lineRule="auto"/>
        <w:ind w:right="705"/>
        <w:jc w:val="both"/>
        <w:rPr>
          <w:rFonts w:ascii="Georgia" w:eastAsia="TimesNewRoman" w:hAnsi="Georgia" w:cs="TimesNewRoman"/>
          <w:b/>
          <w:bCs/>
          <w:sz w:val="22"/>
          <w:szCs w:val="22"/>
        </w:rPr>
      </w:pPr>
    </w:p>
    <w:p w14:paraId="102317A3" w14:textId="77777777" w:rsidR="005B1986" w:rsidRPr="005B1986" w:rsidRDefault="005B1986" w:rsidP="001513DE">
      <w:pPr>
        <w:tabs>
          <w:tab w:val="left" w:pos="4254"/>
        </w:tabs>
        <w:spacing w:after="280" w:line="360" w:lineRule="auto"/>
        <w:ind w:right="705"/>
        <w:jc w:val="both"/>
        <w:rPr>
          <w:rFonts w:ascii="Georgia" w:eastAsia="TimesNewRoman" w:hAnsi="Georgia" w:cs="TimesNewRoman"/>
          <w:b/>
          <w:bCs/>
          <w:sz w:val="22"/>
          <w:szCs w:val="22"/>
        </w:rPr>
      </w:pPr>
    </w:p>
    <w:p w14:paraId="2D4E8E93" w14:textId="77777777" w:rsidR="005B1986" w:rsidRPr="005B1986" w:rsidRDefault="00000000" w:rsidP="00210635">
      <w:pPr>
        <w:numPr>
          <w:ilvl w:val="0"/>
          <w:numId w:val="4"/>
        </w:numPr>
        <w:tabs>
          <w:tab w:val="left" w:pos="4254"/>
        </w:tabs>
        <w:spacing w:after="280" w:line="360" w:lineRule="auto"/>
        <w:ind w:left="2127" w:right="705" w:hanging="360"/>
        <w:jc w:val="both"/>
        <w:rPr>
          <w:rFonts w:ascii="Georgia" w:eastAsia="TimesNewRoman" w:hAnsi="Georgia" w:cs="TimesNewRoman"/>
          <w:b/>
          <w:bCs/>
          <w:sz w:val="22"/>
          <w:szCs w:val="22"/>
        </w:rPr>
      </w:pPr>
      <w:r>
        <w:pict w14:anchorId="124254C2">
          <v:shapetype id="_x0000_t202" coordsize="21600,21600" o:spt="202" path="m,l,21600r21600,l21600,xe">
            <v:stroke joinstyle="miter"/>
            <v:path gradientshapeok="t" o:connecttype="rect"/>
          </v:shapetype>
          <v:shape id="_x0000_s1039" type="#_x0000_t202" style="position:absolute;left:0;text-align:left;margin-left:385.9pt;margin-top:16.1pt;width:93.6pt;height:27.5pt;z-index:251621888;mso-wrap-distance-left:9.05pt;mso-wrap-distance-right:9.05pt" stroked="f">
            <v:fill opacity="0" color2="black"/>
            <v:textbox style="mso-next-textbox:#_x0000_s1039" inset="0,0,0,0">
              <w:txbxContent>
                <w:p w14:paraId="7E4AED5F" w14:textId="77777777" w:rsidR="00457C1F" w:rsidRDefault="00457C1F" w:rsidP="00756D01">
                  <w:pPr>
                    <w:spacing w:line="360" w:lineRule="auto"/>
                    <w:jc w:val="both"/>
                    <w:rPr>
                      <w:rFonts w:ascii="Georgia" w:hAnsi="Georgia"/>
                      <w:b/>
                    </w:rPr>
                  </w:pPr>
                  <w:r>
                    <w:rPr>
                      <w:b/>
                    </w:rPr>
                    <w:t xml:space="preserve">     </w:t>
                  </w:r>
                  <w:r w:rsidRPr="00756D01">
                    <w:rPr>
                      <w:b/>
                    </w:rPr>
                    <w:t>SYSTEM</w:t>
                  </w:r>
                </w:p>
              </w:txbxContent>
            </v:textbox>
            <w10:wrap type="square"/>
          </v:shape>
        </w:pict>
      </w:r>
      <w:r>
        <w:pict w14:anchorId="15BA5EB6">
          <v:shape id="_x0000_s1038" type="#_x0000_t202" style="position:absolute;left:0;text-align:left;margin-left:18pt;margin-top:28.1pt;width:82.85pt;height:27.5pt;z-index:251620864;mso-wrap-distance-left:9.05pt;mso-wrap-distance-right:9.05pt" stroked="f">
            <v:fill opacity="0" color2="black"/>
            <v:textbox style="mso-next-textbox:#_x0000_s1038" inset="0,0,0,0">
              <w:txbxContent>
                <w:p w14:paraId="49B6F6C4" w14:textId="77777777" w:rsidR="00457C1F" w:rsidRDefault="00457C1F" w:rsidP="00756D01">
                  <w:pPr>
                    <w:spacing w:line="360" w:lineRule="auto"/>
                    <w:jc w:val="both"/>
                    <w:rPr>
                      <w:rFonts w:ascii="Georgia" w:hAnsi="Georgia"/>
                      <w:b/>
                      <w:caps/>
                    </w:rPr>
                  </w:pPr>
                  <w:r>
                    <w:rPr>
                      <w:rFonts w:ascii="Georgia" w:hAnsi="Georgia"/>
                      <w:b/>
                      <w:caps/>
                    </w:rPr>
                    <w:t xml:space="preserve">      </w:t>
                  </w:r>
                  <w:r w:rsidRPr="00756D01">
                    <w:rPr>
                      <w:b/>
                      <w:caps/>
                    </w:rPr>
                    <w:t>ADMIN</w:t>
                  </w:r>
                </w:p>
              </w:txbxContent>
            </v:textbox>
            <w10:wrap type="square"/>
          </v:shape>
        </w:pict>
      </w:r>
    </w:p>
    <w:p w14:paraId="39C06662" w14:textId="77777777" w:rsidR="005B1986" w:rsidRPr="005B1986" w:rsidRDefault="005B1986" w:rsidP="001513DE">
      <w:pPr>
        <w:tabs>
          <w:tab w:val="left" w:pos="4254"/>
        </w:tabs>
        <w:spacing w:after="280" w:line="360" w:lineRule="auto"/>
        <w:ind w:right="705"/>
        <w:jc w:val="both"/>
        <w:rPr>
          <w:rFonts w:ascii="Georgia" w:eastAsia="TimesNewRoman" w:hAnsi="Georgia" w:cs="TimesNewRoman"/>
          <w:b/>
          <w:bCs/>
          <w:sz w:val="22"/>
          <w:szCs w:val="22"/>
        </w:rPr>
      </w:pPr>
    </w:p>
    <w:p w14:paraId="2524944C" w14:textId="77777777" w:rsidR="005B1986" w:rsidRDefault="005B1986" w:rsidP="001513DE">
      <w:pPr>
        <w:tabs>
          <w:tab w:val="left" w:pos="4254"/>
        </w:tabs>
        <w:spacing w:after="280" w:line="360" w:lineRule="auto"/>
        <w:ind w:right="705"/>
        <w:jc w:val="both"/>
        <w:rPr>
          <w:rFonts w:ascii="Georgia" w:eastAsia="TimesNewRoman" w:hAnsi="Georgia" w:cs="TimesNewRoman"/>
          <w:b/>
          <w:bCs/>
          <w:sz w:val="22"/>
          <w:szCs w:val="22"/>
        </w:rPr>
      </w:pPr>
    </w:p>
    <w:p w14:paraId="0759E128" w14:textId="77777777" w:rsidR="001513DE" w:rsidRPr="005B1986" w:rsidRDefault="001513DE" w:rsidP="001513DE">
      <w:pPr>
        <w:tabs>
          <w:tab w:val="left" w:pos="4254"/>
        </w:tabs>
        <w:spacing w:after="280" w:line="360" w:lineRule="auto"/>
        <w:ind w:right="705"/>
        <w:jc w:val="both"/>
        <w:rPr>
          <w:rFonts w:ascii="Georgia" w:eastAsia="TimesNewRoman" w:hAnsi="Georgia" w:cs="TimesNewRoman"/>
          <w:b/>
          <w:bCs/>
          <w:sz w:val="22"/>
          <w:szCs w:val="22"/>
        </w:rPr>
      </w:pPr>
    </w:p>
    <w:p w14:paraId="1E1F8231" w14:textId="77777777" w:rsidR="00210635" w:rsidRPr="003C7F82" w:rsidRDefault="005B1986" w:rsidP="003C7F82">
      <w:pPr>
        <w:tabs>
          <w:tab w:val="left" w:pos="4254"/>
        </w:tabs>
        <w:spacing w:after="280" w:line="360" w:lineRule="auto"/>
        <w:ind w:right="705"/>
        <w:jc w:val="center"/>
        <w:rPr>
          <w:rFonts w:ascii="Georgia" w:eastAsia="TimesNewRoman" w:hAnsi="Georgia" w:cs="TimesNewRoman"/>
          <w:b/>
          <w:bCs/>
          <w:sz w:val="22"/>
          <w:szCs w:val="22"/>
          <w:u w:val="single"/>
        </w:rPr>
      </w:pPr>
      <w:r w:rsidRPr="003C7F82">
        <w:rPr>
          <w:rFonts w:eastAsia="TimesNewRoman"/>
          <w:b/>
          <w:bCs/>
          <w:u w:val="single"/>
        </w:rPr>
        <w:t>Use Case Diagram between</w:t>
      </w:r>
      <w:r w:rsidR="003C7F82">
        <w:rPr>
          <w:rFonts w:eastAsia="TimesNewRoman"/>
          <w:b/>
          <w:bCs/>
          <w:u w:val="single"/>
        </w:rPr>
        <w:t xml:space="preserve"> </w:t>
      </w:r>
      <w:r w:rsidR="00C72B1F" w:rsidRPr="003C7F82">
        <w:rPr>
          <w:rFonts w:eastAsia="TimesNewRoman"/>
          <w:b/>
          <w:bCs/>
          <w:u w:val="single"/>
        </w:rPr>
        <w:t xml:space="preserve">ADMIN   </w:t>
      </w:r>
      <w:r w:rsidR="00291428" w:rsidRPr="003C7F82">
        <w:rPr>
          <w:rFonts w:eastAsia="TimesNewRoman"/>
          <w:b/>
          <w:bCs/>
          <w:u w:val="single"/>
        </w:rPr>
        <w:t xml:space="preserve">and </w:t>
      </w:r>
      <w:r w:rsidR="00C72B1F" w:rsidRPr="003C7F82">
        <w:rPr>
          <w:rFonts w:eastAsia="TimesNewRoman"/>
          <w:b/>
          <w:bCs/>
          <w:u w:val="single"/>
        </w:rPr>
        <w:t xml:space="preserve">  </w:t>
      </w:r>
      <w:r w:rsidR="00291428" w:rsidRPr="003C7F82">
        <w:rPr>
          <w:rFonts w:eastAsia="TimesNewRoman"/>
          <w:b/>
          <w:bCs/>
          <w:u w:val="single"/>
        </w:rPr>
        <w:t>SYSTEM:</w:t>
      </w:r>
    </w:p>
    <w:p w14:paraId="39D2504B" w14:textId="77777777" w:rsidR="005B1986" w:rsidRDefault="005B1986" w:rsidP="005B1986">
      <w:pPr>
        <w:tabs>
          <w:tab w:val="left" w:pos="4254"/>
        </w:tabs>
        <w:spacing w:after="280" w:line="360" w:lineRule="auto"/>
        <w:ind w:right="705"/>
        <w:jc w:val="both"/>
        <w:rPr>
          <w:rFonts w:eastAsia="TimesNewRoman"/>
          <w:b/>
          <w:bCs/>
          <w:u w:val="single"/>
        </w:rPr>
      </w:pPr>
    </w:p>
    <w:p w14:paraId="545F1374" w14:textId="77777777" w:rsidR="005B1986" w:rsidRDefault="005B1986" w:rsidP="005B1986">
      <w:pPr>
        <w:tabs>
          <w:tab w:val="left" w:pos="4254"/>
        </w:tabs>
        <w:spacing w:after="280" w:line="360" w:lineRule="auto"/>
        <w:ind w:right="705"/>
        <w:jc w:val="both"/>
        <w:rPr>
          <w:rFonts w:eastAsia="TimesNewRoman"/>
          <w:b/>
          <w:bCs/>
          <w:u w:val="single"/>
        </w:rPr>
      </w:pPr>
    </w:p>
    <w:p w14:paraId="5E7A2A8C" w14:textId="77777777" w:rsidR="005B1986" w:rsidRDefault="005B1986" w:rsidP="005B1986">
      <w:pPr>
        <w:tabs>
          <w:tab w:val="left" w:pos="4254"/>
        </w:tabs>
        <w:spacing w:after="280" w:line="360" w:lineRule="auto"/>
        <w:ind w:right="705"/>
        <w:jc w:val="both"/>
        <w:rPr>
          <w:rFonts w:eastAsia="TimesNewRoman"/>
          <w:b/>
          <w:bCs/>
          <w:u w:val="single"/>
        </w:rPr>
      </w:pPr>
    </w:p>
    <w:p w14:paraId="0FBF1BCC" w14:textId="77777777" w:rsidR="004255C4" w:rsidRDefault="004255C4" w:rsidP="005B1986">
      <w:pPr>
        <w:tabs>
          <w:tab w:val="left" w:pos="4254"/>
        </w:tabs>
        <w:spacing w:after="280" w:line="360" w:lineRule="auto"/>
        <w:ind w:right="705"/>
        <w:jc w:val="both"/>
        <w:rPr>
          <w:rFonts w:eastAsia="TimesNewRoman"/>
          <w:b/>
          <w:bCs/>
          <w:u w:val="single"/>
        </w:rPr>
      </w:pPr>
    </w:p>
    <w:p w14:paraId="319A19E8" w14:textId="77777777" w:rsidR="004255C4" w:rsidRDefault="00000000" w:rsidP="005B1986">
      <w:pPr>
        <w:tabs>
          <w:tab w:val="left" w:pos="4254"/>
        </w:tabs>
        <w:spacing w:after="280" w:line="360" w:lineRule="auto"/>
        <w:ind w:right="705"/>
        <w:jc w:val="both"/>
        <w:rPr>
          <w:rFonts w:eastAsia="TimesNewRoman"/>
          <w:b/>
          <w:bCs/>
          <w:u w:val="single"/>
        </w:rPr>
      </w:pPr>
      <w:r>
        <w:rPr>
          <w:rFonts w:ascii="Georgia" w:eastAsia="TimesNewRoman" w:hAnsi="Georgia" w:cs="TimesNewRoman"/>
          <w:b/>
          <w:bCs/>
          <w:noProof/>
          <w:color w:val="00B0F0"/>
          <w:sz w:val="22"/>
          <w:szCs w:val="22"/>
        </w:rPr>
        <w:pict w14:anchorId="29D0237E">
          <v:group id="_x0000_s1622" style="position:absolute;left:0;text-align:left;margin-left:-9pt;margin-top:4.7pt;width:445.1pt;height:222.95pt;z-index:251644416" coordorigin="2160,6765" coordsize="8280,2942">
            <v:group id="_x0000_s1619" style="position:absolute;left:2160;top:6945;width:1080;height:2160" coordorigin="2160,6945" coordsize="1080,2160">
              <v:oval id="_x0000_s1242" style="position:absolute;left:2340;top:6945;width:720;height:540" fillcolor="#9cf"/>
              <v:line id="_x0000_s1243" style="position:absolute" from="2700,7485" to="2700,8565"/>
              <v:line id="_x0000_s1244" style="position:absolute;flip:x" from="2160,7665" to="2700,8205"/>
              <v:line id="_x0000_s1245" style="position:absolute" from="2700,7665" to="3240,8205"/>
              <v:line id="_x0000_s1246" style="position:absolute;flip:x" from="2160,8565" to="2700,9105"/>
              <v:line id="_x0000_s1247" style="position:absolute" from="2700,8565" to="3240,9105"/>
            </v:group>
            <v:group id="_x0000_s1620" style="position:absolute;left:9360;top:6765;width:1080;height:2160" coordorigin="9360,6765" coordsize="1080,2160">
              <v:oval id="_x0000_s1248" style="position:absolute;left:9540;top:6765;width:720;height:540" fillcolor="#9cf"/>
              <v:line id="_x0000_s1249" style="position:absolute" from="9900,7305" to="9900,8385"/>
              <v:line id="_x0000_s1250" style="position:absolute" from="9900,7485" to="10440,8025"/>
              <v:line id="_x0000_s1251" style="position:absolute;flip:x" from="9360,7485" to="9900,8025"/>
              <v:line id="_x0000_s1252" style="position:absolute;flip:x" from="9360,8385" to="9900,8925"/>
              <v:line id="_x0000_s1253" style="position:absolute" from="9900,8385" to="10440,8925"/>
            </v:group>
            <v:line id="_x0000_s1256" style="position:absolute" from="3420,7290" to="4860,7470">
              <v:stroke endarrow="block"/>
            </v:line>
            <v:line id="_x0000_s1257" style="position:absolute" from="3240,8550" to="4860,8910">
              <v:stroke endarrow="block"/>
            </v:line>
            <v:line id="_x0000_s1259" style="position:absolute;flip:y" from="7527,7142" to="9327,7322">
              <v:stroke endarrow="block"/>
            </v:line>
            <v:line id="_x0000_s1261" style="position:absolute;flip:y" from="7380,8010" to="9000,8910">
              <v:stroke endarrow="block"/>
            </v:line>
            <v:line id="_x0000_s1262" style="position:absolute;flip:y" from="7560,7470" to="9360,8010">
              <v:stroke endarrow="block"/>
            </v:line>
            <v:line id="_x0000_s1263" style="position:absolute" from="3600,8010" to="4860,8190">
              <v:stroke endarrow="block"/>
            </v:line>
            <v:group id="_x0000_s1621" style="position:absolute;left:4860;top:6765;width:3240;height:2942" coordorigin="4500,6765" coordsize="3240,2942">
              <v:group id="_x0000_s1338" style="position:absolute;left:4500;top:6765;width:3240;height:2942" coordorigin="4155,9238" coordsize="3240,3420">
                <v:rect id="_x0000_s1239" style="position:absolute;left:4155;top:9238;width:3240;height:3420" fillcolor="#9cf"/>
                <v:oval id="_x0000_s1240" style="position:absolute;left:4695;top:9403;width:2160;height:720" fillcolor="#9cf">
                  <v:textbox style="mso-next-textbox:#_x0000_s1240">
                    <w:txbxContent>
                      <w:p w14:paraId="3A85452A" w14:textId="77777777" w:rsidR="00457C1F" w:rsidRPr="00D25DDE" w:rsidRDefault="00457C1F" w:rsidP="00812535">
                        <w:pPr>
                          <w:jc w:val="center"/>
                          <w:rPr>
                            <w:b/>
                          </w:rPr>
                        </w:pPr>
                        <w:r>
                          <w:rPr>
                            <w:b/>
                          </w:rPr>
                          <w:t>Booking</w:t>
                        </w:r>
                      </w:p>
                    </w:txbxContent>
                  </v:textbox>
                </v:oval>
                <v:oval id="_x0000_s1241" style="position:absolute;left:4695;top:10303;width:2160;height:720" fillcolor="#9cf">
                  <v:textbox style="mso-next-textbox:#_x0000_s1241">
                    <w:txbxContent>
                      <w:p w14:paraId="1659F9D2" w14:textId="77777777" w:rsidR="00457C1F" w:rsidRPr="00FD1536" w:rsidRDefault="00457C1F" w:rsidP="003D17BA">
                        <w:pPr>
                          <w:jc w:val="center"/>
                          <w:rPr>
                            <w:b/>
                          </w:rPr>
                        </w:pPr>
                        <w:r>
                          <w:rPr>
                            <w:b/>
                          </w:rPr>
                          <w:t>Cancel</w:t>
                        </w:r>
                      </w:p>
                    </w:txbxContent>
                  </v:textbox>
                </v:oval>
                <v:oval id="_x0000_s1254" style="position:absolute;left:4875;top:11203;width:1980;height:540" fillcolor="#9cf">
                  <v:textbox style="mso-next-textbox:#_x0000_s1254">
                    <w:txbxContent>
                      <w:p w14:paraId="4D6F7E91" w14:textId="77777777" w:rsidR="00457C1F" w:rsidRPr="003745A7" w:rsidRDefault="00457C1F" w:rsidP="003D17BA">
                        <w:pPr>
                          <w:jc w:val="center"/>
                          <w:rPr>
                            <w:b/>
                          </w:rPr>
                        </w:pPr>
                        <w:r w:rsidRPr="003745A7">
                          <w:rPr>
                            <w:b/>
                          </w:rPr>
                          <w:t>Search</w:t>
                        </w:r>
                      </w:p>
                    </w:txbxContent>
                  </v:textbox>
                </v:oval>
              </v:group>
              <v:oval id="_x0000_s1413" style="position:absolute;left:5220;top:9008;width:1980;height:647" fillcolor="#92cddc"/>
              <v:shape id="_x0000_s1415" type="#_x0000_t202" style="position:absolute;left:5521;top:9105;width:1462;height:448" filled="f" stroked="f">
                <v:textbox>
                  <w:txbxContent>
                    <w:p w14:paraId="38605E4E" w14:textId="77777777" w:rsidR="002B6829" w:rsidRPr="002B6829" w:rsidRDefault="00026A5C">
                      <w:pPr>
                        <w:rPr>
                          <w:b/>
                          <w:sz w:val="18"/>
                          <w:szCs w:val="18"/>
                        </w:rPr>
                      </w:pPr>
                      <w:r>
                        <w:rPr>
                          <w:b/>
                          <w:sz w:val="18"/>
                          <w:szCs w:val="18"/>
                        </w:rPr>
                        <w:t xml:space="preserve">    Feedback</w:t>
                      </w:r>
                    </w:p>
                  </w:txbxContent>
                </v:textbox>
              </v:shape>
            </v:group>
          </v:group>
        </w:pict>
      </w:r>
    </w:p>
    <w:p w14:paraId="7FE0A6FA" w14:textId="77777777" w:rsidR="005B1986" w:rsidRDefault="005B1986" w:rsidP="005B1986">
      <w:pPr>
        <w:tabs>
          <w:tab w:val="left" w:pos="4254"/>
        </w:tabs>
        <w:spacing w:after="280" w:line="360" w:lineRule="auto"/>
        <w:ind w:right="705"/>
        <w:jc w:val="both"/>
        <w:rPr>
          <w:rFonts w:eastAsia="TimesNewRoman"/>
          <w:b/>
          <w:bCs/>
          <w:u w:val="single"/>
        </w:rPr>
      </w:pPr>
    </w:p>
    <w:p w14:paraId="6872D2E2" w14:textId="77777777" w:rsidR="003D17BA" w:rsidRDefault="003D17BA" w:rsidP="004255C4">
      <w:pPr>
        <w:tabs>
          <w:tab w:val="left" w:pos="3894"/>
        </w:tabs>
        <w:spacing w:after="280" w:line="360" w:lineRule="auto"/>
        <w:ind w:left="720" w:right="705"/>
        <w:jc w:val="both"/>
        <w:rPr>
          <w:rFonts w:ascii="Georgia" w:eastAsia="TimesNewRoman" w:hAnsi="Georgia" w:cs="TimesNewRoman"/>
          <w:b/>
          <w:bCs/>
          <w:sz w:val="22"/>
          <w:szCs w:val="22"/>
        </w:rPr>
      </w:pPr>
    </w:p>
    <w:p w14:paraId="181110EE" w14:textId="77777777" w:rsidR="003D17BA" w:rsidRPr="0041678F" w:rsidRDefault="003D17BA" w:rsidP="003D17BA">
      <w:pPr>
        <w:spacing w:after="280" w:line="360" w:lineRule="auto"/>
        <w:ind w:left="1429" w:right="705"/>
        <w:jc w:val="both"/>
        <w:rPr>
          <w:rFonts w:ascii="Georgia" w:eastAsia="Georgia" w:hAnsi="Georgia" w:cs="Georgia"/>
          <w:sz w:val="18"/>
          <w:szCs w:val="18"/>
          <w:u w:val="single"/>
        </w:rPr>
      </w:pPr>
      <w:r>
        <w:rPr>
          <w:rFonts w:ascii="Georgia" w:eastAsia="Georgia" w:hAnsi="Georgia" w:cs="Georgia"/>
          <w:sz w:val="18"/>
          <w:szCs w:val="18"/>
          <w:u w:val="single"/>
        </w:rPr>
        <w:t xml:space="preserve">                                    </w:t>
      </w:r>
    </w:p>
    <w:p w14:paraId="61C3325B" w14:textId="77777777" w:rsidR="00AF41B3" w:rsidRDefault="001F5A55" w:rsidP="003D17BA">
      <w:pPr>
        <w:tabs>
          <w:tab w:val="left" w:pos="4254"/>
        </w:tabs>
        <w:spacing w:after="280" w:line="360" w:lineRule="auto"/>
        <w:ind w:right="705"/>
        <w:jc w:val="both"/>
        <w:rPr>
          <w:rFonts w:ascii="Georgia" w:eastAsia="TimesNewRoman" w:hAnsi="Georgia" w:cs="TimesNewRoman"/>
          <w:b/>
          <w:bCs/>
          <w:sz w:val="22"/>
          <w:szCs w:val="22"/>
        </w:rPr>
      </w:pPr>
      <w:r>
        <w:rPr>
          <w:rFonts w:ascii="Georgia" w:eastAsia="TimesNewRoman" w:hAnsi="Georgia" w:cs="TimesNewRoman"/>
          <w:b/>
          <w:bCs/>
          <w:sz w:val="22"/>
          <w:szCs w:val="22"/>
        </w:rPr>
        <w:t xml:space="preserve">     </w:t>
      </w:r>
      <w:r w:rsidR="00210635">
        <w:rPr>
          <w:rFonts w:ascii="Georgia" w:eastAsia="TimesNewRoman" w:hAnsi="Georgia" w:cs="TimesNewRoman"/>
          <w:b/>
          <w:bCs/>
          <w:sz w:val="22"/>
          <w:szCs w:val="22"/>
        </w:rPr>
        <w:t xml:space="preserve">                                                                     </w:t>
      </w:r>
      <w:r>
        <w:rPr>
          <w:rFonts w:ascii="Georgia" w:eastAsia="TimesNewRoman" w:hAnsi="Georgia" w:cs="TimesNewRoman"/>
          <w:b/>
          <w:bCs/>
          <w:sz w:val="22"/>
          <w:szCs w:val="22"/>
        </w:rPr>
        <w:t xml:space="preserve">  </w:t>
      </w:r>
    </w:p>
    <w:p w14:paraId="186FBA3B" w14:textId="77777777" w:rsidR="00AF41B3" w:rsidRDefault="00000000" w:rsidP="00AF41B3">
      <w:pPr>
        <w:tabs>
          <w:tab w:val="left" w:pos="4254"/>
        </w:tabs>
        <w:spacing w:after="280" w:line="360" w:lineRule="auto"/>
        <w:ind w:right="705"/>
        <w:jc w:val="center"/>
        <w:rPr>
          <w:rFonts w:eastAsia="TimesNewRoman"/>
          <w:bCs/>
        </w:rPr>
      </w:pPr>
      <w:r>
        <w:pict w14:anchorId="30EE552B">
          <v:shape id="_x0000_s1238" type="#_x0000_t202" style="position:absolute;left:0;text-align:left;margin-left:358.7pt;margin-top:10.45pt;width:110.5pt;height:27.5pt;z-index:251627008;mso-wrap-distance-left:9.05pt;mso-wrap-distance-right:9.05pt" stroked="f">
            <v:fill opacity="0" color2="black"/>
            <v:textbox style="mso-next-textbox:#_x0000_s1238" inset="0,0,0,0">
              <w:txbxContent>
                <w:p w14:paraId="22196511" w14:textId="77777777" w:rsidR="00457C1F" w:rsidRDefault="00457C1F" w:rsidP="003D17BA">
                  <w:pPr>
                    <w:spacing w:line="360" w:lineRule="auto"/>
                    <w:jc w:val="center"/>
                    <w:rPr>
                      <w:rFonts w:ascii="Georgia" w:hAnsi="Georgia"/>
                      <w:b/>
                    </w:rPr>
                  </w:pPr>
                  <w:r>
                    <w:rPr>
                      <w:rFonts w:ascii="Georgia" w:hAnsi="Georgia"/>
                      <w:b/>
                    </w:rPr>
                    <w:t>SYSTEM</w:t>
                  </w:r>
                </w:p>
              </w:txbxContent>
            </v:textbox>
            <w10:wrap type="square"/>
          </v:shape>
        </w:pict>
      </w:r>
      <w:r>
        <w:pict w14:anchorId="42461588">
          <v:shape id="_x0000_s1237" type="#_x0000_t202" style="position:absolute;left:0;text-align:left;margin-left:-19.35pt;margin-top:17.8pt;width:82.85pt;height:27.5pt;z-index:251625984;mso-wrap-distance-left:9.05pt;mso-wrap-distance-right:9.05pt" stroked="f">
            <v:fill opacity="0" color2="black"/>
            <v:textbox style="mso-next-textbox:#_x0000_s1237" inset="0,0,0,0">
              <w:txbxContent>
                <w:p w14:paraId="14909C93" w14:textId="77777777" w:rsidR="00457C1F" w:rsidRDefault="00457C1F" w:rsidP="003D17BA">
                  <w:pPr>
                    <w:rPr>
                      <w:rFonts w:ascii="Georgia" w:hAnsi="Georgia"/>
                      <w:b/>
                      <w:caps/>
                    </w:rPr>
                  </w:pPr>
                  <w:r>
                    <w:rPr>
                      <w:rFonts w:ascii="Georgia" w:hAnsi="Georgia"/>
                      <w:b/>
                      <w:caps/>
                    </w:rPr>
                    <w:t xml:space="preserve">      USER</w:t>
                  </w:r>
                </w:p>
              </w:txbxContent>
            </v:textbox>
            <w10:wrap type="square"/>
          </v:shape>
        </w:pict>
      </w:r>
    </w:p>
    <w:p w14:paraId="114835DD" w14:textId="77777777" w:rsidR="00EC3B64" w:rsidRDefault="001F5A55" w:rsidP="00AF41B3">
      <w:pPr>
        <w:tabs>
          <w:tab w:val="left" w:pos="4254"/>
        </w:tabs>
        <w:spacing w:after="280" w:line="360" w:lineRule="auto"/>
        <w:ind w:right="705"/>
        <w:jc w:val="center"/>
        <w:rPr>
          <w:rFonts w:ascii="Georgia" w:eastAsia="TimesNewRoman" w:hAnsi="Georgia" w:cs="TimesNewRoman"/>
          <w:b/>
          <w:bCs/>
          <w:sz w:val="22"/>
          <w:szCs w:val="22"/>
        </w:rPr>
      </w:pPr>
      <w:r w:rsidRPr="001F5A55">
        <w:rPr>
          <w:rFonts w:eastAsia="TimesNewRoman"/>
          <w:bCs/>
        </w:rPr>
        <w:t>Fig.</w:t>
      </w:r>
      <w:r>
        <w:rPr>
          <w:rFonts w:eastAsia="TimesNewRoman"/>
          <w:bCs/>
        </w:rPr>
        <w:t>5.2</w:t>
      </w:r>
    </w:p>
    <w:p w14:paraId="1A471D41" w14:textId="77777777" w:rsidR="005B1986" w:rsidRDefault="00210635" w:rsidP="00210635">
      <w:pPr>
        <w:tabs>
          <w:tab w:val="left" w:pos="4254"/>
        </w:tabs>
        <w:spacing w:after="280" w:line="360" w:lineRule="auto"/>
        <w:ind w:right="705"/>
        <w:jc w:val="both"/>
        <w:rPr>
          <w:rFonts w:ascii="Georgia" w:eastAsia="TimesNewRoman" w:hAnsi="Georgia" w:cs="TimesNewRoman"/>
          <w:b/>
          <w:bCs/>
          <w:sz w:val="22"/>
          <w:szCs w:val="22"/>
        </w:rPr>
      </w:pPr>
      <w:r>
        <w:rPr>
          <w:rFonts w:ascii="Georgia" w:eastAsia="TimesNewRoman" w:hAnsi="Georgia" w:cs="TimesNewRoman"/>
          <w:b/>
          <w:bCs/>
          <w:sz w:val="22"/>
          <w:szCs w:val="22"/>
        </w:rPr>
        <w:t xml:space="preserve">                                        </w:t>
      </w:r>
      <w:r w:rsidR="00EC3B64">
        <w:rPr>
          <w:rFonts w:ascii="Georgia" w:eastAsia="TimesNewRoman" w:hAnsi="Georgia" w:cs="TimesNewRoman"/>
          <w:b/>
          <w:bCs/>
          <w:sz w:val="22"/>
          <w:szCs w:val="22"/>
        </w:rPr>
        <w:t xml:space="preserve"> </w:t>
      </w:r>
    </w:p>
    <w:p w14:paraId="353A0268" w14:textId="77777777" w:rsidR="005B1986" w:rsidRDefault="005B1986" w:rsidP="00210635">
      <w:pPr>
        <w:tabs>
          <w:tab w:val="left" w:pos="4254"/>
        </w:tabs>
        <w:spacing w:after="280" w:line="360" w:lineRule="auto"/>
        <w:ind w:right="705"/>
        <w:jc w:val="both"/>
        <w:rPr>
          <w:rFonts w:ascii="Georgia" w:eastAsia="TimesNewRoman" w:hAnsi="Georgia" w:cs="TimesNewRoman"/>
          <w:b/>
          <w:bCs/>
          <w:sz w:val="22"/>
          <w:szCs w:val="22"/>
        </w:rPr>
      </w:pPr>
    </w:p>
    <w:p w14:paraId="0D7B27AD" w14:textId="77777777" w:rsidR="005B1986" w:rsidRDefault="003D17BA" w:rsidP="00091F63">
      <w:pPr>
        <w:tabs>
          <w:tab w:val="left" w:pos="4254"/>
        </w:tabs>
        <w:spacing w:after="280" w:line="360" w:lineRule="auto"/>
        <w:ind w:right="705"/>
        <w:jc w:val="center"/>
        <w:rPr>
          <w:rFonts w:eastAsia="TimesNewRoman"/>
          <w:b/>
          <w:bCs/>
          <w:sz w:val="22"/>
          <w:szCs w:val="22"/>
          <w:u w:val="single"/>
        </w:rPr>
      </w:pPr>
      <w:r w:rsidRPr="00812535">
        <w:rPr>
          <w:rFonts w:eastAsia="TimesNewRoman"/>
          <w:b/>
          <w:bCs/>
          <w:sz w:val="22"/>
          <w:szCs w:val="22"/>
          <w:u w:val="single"/>
        </w:rPr>
        <w:t>Use Case Diagram between USER   and   SYSTEM:</w:t>
      </w:r>
    </w:p>
    <w:p w14:paraId="48ADCDCC" w14:textId="77777777" w:rsidR="003D00F5" w:rsidRDefault="003D00F5" w:rsidP="00091F63">
      <w:pPr>
        <w:tabs>
          <w:tab w:val="left" w:pos="4254"/>
        </w:tabs>
        <w:spacing w:after="280" w:line="360" w:lineRule="auto"/>
        <w:ind w:right="705"/>
        <w:jc w:val="center"/>
        <w:rPr>
          <w:rFonts w:eastAsia="TimesNewRoman"/>
          <w:b/>
          <w:bCs/>
          <w:sz w:val="22"/>
          <w:szCs w:val="22"/>
          <w:u w:val="single"/>
        </w:rPr>
      </w:pPr>
    </w:p>
    <w:p w14:paraId="4EBCDC8E" w14:textId="77777777" w:rsidR="003D00F5" w:rsidRDefault="003D00F5" w:rsidP="00091F63">
      <w:pPr>
        <w:tabs>
          <w:tab w:val="left" w:pos="4254"/>
        </w:tabs>
        <w:spacing w:after="280" w:line="360" w:lineRule="auto"/>
        <w:ind w:right="705"/>
        <w:jc w:val="center"/>
        <w:rPr>
          <w:rFonts w:eastAsia="TimesNewRoman"/>
          <w:b/>
          <w:bCs/>
          <w:sz w:val="22"/>
          <w:szCs w:val="22"/>
          <w:u w:val="single"/>
        </w:rPr>
      </w:pPr>
    </w:p>
    <w:p w14:paraId="3E661E6F" w14:textId="77777777" w:rsidR="003D00F5" w:rsidRDefault="003D00F5" w:rsidP="00091F63">
      <w:pPr>
        <w:tabs>
          <w:tab w:val="left" w:pos="4254"/>
        </w:tabs>
        <w:spacing w:after="280" w:line="360" w:lineRule="auto"/>
        <w:ind w:right="705"/>
        <w:jc w:val="center"/>
        <w:rPr>
          <w:rFonts w:eastAsia="TimesNewRoman"/>
          <w:b/>
          <w:bCs/>
          <w:sz w:val="22"/>
          <w:szCs w:val="22"/>
          <w:u w:val="single"/>
        </w:rPr>
      </w:pPr>
    </w:p>
    <w:p w14:paraId="6EAA62E9" w14:textId="77777777" w:rsidR="003D00F5" w:rsidRDefault="003D00F5" w:rsidP="00091F63">
      <w:pPr>
        <w:tabs>
          <w:tab w:val="left" w:pos="4254"/>
        </w:tabs>
        <w:spacing w:after="280" w:line="360" w:lineRule="auto"/>
        <w:ind w:right="705"/>
        <w:jc w:val="center"/>
        <w:rPr>
          <w:rFonts w:eastAsia="TimesNewRoman"/>
          <w:b/>
          <w:bCs/>
          <w:sz w:val="22"/>
          <w:szCs w:val="22"/>
          <w:u w:val="single"/>
        </w:rPr>
      </w:pPr>
    </w:p>
    <w:p w14:paraId="19A175A4" w14:textId="77777777" w:rsidR="003D00F5" w:rsidRDefault="003D00F5" w:rsidP="00091F63">
      <w:pPr>
        <w:tabs>
          <w:tab w:val="left" w:pos="4254"/>
        </w:tabs>
        <w:spacing w:after="280" w:line="360" w:lineRule="auto"/>
        <w:ind w:right="705"/>
        <w:jc w:val="center"/>
        <w:rPr>
          <w:rFonts w:eastAsia="TimesNewRoman"/>
          <w:b/>
          <w:bCs/>
          <w:sz w:val="22"/>
          <w:szCs w:val="22"/>
          <w:u w:val="single"/>
        </w:rPr>
      </w:pPr>
    </w:p>
    <w:p w14:paraId="622AC4C1" w14:textId="77777777" w:rsidR="004255C4" w:rsidRDefault="004255C4" w:rsidP="00091F63">
      <w:pPr>
        <w:tabs>
          <w:tab w:val="left" w:pos="4254"/>
        </w:tabs>
        <w:spacing w:after="280" w:line="360" w:lineRule="auto"/>
        <w:ind w:right="705"/>
        <w:jc w:val="center"/>
        <w:rPr>
          <w:rFonts w:eastAsia="TimesNewRoman"/>
          <w:b/>
          <w:bCs/>
          <w:sz w:val="22"/>
          <w:szCs w:val="22"/>
          <w:u w:val="single"/>
        </w:rPr>
      </w:pPr>
    </w:p>
    <w:p w14:paraId="1DCB1873" w14:textId="77777777" w:rsidR="004255C4" w:rsidRDefault="004255C4" w:rsidP="00091F63">
      <w:pPr>
        <w:tabs>
          <w:tab w:val="left" w:pos="4254"/>
        </w:tabs>
        <w:spacing w:after="280" w:line="360" w:lineRule="auto"/>
        <w:ind w:right="705"/>
        <w:jc w:val="center"/>
        <w:rPr>
          <w:rFonts w:eastAsia="TimesNewRoman"/>
          <w:b/>
          <w:bCs/>
          <w:sz w:val="22"/>
          <w:szCs w:val="22"/>
          <w:u w:val="single"/>
        </w:rPr>
      </w:pPr>
    </w:p>
    <w:p w14:paraId="1375C2AE" w14:textId="77777777" w:rsidR="004255C4" w:rsidRDefault="004255C4" w:rsidP="00091F63">
      <w:pPr>
        <w:tabs>
          <w:tab w:val="left" w:pos="4254"/>
        </w:tabs>
        <w:spacing w:after="280" w:line="360" w:lineRule="auto"/>
        <w:ind w:right="705"/>
        <w:jc w:val="center"/>
        <w:rPr>
          <w:rFonts w:eastAsia="TimesNewRoman"/>
          <w:b/>
          <w:bCs/>
          <w:sz w:val="22"/>
          <w:szCs w:val="22"/>
          <w:u w:val="single"/>
        </w:rPr>
      </w:pPr>
    </w:p>
    <w:p w14:paraId="27BA4AF4" w14:textId="77777777" w:rsidR="004255C4" w:rsidRDefault="004255C4" w:rsidP="00091F63">
      <w:pPr>
        <w:tabs>
          <w:tab w:val="left" w:pos="4254"/>
        </w:tabs>
        <w:spacing w:after="280" w:line="360" w:lineRule="auto"/>
        <w:ind w:right="705"/>
        <w:jc w:val="center"/>
        <w:rPr>
          <w:rFonts w:eastAsia="TimesNewRoman"/>
          <w:b/>
          <w:bCs/>
          <w:sz w:val="22"/>
          <w:szCs w:val="22"/>
          <w:u w:val="single"/>
        </w:rPr>
      </w:pPr>
    </w:p>
    <w:p w14:paraId="30DA3FE5" w14:textId="77777777" w:rsidR="004255C4" w:rsidRDefault="004255C4" w:rsidP="00091F63">
      <w:pPr>
        <w:tabs>
          <w:tab w:val="left" w:pos="4254"/>
        </w:tabs>
        <w:spacing w:after="280" w:line="360" w:lineRule="auto"/>
        <w:ind w:right="705"/>
        <w:jc w:val="center"/>
        <w:rPr>
          <w:rFonts w:eastAsia="TimesNewRoman"/>
          <w:b/>
          <w:bCs/>
          <w:sz w:val="22"/>
          <w:szCs w:val="22"/>
          <w:u w:val="single"/>
        </w:rPr>
      </w:pPr>
    </w:p>
    <w:p w14:paraId="3FD1F215" w14:textId="77777777" w:rsidR="001F5A55" w:rsidRDefault="001F5A55" w:rsidP="00A0255D">
      <w:pPr>
        <w:spacing w:line="360" w:lineRule="auto"/>
        <w:jc w:val="both"/>
        <w:rPr>
          <w:b/>
          <w:sz w:val="28"/>
          <w:szCs w:val="28"/>
          <w:u w:val="single"/>
        </w:rPr>
      </w:pPr>
    </w:p>
    <w:p w14:paraId="7440EAD0" w14:textId="77777777" w:rsidR="00D523ED" w:rsidRDefault="00D523ED" w:rsidP="00A0255D">
      <w:pPr>
        <w:spacing w:line="360" w:lineRule="auto"/>
        <w:jc w:val="both"/>
        <w:rPr>
          <w:b/>
          <w:sz w:val="28"/>
          <w:szCs w:val="28"/>
          <w:u w:val="single"/>
        </w:rPr>
      </w:pPr>
    </w:p>
    <w:p w14:paraId="797D2FEF" w14:textId="77777777" w:rsidR="00961F2A" w:rsidRDefault="00961F2A" w:rsidP="00A0255D">
      <w:pPr>
        <w:spacing w:line="360" w:lineRule="auto"/>
        <w:jc w:val="both"/>
        <w:rPr>
          <w:b/>
          <w:sz w:val="28"/>
          <w:szCs w:val="28"/>
          <w:u w:val="single"/>
        </w:rPr>
      </w:pPr>
    </w:p>
    <w:p w14:paraId="52A4E620" w14:textId="77777777" w:rsidR="00A770CB" w:rsidRDefault="004C7E58" w:rsidP="00A0255D">
      <w:pPr>
        <w:spacing w:line="360" w:lineRule="auto"/>
        <w:jc w:val="both"/>
      </w:pPr>
      <w:r w:rsidRPr="004C7E58">
        <w:rPr>
          <w:b/>
          <w:sz w:val="28"/>
          <w:szCs w:val="28"/>
          <w:u w:val="single"/>
        </w:rPr>
        <w:t>Sequence Diagram For Administrator</w:t>
      </w:r>
      <w:r w:rsidR="00A770CB">
        <w:rPr>
          <w:b/>
          <w:sz w:val="28"/>
          <w:szCs w:val="28"/>
          <w:u w:val="single"/>
        </w:rPr>
        <w:t>:-</w:t>
      </w:r>
    </w:p>
    <w:p w14:paraId="1B1D2EAC" w14:textId="77777777" w:rsidR="00A770CB" w:rsidRDefault="00A770CB" w:rsidP="00A0255D">
      <w:pPr>
        <w:spacing w:line="360" w:lineRule="auto"/>
        <w:jc w:val="both"/>
      </w:pPr>
    </w:p>
    <w:p w14:paraId="4994362E" w14:textId="77777777" w:rsidR="00A770CB" w:rsidRDefault="00A770CB" w:rsidP="00A770CB"/>
    <w:p w14:paraId="55EF574E" w14:textId="77777777" w:rsidR="00A770CB" w:rsidRDefault="00A770CB" w:rsidP="00A770CB"/>
    <w:p w14:paraId="59F527F2" w14:textId="77777777" w:rsidR="00A770CB" w:rsidRDefault="00A770CB" w:rsidP="00A770CB"/>
    <w:p w14:paraId="2D0A5C3C" w14:textId="77777777" w:rsidR="00A770CB" w:rsidRDefault="00A770CB" w:rsidP="00A770CB"/>
    <w:p w14:paraId="0181442A" w14:textId="77777777" w:rsidR="00A770CB" w:rsidRDefault="00000000" w:rsidP="00A770CB">
      <w:r>
        <w:rPr>
          <w:noProof/>
        </w:rPr>
        <w:pict w14:anchorId="15B4E41E">
          <v:rect id="_x0000_s1295" style="position:absolute;margin-left:-45pt;margin-top:157.9pt;width:126pt;height:26.9pt;z-index:251628032" stroked="f">
            <v:textbox style="mso-next-textbox:#_x0000_s1295">
              <w:txbxContent>
                <w:p w14:paraId="6C57E950" w14:textId="77777777" w:rsidR="00457C1F" w:rsidRPr="00877987" w:rsidRDefault="00457C1F" w:rsidP="00093919">
                  <w:pPr>
                    <w:jc w:val="both"/>
                    <w:rPr>
                      <w:b/>
                    </w:rPr>
                  </w:pPr>
                  <w:r>
                    <w:rPr>
                      <w:b/>
                    </w:rPr>
                    <w:t xml:space="preserve">            </w:t>
                  </w:r>
                  <w:r w:rsidRPr="00877987">
                    <w:rPr>
                      <w:b/>
                    </w:rPr>
                    <w:t>Administrator</w:t>
                  </w:r>
                </w:p>
              </w:txbxContent>
            </v:textbox>
          </v:rect>
        </w:pict>
      </w:r>
      <w:r>
        <w:rPr>
          <w:noProof/>
        </w:rPr>
        <w:pict w14:anchorId="57A000FA">
          <v:rect id="_x0000_s1297" style="position:absolute;margin-left:0;margin-top:256.8pt;width:90pt;height:27pt;z-index:251629056" stroked="f">
            <v:textbox style="mso-next-textbox:#_x0000_s1297">
              <w:txbxContent>
                <w:p w14:paraId="739F2C3E" w14:textId="77777777" w:rsidR="00457C1F" w:rsidRPr="002A5DE9" w:rsidRDefault="00457C1F" w:rsidP="00A770CB">
                  <w:pPr>
                    <w:jc w:val="center"/>
                    <w:rPr>
                      <w:b/>
                    </w:rPr>
                  </w:pPr>
                  <w:proofErr w:type="spellStart"/>
                  <w:r w:rsidRPr="002A5DE9">
                    <w:rPr>
                      <w:b/>
                    </w:rPr>
                    <w:t>Success:hide</w:t>
                  </w:r>
                  <w:proofErr w:type="spellEnd"/>
                  <w:r w:rsidRPr="002A5DE9">
                    <w:rPr>
                      <w:b/>
                    </w:rPr>
                    <w:t>()</w:t>
                  </w:r>
                </w:p>
              </w:txbxContent>
            </v:textbox>
          </v:rect>
        </w:pict>
      </w:r>
      <w:r>
        <w:pict w14:anchorId="6500A61F">
          <v:group id="_x0000_s1265" editas="canvas" style="width:486pt;height:351pt;mso-position-horizontal-relative:char;mso-position-vertical-relative:line" coordorigin="2527,4260" coordsize="8100,6017">
            <o:lock v:ext="edit" aspectratio="t"/>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14:paraId="60A4C009" w14:textId="77777777" w:rsidR="00457C1F" w:rsidRPr="00DE7D76" w:rsidRDefault="00457C1F"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14:paraId="53023000" w14:textId="77777777" w:rsidR="00457C1F" w:rsidRPr="00DE7D76" w:rsidRDefault="00457C1F"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14:paraId="71D96767" w14:textId="77777777" w:rsidR="00457C1F" w:rsidRPr="00DE7D76" w:rsidRDefault="00457C1F"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14:paraId="69E98081" w14:textId="77777777" w:rsidR="00457C1F" w:rsidRPr="00877987" w:rsidRDefault="00457C1F" w:rsidP="00A770CB">
                    <w:pPr>
                      <w:jc w:val="center"/>
                      <w:rPr>
                        <w:b/>
                        <w:sz w:val="20"/>
                        <w:szCs w:val="20"/>
                      </w:rPr>
                    </w:pPr>
                    <w:r>
                      <w:rPr>
                        <w:b/>
                        <w:sz w:val="20"/>
                        <w:szCs w:val="20"/>
                      </w:rPr>
                      <w:t xml:space="preserve"> </w:t>
                    </w:r>
                    <w:r w:rsidRPr="00877987">
                      <w:rPr>
                        <w:b/>
                        <w:sz w:val="20"/>
                        <w:szCs w:val="20"/>
                      </w:rPr>
                      <w:t>Login</w:t>
                    </w:r>
                  </w:p>
                  <w:p w14:paraId="3DF3CC00" w14:textId="77777777" w:rsidR="00457C1F" w:rsidRPr="00877987" w:rsidRDefault="00457C1F"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14:paraId="2BFB5774" w14:textId="77777777" w:rsidR="00457C1F" w:rsidRPr="00AD1454" w:rsidRDefault="00457C1F"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14:paraId="6FB94CED" w14:textId="77777777" w:rsidR="00457C1F" w:rsidRPr="004E325D" w:rsidRDefault="00457C1F" w:rsidP="00093919">
                    <w:pPr>
                      <w:jc w:val="both"/>
                      <w:rPr>
                        <w:b/>
                      </w:rPr>
                    </w:pPr>
                    <w:r w:rsidRPr="004E325D">
                      <w:rPr>
                        <w:b/>
                      </w:rPr>
                      <w:t>:</w:t>
                    </w:r>
                    <w:proofErr w:type="spellStart"/>
                    <w:r w:rsidRPr="004E325D">
                      <w:rPr>
                        <w:b/>
                      </w:rPr>
                      <w:t>executeQuery</w:t>
                    </w:r>
                    <w:proofErr w:type="spellEnd"/>
                    <w:r w:rsidRPr="004E325D">
                      <w:rPr>
                        <w:b/>
                      </w:rPr>
                      <w:t>()</w:t>
                    </w:r>
                  </w:p>
                </w:txbxContent>
              </v:textbox>
            </v:rect>
            <v:rect id="_x0000_s1288" style="position:absolute;left:7177;top:6945;width:1350;height:463" stroked="f">
              <v:textbox style="mso-next-textbox:#_x0000_s1288">
                <w:txbxContent>
                  <w:p w14:paraId="66C6D44A" w14:textId="77777777" w:rsidR="00457C1F" w:rsidRPr="004E325D" w:rsidRDefault="00457C1F" w:rsidP="00093919">
                    <w:pPr>
                      <w:jc w:val="both"/>
                      <w:rPr>
                        <w:b/>
                      </w:rPr>
                    </w:pPr>
                    <w:r w:rsidRPr="004E325D">
                      <w:rPr>
                        <w:b/>
                      </w:rPr>
                      <w:t>Response</w:t>
                    </w:r>
                  </w:p>
                </w:txbxContent>
              </v:textbox>
            </v:rect>
            <v:rect id="_x0000_s1289" style="position:absolute;left:4627;top:7192;width:1650;height:462" stroked="f">
              <v:textbox style="mso-next-textbox:#_x0000_s1289">
                <w:txbxContent>
                  <w:p w14:paraId="2C70E878" w14:textId="77777777" w:rsidR="00457C1F" w:rsidRPr="000522C1" w:rsidRDefault="00457C1F" w:rsidP="00093919">
                    <w:pPr>
                      <w:jc w:val="both"/>
                      <w:rPr>
                        <w:b/>
                      </w:rPr>
                    </w:pPr>
                    <w:r w:rsidRPr="000522C1">
                      <w:rPr>
                        <w:b/>
                      </w:rPr>
                      <w:t>Show Result</w:t>
                    </w:r>
                  </w:p>
                </w:txbxContent>
              </v:textbox>
            </v:rect>
            <v:rect id="_x0000_s1296" style="position:absolute;left:4477;top:8684;width:1500;height:463" stroked="f">
              <v:textbox style="mso-next-textbox:#_x0000_s1296">
                <w:txbxContent>
                  <w:p w14:paraId="615B774E" w14:textId="77777777" w:rsidR="00457C1F" w:rsidRPr="009B75DB" w:rsidRDefault="00457C1F" w:rsidP="00A0255D">
                    <w:pPr>
                      <w:spacing w:line="360" w:lineRule="auto"/>
                      <w:jc w:val="center"/>
                      <w:rPr>
                        <w:b/>
                      </w:rPr>
                    </w:pPr>
                    <w:proofErr w:type="spellStart"/>
                    <w:r w:rsidRPr="009B75DB">
                      <w:rPr>
                        <w:b/>
                      </w:rPr>
                      <w:t>Failed:show</w:t>
                    </w:r>
                    <w:proofErr w:type="spellEnd"/>
                    <w:r w:rsidRPr="009B75DB">
                      <w:rPr>
                        <w:b/>
                      </w:rPr>
                      <w:t>()</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anchorlock/>
          </v:group>
        </w:pict>
      </w:r>
    </w:p>
    <w:p w14:paraId="5720B4FB" w14:textId="77777777" w:rsidR="00A770CB" w:rsidRDefault="00A770CB" w:rsidP="00A770CB"/>
    <w:p w14:paraId="1CCBE418" w14:textId="77777777" w:rsidR="00A770CB" w:rsidRDefault="001F5A55" w:rsidP="00A770CB">
      <w:r>
        <w:t xml:space="preserve">                                                                        </w:t>
      </w:r>
      <w:r w:rsidRPr="001F5A55">
        <w:rPr>
          <w:rFonts w:eastAsia="TimesNewRoman"/>
          <w:bCs/>
        </w:rPr>
        <w:t>Fig.</w:t>
      </w:r>
      <w:r>
        <w:rPr>
          <w:rFonts w:eastAsia="TimesNewRoman"/>
          <w:bCs/>
        </w:rPr>
        <w:t>5.4</w:t>
      </w:r>
    </w:p>
    <w:p w14:paraId="54FA22AB" w14:textId="77777777" w:rsidR="00A770CB" w:rsidRPr="00877987" w:rsidRDefault="001F5A55" w:rsidP="00A770CB">
      <w:pPr>
        <w:rPr>
          <w:sz w:val="20"/>
          <w:szCs w:val="20"/>
        </w:rPr>
      </w:pPr>
      <w:r>
        <w:rPr>
          <w:sz w:val="20"/>
          <w:szCs w:val="20"/>
        </w:rPr>
        <w:t xml:space="preserve">                                                                               </w:t>
      </w:r>
    </w:p>
    <w:p w14:paraId="1B10CB92" w14:textId="77777777" w:rsidR="00A770CB" w:rsidRDefault="00A770CB" w:rsidP="00A770CB"/>
    <w:p w14:paraId="6E5E6485" w14:textId="77777777" w:rsidR="00FB465C" w:rsidRDefault="00FB465C" w:rsidP="00A0255D">
      <w:pPr>
        <w:spacing w:line="360" w:lineRule="auto"/>
        <w:jc w:val="both"/>
        <w:rPr>
          <w:b/>
          <w:sz w:val="28"/>
          <w:szCs w:val="28"/>
          <w:u w:val="single"/>
        </w:rPr>
      </w:pPr>
    </w:p>
    <w:p w14:paraId="36434345" w14:textId="77777777" w:rsidR="00D523ED" w:rsidRDefault="00D523ED" w:rsidP="00A0255D">
      <w:pPr>
        <w:spacing w:line="360" w:lineRule="auto"/>
        <w:jc w:val="both"/>
        <w:rPr>
          <w:b/>
          <w:sz w:val="28"/>
          <w:szCs w:val="28"/>
          <w:u w:val="single"/>
        </w:rPr>
      </w:pPr>
    </w:p>
    <w:p w14:paraId="4D7878C5" w14:textId="77777777" w:rsidR="00D523ED" w:rsidRDefault="00D523ED" w:rsidP="00A0255D">
      <w:pPr>
        <w:spacing w:line="360" w:lineRule="auto"/>
        <w:jc w:val="both"/>
        <w:rPr>
          <w:b/>
          <w:sz w:val="28"/>
          <w:szCs w:val="28"/>
          <w:u w:val="single"/>
        </w:rPr>
      </w:pPr>
    </w:p>
    <w:p w14:paraId="21BDFB14" w14:textId="77777777" w:rsidR="00D523ED" w:rsidRDefault="00D523ED" w:rsidP="00A0255D">
      <w:pPr>
        <w:spacing w:line="360" w:lineRule="auto"/>
        <w:jc w:val="both"/>
        <w:rPr>
          <w:b/>
          <w:sz w:val="28"/>
          <w:szCs w:val="28"/>
          <w:u w:val="single"/>
        </w:rPr>
      </w:pPr>
    </w:p>
    <w:p w14:paraId="1055FC1F" w14:textId="77777777" w:rsidR="00D523ED" w:rsidRDefault="00D523ED" w:rsidP="00A0255D">
      <w:pPr>
        <w:spacing w:line="360" w:lineRule="auto"/>
        <w:jc w:val="both"/>
        <w:rPr>
          <w:b/>
          <w:sz w:val="28"/>
          <w:szCs w:val="28"/>
          <w:u w:val="single"/>
        </w:rPr>
      </w:pPr>
    </w:p>
    <w:p w14:paraId="4DB5DA2C" w14:textId="77777777" w:rsidR="00D523ED" w:rsidRDefault="00D523ED" w:rsidP="00A0255D">
      <w:pPr>
        <w:spacing w:line="360" w:lineRule="auto"/>
        <w:jc w:val="both"/>
        <w:rPr>
          <w:b/>
          <w:sz w:val="28"/>
          <w:szCs w:val="28"/>
          <w:u w:val="single"/>
        </w:rPr>
      </w:pPr>
    </w:p>
    <w:p w14:paraId="547FAA91" w14:textId="77777777" w:rsidR="00D523ED" w:rsidRDefault="00D523ED" w:rsidP="00A0255D">
      <w:pPr>
        <w:spacing w:line="360" w:lineRule="auto"/>
        <w:jc w:val="both"/>
        <w:rPr>
          <w:b/>
          <w:sz w:val="28"/>
          <w:szCs w:val="28"/>
          <w:u w:val="single"/>
        </w:rPr>
      </w:pPr>
    </w:p>
    <w:p w14:paraId="40BF5BAF" w14:textId="77777777" w:rsidR="00AE6AFF" w:rsidRDefault="00AE6AFF" w:rsidP="00A0255D">
      <w:pPr>
        <w:spacing w:line="360" w:lineRule="auto"/>
        <w:jc w:val="both"/>
      </w:pPr>
      <w:r w:rsidRPr="004C7E58">
        <w:rPr>
          <w:b/>
          <w:sz w:val="28"/>
          <w:szCs w:val="28"/>
          <w:u w:val="single"/>
        </w:rPr>
        <w:t xml:space="preserve">Sequence Diagram For </w:t>
      </w:r>
      <w:r w:rsidR="00000000">
        <w:rPr>
          <w:noProof/>
        </w:rPr>
        <w:pict w14:anchorId="64F1CCE0">
          <v:line id="_x0000_s1327" style="position:absolute;left:0;text-align:left;z-index:251633152;mso-position-horizontal-relative:text;mso-position-vertical-relative:text" from="9pt,324pt" to="36pt,342pt" strokeweight="1.5pt"/>
        </w:pict>
      </w:r>
      <w:r w:rsidR="00000000">
        <w:rPr>
          <w:noProof/>
        </w:rPr>
        <w:pict w14:anchorId="2B4D9082">
          <v:line id="_x0000_s1326" style="position:absolute;left:0;text-align:left;flip:x;z-index:251632128;mso-position-horizontal-relative:text;mso-position-vertical-relative:text" from="-18pt,324pt" to="9pt,342pt" strokeweight="1.5pt"/>
        </w:pict>
      </w:r>
      <w:r w:rsidR="00000000">
        <w:rPr>
          <w:noProof/>
        </w:rPr>
        <w:pict w14:anchorId="59AD8A9D">
          <v:line id="_x0000_s1325" style="position:absolute;left:0;text-align:left;z-index:251631104;mso-position-horizontal-relative:text;mso-position-vertical-relative:text" from="-18pt,279pt" to="36pt,279pt" strokeweight="1.5pt"/>
        </w:pict>
      </w:r>
      <w:r w:rsidR="00000000">
        <w:rPr>
          <w:noProof/>
        </w:rPr>
        <w:pict w14:anchorId="71AB9C7F">
          <v:line id="_x0000_s1324" style="position:absolute;left:0;text-align:left;z-index:251630080;mso-position-horizontal-relative:text;mso-position-vertical-relative:text" from="9pt,261pt" to="9pt,324pt" strokeweight="2.25pt"/>
        </w:pict>
      </w:r>
      <w:r>
        <w:rPr>
          <w:b/>
          <w:sz w:val="28"/>
          <w:szCs w:val="28"/>
          <w:u w:val="single"/>
        </w:rPr>
        <w:t>User:-</w:t>
      </w:r>
    </w:p>
    <w:p w14:paraId="082D2EB5" w14:textId="77777777" w:rsidR="00AE6AFF" w:rsidRDefault="00AE6AFF" w:rsidP="00AE6AFF"/>
    <w:p w14:paraId="486578F8" w14:textId="77777777" w:rsidR="00AE6AFF" w:rsidRDefault="00AE6AFF" w:rsidP="00AE6AFF"/>
    <w:p w14:paraId="77DEAA2B" w14:textId="77777777" w:rsidR="00AE6AFF" w:rsidRDefault="00AE6AFF" w:rsidP="00AE6AFF"/>
    <w:p w14:paraId="343318ED" w14:textId="77777777" w:rsidR="00AE6AFF" w:rsidRDefault="00AE6AFF" w:rsidP="00AE6AFF"/>
    <w:p w14:paraId="275005C1" w14:textId="77777777" w:rsidR="00AE6AFF" w:rsidRDefault="00AE6AFF" w:rsidP="00AE6AFF"/>
    <w:p w14:paraId="43F985CB" w14:textId="77777777" w:rsidR="00AE6AFF" w:rsidRDefault="00000000" w:rsidP="00AE6AFF">
      <w:r>
        <w:rPr>
          <w:noProof/>
        </w:rPr>
        <w:pict w14:anchorId="5F9FB0D1">
          <v:rect id="_x0000_s1328" style="position:absolute;margin-left:-40.6pt;margin-top:91.2pt;width:90pt;height:27pt;z-index:251634176" stroked="f">
            <v:textbox style="mso-next-textbox:#_x0000_s1328">
              <w:txbxContent>
                <w:p w14:paraId="59A666B1" w14:textId="77777777" w:rsidR="00457C1F" w:rsidRPr="00482B3C" w:rsidRDefault="00457C1F" w:rsidP="00482B3C">
                  <w:pPr>
                    <w:jc w:val="center"/>
                    <w:rPr>
                      <w:b/>
                    </w:rPr>
                  </w:pPr>
                  <w:r w:rsidRPr="00482B3C">
                    <w:rPr>
                      <w:b/>
                    </w:rPr>
                    <w:t>User</w:t>
                  </w:r>
                </w:p>
              </w:txbxContent>
            </v:textbox>
          </v:rect>
        </w:pict>
      </w:r>
      <w:r>
        <w:rPr>
          <w:noProof/>
        </w:rPr>
        <w:pict w14:anchorId="0C4F255C">
          <v:oval id="_x0000_s1618" style="position:absolute;margin-left:-12.9pt;margin-top:127.2pt;width:39.9pt;height:36.25pt;z-index:251695616" strokeweight="1.75pt"/>
        </w:pict>
      </w:r>
      <w:r>
        <w:rPr>
          <w:noProof/>
        </w:rPr>
        <w:pict w14:anchorId="5358EF52">
          <v:rect id="_x0000_s1330" style="position:absolute;margin-left:0;margin-top:256.8pt;width:93.3pt;height:27pt;z-index:251636224" stroked="f">
            <v:textbox style="mso-next-textbox:#_x0000_s1330">
              <w:txbxContent>
                <w:p w14:paraId="29A23516" w14:textId="77777777" w:rsidR="00457C1F" w:rsidRPr="002A5DE9" w:rsidRDefault="00457C1F" w:rsidP="00441C11">
                  <w:pPr>
                    <w:jc w:val="both"/>
                    <w:rPr>
                      <w:b/>
                    </w:rPr>
                  </w:pPr>
                  <w:proofErr w:type="spellStart"/>
                  <w:r w:rsidRPr="002A5DE9">
                    <w:rPr>
                      <w:b/>
                    </w:rPr>
                    <w:t>Success:hide</w:t>
                  </w:r>
                  <w:proofErr w:type="spellEnd"/>
                  <w:r w:rsidRPr="002A5DE9">
                    <w:rPr>
                      <w:b/>
                    </w:rPr>
                    <w:t>()</w:t>
                  </w:r>
                </w:p>
              </w:txbxContent>
            </v:textbox>
          </v:rect>
        </w:pict>
      </w:r>
      <w:r>
        <w:pict w14:anchorId="1A1E0063">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14:paraId="4E2AD769" w14:textId="77777777" w:rsidR="00457C1F" w:rsidRPr="00DE7D76" w:rsidRDefault="00457C1F"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14:paraId="1B1C3037" w14:textId="77777777" w:rsidR="00457C1F" w:rsidRPr="00DE7D76" w:rsidRDefault="00457C1F"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14:paraId="76C0EF49" w14:textId="77777777" w:rsidR="00457C1F" w:rsidRPr="00DE7D76" w:rsidRDefault="00457C1F"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14:paraId="7C2AA767" w14:textId="77777777" w:rsidR="00457C1F" w:rsidRPr="00877987" w:rsidRDefault="00457C1F" w:rsidP="00AE6AFF">
                    <w:pPr>
                      <w:jc w:val="center"/>
                      <w:rPr>
                        <w:b/>
                        <w:sz w:val="20"/>
                        <w:szCs w:val="20"/>
                      </w:rPr>
                    </w:pPr>
                    <w:r w:rsidRPr="00877987">
                      <w:rPr>
                        <w:b/>
                        <w:sz w:val="20"/>
                        <w:szCs w:val="20"/>
                      </w:rPr>
                      <w:t>Login</w:t>
                    </w:r>
                  </w:p>
                  <w:p w14:paraId="0B650379" w14:textId="77777777" w:rsidR="00457C1F" w:rsidRPr="00877987" w:rsidRDefault="00457C1F" w:rsidP="00AE6AFF">
                    <w:pPr>
                      <w:rPr>
                        <w:b/>
                        <w:sz w:val="20"/>
                        <w:szCs w:val="20"/>
                      </w:rPr>
                    </w:pPr>
                    <w:r>
                      <w:rPr>
                        <w:b/>
                        <w:sz w:val="20"/>
                        <w:szCs w:val="20"/>
                      </w:rPr>
                      <w:t>:Request</w:t>
                    </w:r>
                  </w:p>
                </w:txbxContent>
              </v:textbox>
            </v:rect>
            <v:rect id="_x0000_s1319" style="position:absolute;left:4777;top:5649;width:1200;height:308" stroked="f">
              <v:textbox style="mso-next-textbox:#_x0000_s1319">
                <w:txbxContent>
                  <w:p w14:paraId="4986C63D" w14:textId="77777777" w:rsidR="00457C1F" w:rsidRPr="00AD1454" w:rsidRDefault="00457C1F" w:rsidP="00AE6AFF">
                    <w:pPr>
                      <w:rPr>
                        <w:b/>
                      </w:rPr>
                    </w:pPr>
                    <w:r>
                      <w:rPr>
                        <w:b/>
                      </w:rPr>
                      <w:t>:</w:t>
                    </w:r>
                    <w:r w:rsidRPr="00AD1454">
                      <w:rPr>
                        <w:b/>
                      </w:rPr>
                      <w:t>Validate</w:t>
                    </w:r>
                    <w:r>
                      <w:rPr>
                        <w:b/>
                      </w:rPr>
                      <w:t>(</w:t>
                    </w:r>
                    <w:r w:rsidRPr="00AD1454">
                      <w:rPr>
                        <w:b/>
                      </w:rPr>
                      <w:t>)</w:t>
                    </w:r>
                  </w:p>
                </w:txbxContent>
              </v:textbox>
            </v:rect>
            <v:rect id="_x0000_s1320" style="position:absolute;left:7027;top:5957;width:1650;height:463" stroked="f">
              <v:textbox style="mso-next-textbox:#_x0000_s1320">
                <w:txbxContent>
                  <w:p w14:paraId="2D69AEE5" w14:textId="77777777" w:rsidR="00457C1F" w:rsidRPr="004E325D" w:rsidRDefault="00457C1F" w:rsidP="00AE6AFF">
                    <w:pPr>
                      <w:rPr>
                        <w:b/>
                      </w:rPr>
                    </w:pPr>
                    <w:r w:rsidRPr="004E325D">
                      <w:rPr>
                        <w:b/>
                      </w:rPr>
                      <w:t>:</w:t>
                    </w:r>
                    <w:proofErr w:type="spellStart"/>
                    <w:r w:rsidRPr="004E325D">
                      <w:rPr>
                        <w:b/>
                      </w:rPr>
                      <w:t>executeQuery</w:t>
                    </w:r>
                    <w:proofErr w:type="spellEnd"/>
                    <w:r w:rsidRPr="004E325D">
                      <w:rPr>
                        <w:b/>
                      </w:rPr>
                      <w:t>()</w:t>
                    </w:r>
                  </w:p>
                </w:txbxContent>
              </v:textbox>
            </v:rect>
            <v:rect id="_x0000_s1321" style="position:absolute;left:7177;top:6945;width:1350;height:463" stroked="f">
              <v:textbox style="mso-next-textbox:#_x0000_s1321">
                <w:txbxContent>
                  <w:p w14:paraId="77AF67DB" w14:textId="77777777" w:rsidR="00457C1F" w:rsidRPr="004E325D" w:rsidRDefault="00457C1F" w:rsidP="00AE6AFF">
                    <w:pPr>
                      <w:jc w:val="center"/>
                      <w:rPr>
                        <w:b/>
                      </w:rPr>
                    </w:pPr>
                    <w:r w:rsidRPr="004E325D">
                      <w:rPr>
                        <w:b/>
                      </w:rPr>
                      <w:t>Response</w:t>
                    </w:r>
                  </w:p>
                </w:txbxContent>
              </v:textbox>
            </v:rect>
            <v:rect id="_x0000_s1322" style="position:absolute;left:4627;top:7192;width:1650;height:462" stroked="f">
              <v:textbox style="mso-next-textbox:#_x0000_s1322">
                <w:txbxContent>
                  <w:p w14:paraId="175BA4D1" w14:textId="77777777" w:rsidR="00457C1F" w:rsidRPr="000522C1" w:rsidRDefault="00457C1F" w:rsidP="00AE6AFF">
                    <w:pPr>
                      <w:jc w:val="center"/>
                      <w:rPr>
                        <w:b/>
                      </w:rPr>
                    </w:pPr>
                    <w:r w:rsidRPr="000522C1">
                      <w:rPr>
                        <w:b/>
                      </w:rPr>
                      <w:t>Show Result</w:t>
                    </w:r>
                  </w:p>
                </w:txbxContent>
              </v:textbox>
            </v:rect>
            <w10:anchorlock/>
          </v:group>
        </w:pict>
      </w:r>
    </w:p>
    <w:p w14:paraId="568E9DED" w14:textId="77777777" w:rsidR="00AE6AFF" w:rsidRDefault="00000000" w:rsidP="00AE6AFF">
      <w:r>
        <w:rPr>
          <w:noProof/>
        </w:rPr>
        <w:pict w14:anchorId="0C0184F3">
          <v:rect id="_x0000_s1329" style="position:absolute;margin-left:108pt;margin-top:4.9pt;width:90pt;height:27pt;z-index:251635200" stroked="f">
            <v:textbox style="mso-next-textbox:#_x0000_s1329">
              <w:txbxContent>
                <w:p w14:paraId="5DCBB6FE" w14:textId="77777777" w:rsidR="00457C1F" w:rsidRPr="009B75DB" w:rsidRDefault="00457C1F" w:rsidP="00441C11">
                  <w:pPr>
                    <w:jc w:val="both"/>
                    <w:rPr>
                      <w:b/>
                    </w:rPr>
                  </w:pPr>
                  <w:proofErr w:type="spellStart"/>
                  <w:r w:rsidRPr="009B75DB">
                    <w:rPr>
                      <w:b/>
                    </w:rPr>
                    <w:t>Failed:show</w:t>
                  </w:r>
                  <w:proofErr w:type="spellEnd"/>
                  <w:r w:rsidRPr="009B75DB">
                    <w:rPr>
                      <w:b/>
                    </w:rPr>
                    <w:t>()</w:t>
                  </w:r>
                </w:p>
              </w:txbxContent>
            </v:textbox>
          </v:rect>
        </w:pict>
      </w:r>
    </w:p>
    <w:p w14:paraId="384D7D7E" w14:textId="77777777" w:rsidR="00AE6AFF" w:rsidRDefault="00AE6AFF" w:rsidP="00AE6AFF"/>
    <w:p w14:paraId="0FD40FEF" w14:textId="77777777" w:rsidR="00AE6AFF" w:rsidRDefault="00AE6AFF" w:rsidP="00AE6AFF"/>
    <w:p w14:paraId="55741066" w14:textId="77777777" w:rsidR="00AE6AFF" w:rsidRDefault="00AE6AFF" w:rsidP="00AE6AFF"/>
    <w:p w14:paraId="60A60B52" w14:textId="77777777" w:rsidR="00AE6AFF" w:rsidRDefault="00AE6AFF" w:rsidP="00AE6AFF"/>
    <w:p w14:paraId="5D0D22B4" w14:textId="77777777" w:rsidR="00AE6AFF" w:rsidRPr="00877987" w:rsidRDefault="00AE6AFF" w:rsidP="00AE6AFF">
      <w:pPr>
        <w:rPr>
          <w:sz w:val="20"/>
          <w:szCs w:val="20"/>
        </w:rPr>
      </w:pPr>
    </w:p>
    <w:p w14:paraId="5BF92C08" w14:textId="77777777" w:rsidR="004C7E58" w:rsidRDefault="004C7E58" w:rsidP="00291428">
      <w:pPr>
        <w:tabs>
          <w:tab w:val="left" w:pos="4276"/>
        </w:tabs>
        <w:spacing w:after="280" w:line="360" w:lineRule="auto"/>
        <w:ind w:left="1429" w:right="705"/>
        <w:jc w:val="both"/>
        <w:rPr>
          <w:b/>
          <w:sz w:val="28"/>
          <w:szCs w:val="28"/>
        </w:rPr>
      </w:pPr>
      <w:r>
        <w:rPr>
          <w:b/>
          <w:sz w:val="28"/>
          <w:szCs w:val="28"/>
        </w:rPr>
        <w:t>:</w:t>
      </w:r>
    </w:p>
    <w:p w14:paraId="011B042E" w14:textId="77777777"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14:paraId="047C00F4" w14:textId="77777777" w:rsidR="00FC030B" w:rsidRDefault="001F5A55" w:rsidP="00291428">
      <w:pPr>
        <w:tabs>
          <w:tab w:val="left" w:pos="4276"/>
        </w:tabs>
        <w:spacing w:after="280" w:line="360" w:lineRule="auto"/>
        <w:ind w:left="1429" w:right="705"/>
        <w:jc w:val="both"/>
        <w:rPr>
          <w:rFonts w:eastAsia="TimesNewRoman"/>
          <w:bCs/>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rPr>
        <w:t>Fig.</w:t>
      </w:r>
      <w:r>
        <w:rPr>
          <w:rFonts w:eastAsia="TimesNewRoman"/>
          <w:bCs/>
        </w:rPr>
        <w:t>5.5</w:t>
      </w:r>
    </w:p>
    <w:p w14:paraId="243D3283" w14:textId="77777777" w:rsidR="00232A56" w:rsidRDefault="00232A56" w:rsidP="00291428">
      <w:pPr>
        <w:tabs>
          <w:tab w:val="left" w:pos="4276"/>
        </w:tabs>
        <w:spacing w:after="280" w:line="360" w:lineRule="auto"/>
        <w:ind w:left="1429" w:right="705"/>
        <w:jc w:val="both"/>
        <w:rPr>
          <w:rFonts w:eastAsia="TimesNewRoman"/>
          <w:bCs/>
        </w:rPr>
      </w:pPr>
    </w:p>
    <w:p w14:paraId="5AC78E75" w14:textId="77777777" w:rsidR="00232A56" w:rsidRDefault="00232A56" w:rsidP="00291428">
      <w:pPr>
        <w:tabs>
          <w:tab w:val="left" w:pos="4276"/>
        </w:tabs>
        <w:spacing w:after="280" w:line="360" w:lineRule="auto"/>
        <w:ind w:left="1429" w:right="705"/>
        <w:jc w:val="both"/>
        <w:rPr>
          <w:rFonts w:eastAsia="TimesNewRoman"/>
          <w:bCs/>
        </w:rPr>
      </w:pPr>
    </w:p>
    <w:p w14:paraId="34B10844" w14:textId="77777777" w:rsidR="00232A56" w:rsidRDefault="00232A56" w:rsidP="00291428">
      <w:pPr>
        <w:tabs>
          <w:tab w:val="left" w:pos="4276"/>
        </w:tabs>
        <w:spacing w:after="280" w:line="360" w:lineRule="auto"/>
        <w:ind w:left="1429" w:right="705"/>
        <w:jc w:val="both"/>
        <w:rPr>
          <w:rFonts w:eastAsia="TimesNewRoman"/>
          <w:bCs/>
        </w:rPr>
      </w:pPr>
    </w:p>
    <w:p w14:paraId="0696EE20" w14:textId="77777777" w:rsidR="00232A56" w:rsidRPr="001F5A55" w:rsidRDefault="00232A56" w:rsidP="00291428">
      <w:pPr>
        <w:tabs>
          <w:tab w:val="left" w:pos="4276"/>
        </w:tabs>
        <w:spacing w:after="280" w:line="360" w:lineRule="auto"/>
        <w:ind w:left="1429" w:right="705"/>
        <w:jc w:val="both"/>
        <w:rPr>
          <w:rFonts w:ascii="Georgia" w:eastAsia="Georgia" w:hAnsi="Georgia" w:cs="Georgia"/>
          <w:sz w:val="18"/>
          <w:szCs w:val="18"/>
        </w:rPr>
      </w:pPr>
    </w:p>
    <w:p w14:paraId="6739F7CC" w14:textId="77777777" w:rsidR="00D523ED" w:rsidRDefault="00D523ED" w:rsidP="00F84843">
      <w:pPr>
        <w:rPr>
          <w:b/>
          <w:sz w:val="32"/>
          <w:szCs w:val="32"/>
          <w:u w:val="single"/>
        </w:rPr>
      </w:pPr>
    </w:p>
    <w:p w14:paraId="35E43376" w14:textId="77777777" w:rsidR="00F84843" w:rsidRPr="00D523ED" w:rsidRDefault="00F84843" w:rsidP="00F84843">
      <w:pPr>
        <w:rPr>
          <w:b/>
          <w:sz w:val="28"/>
          <w:szCs w:val="28"/>
          <w:u w:val="single"/>
        </w:rPr>
      </w:pPr>
      <w:r w:rsidRPr="00D523ED">
        <w:rPr>
          <w:b/>
          <w:sz w:val="28"/>
          <w:szCs w:val="28"/>
          <w:u w:val="single"/>
        </w:rPr>
        <w:t>Data Flow Diagram</w:t>
      </w:r>
    </w:p>
    <w:p w14:paraId="0E97145B" w14:textId="77777777" w:rsidR="00F84843" w:rsidRPr="00D523ED" w:rsidRDefault="00F84843" w:rsidP="00F84843">
      <w:pPr>
        <w:spacing w:before="100" w:beforeAutospacing="1" w:after="100" w:afterAutospacing="1"/>
        <w:jc w:val="both"/>
      </w:pPr>
      <w:r w:rsidRPr="00D523ED">
        <w:t xml:space="preserve">A Data Flow Diagram (DFD) is a graphical representation of the "flow" of data through an </w:t>
      </w:r>
      <w:hyperlink r:id="rId8" w:tooltip="Information system" w:history="1"/>
      <w:r w:rsidRPr="00D523ED">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54F49C68" w14:textId="77777777" w:rsidR="00F84843" w:rsidRPr="00D523ED" w:rsidRDefault="00F84843" w:rsidP="00F84843">
      <w:pPr>
        <w:pStyle w:val="BodyTextIndent"/>
        <w:spacing w:before="100" w:beforeAutospacing="1" w:after="100" w:afterAutospacing="1"/>
        <w:ind w:left="0"/>
        <w:jc w:val="both"/>
      </w:pPr>
      <w:r w:rsidRPr="00D523ED">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47212835" w14:textId="77777777" w:rsidR="00F84843" w:rsidRPr="00D523ED" w:rsidRDefault="00F84843" w:rsidP="00F84843">
      <w:pPr>
        <w:pStyle w:val="BodyTextIndent"/>
        <w:spacing w:before="100" w:beforeAutospacing="1" w:after="100" w:afterAutospacing="1"/>
        <w:ind w:left="0"/>
        <w:jc w:val="both"/>
      </w:pPr>
      <w:r w:rsidRPr="00D523ED">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5E105EB5" w14:textId="77777777" w:rsidR="00F84843" w:rsidRPr="00D523ED" w:rsidRDefault="00F84843" w:rsidP="00F84843">
      <w:pPr>
        <w:pStyle w:val="BodyTextIndent"/>
        <w:spacing w:line="360" w:lineRule="auto"/>
        <w:ind w:left="1440" w:firstLine="720"/>
        <w:jc w:val="both"/>
        <w:rPr>
          <w:u w:val="single"/>
        </w:rPr>
      </w:pPr>
      <w:r w:rsidRPr="00D523ED">
        <w:rPr>
          <w:u w:val="single"/>
        </w:rPr>
        <w:t>Data Flow Diagram Notation</w:t>
      </w:r>
    </w:p>
    <w:p w14:paraId="350E1D59" w14:textId="77777777" w:rsidR="00F84843" w:rsidRDefault="00000000" w:rsidP="00F84843">
      <w:pPr>
        <w:pStyle w:val="BodyTextIndent"/>
        <w:spacing w:line="360" w:lineRule="auto"/>
        <w:jc w:val="both"/>
        <w:rPr>
          <w:rFonts w:ascii="Bookman Old Style" w:hAnsi="Bookman Old Style"/>
        </w:rPr>
      </w:pPr>
      <w:r>
        <w:rPr>
          <w:rFonts w:ascii="Bookman Old Style" w:hAnsi="Bookman Old Style"/>
          <w:noProof/>
        </w:rPr>
        <w:pict w14:anchorId="31560D7C">
          <v:oval id="_x0000_s1563" style="position:absolute;left:0;text-align:left;margin-left:1in;margin-top:5.3pt;width:90pt;height:54pt;z-index:251645440"/>
        </w:pict>
      </w:r>
    </w:p>
    <w:p w14:paraId="79889FC4" w14:textId="77777777" w:rsidR="00F84843" w:rsidRDefault="00F84843" w:rsidP="00F84843">
      <w:pPr>
        <w:pStyle w:val="BodyTextIndent"/>
        <w:spacing w:line="360" w:lineRule="auto"/>
        <w:ind w:left="3600" w:firstLine="720"/>
        <w:jc w:val="both"/>
        <w:rPr>
          <w:rFonts w:ascii="Bookman Old Style" w:hAnsi="Bookman Old Style"/>
        </w:rPr>
      </w:pPr>
      <w:r>
        <w:rPr>
          <w:rFonts w:ascii="Bookman Old Style" w:hAnsi="Bookman Old Style"/>
        </w:rPr>
        <w:t>Function</w:t>
      </w:r>
    </w:p>
    <w:p w14:paraId="09662A80" w14:textId="77777777" w:rsidR="00F84843" w:rsidRDefault="0000000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4D501228">
          <v:line id="_x0000_s1564" style="position:absolute;left:0;text-align:left;z-index:251646464" from="1in,23.05pt" to="162pt,23.05pt"/>
        </w:pict>
      </w:r>
    </w:p>
    <w:p w14:paraId="2F793390" w14:textId="77777777" w:rsidR="00F84843" w:rsidRDefault="0000000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13D566A5">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68" type="#_x0000_t22" style="position:absolute;left:0;text-align:left;margin-left:90pt;margin-top:25.3pt;width:54pt;height:36pt;z-index:251650560"/>
        </w:pict>
      </w:r>
      <w:r>
        <w:rPr>
          <w:rFonts w:ascii="Bookman Old Style" w:hAnsi="Bookman Old Style"/>
          <w:noProof/>
        </w:rPr>
        <w:pict w14:anchorId="7CCF80CF">
          <v:line id="_x0000_s1565" style="position:absolute;left:0;text-align:left;z-index:251647488" from="1in,13.9pt" to="162pt,13.9pt"/>
        </w:pict>
      </w:r>
      <w:r w:rsidR="00F84843">
        <w:rPr>
          <w:rFonts w:ascii="Bookman Old Style" w:hAnsi="Bookman Old Style"/>
        </w:rPr>
        <w:t>File/Database</w:t>
      </w:r>
    </w:p>
    <w:p w14:paraId="57BBE497" w14:textId="77777777" w:rsidR="00F84843" w:rsidRDefault="00F84843" w:rsidP="00F84843">
      <w:pPr>
        <w:pStyle w:val="BodyTextIndent"/>
        <w:spacing w:line="360" w:lineRule="auto"/>
        <w:ind w:left="3960" w:firstLine="360"/>
        <w:jc w:val="both"/>
        <w:rPr>
          <w:rFonts w:ascii="Bookman Old Style" w:hAnsi="Bookman Old Style"/>
        </w:rPr>
      </w:pPr>
    </w:p>
    <w:p w14:paraId="5E3D676B" w14:textId="77777777"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 xml:space="preserve"> </w:t>
      </w:r>
    </w:p>
    <w:p w14:paraId="74B569A8" w14:textId="77777777" w:rsidR="00F84843" w:rsidRDefault="0000000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3F8D803B">
          <v:rect id="_x0000_s1566" style="position:absolute;left:0;text-align:left;margin-left:1in;margin-top:16.05pt;width:90pt;height:45pt;z-index:251648512"/>
        </w:pict>
      </w:r>
    </w:p>
    <w:p w14:paraId="6EA3408C" w14:textId="77777777"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Input/output</w:t>
      </w:r>
    </w:p>
    <w:p w14:paraId="07F03811" w14:textId="77777777" w:rsidR="00F84843" w:rsidRDefault="00F84843" w:rsidP="00F84843">
      <w:pPr>
        <w:pStyle w:val="BodyTextIndent"/>
        <w:spacing w:line="360" w:lineRule="auto"/>
        <w:ind w:left="3960" w:firstLine="360"/>
        <w:jc w:val="both"/>
        <w:rPr>
          <w:rFonts w:ascii="Bookman Old Style" w:hAnsi="Bookman Old Style"/>
        </w:rPr>
      </w:pPr>
    </w:p>
    <w:p w14:paraId="25A3ABBC" w14:textId="77777777" w:rsidR="00F84843" w:rsidRDefault="00000000"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327D3B2A">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567" type="#_x0000_t19" style="position:absolute;left:0;text-align:left;margin-left:1in;margin-top:6.65pt;width:93.1pt;height:53.8pt;rotation:-131400fd;z-index:251649536" coordsize="25260,21600" adj="-8020858,-3320654,11570" path="wr-10030,,33170,43200,,3360,25260,4892nfewr-10030,,33170,43200,,3360,25260,4892l11570,21600nsxe">
            <v:stroke endarrow="block"/>
            <v:path o:connectlocs="0,3360;25260,4892;11570,21600"/>
          </v:shape>
        </w:pict>
      </w:r>
      <w:r w:rsidR="00F84843">
        <w:rPr>
          <w:rFonts w:ascii="Bookman Old Style" w:hAnsi="Bookman Old Style"/>
        </w:rPr>
        <w:t>Flow</w:t>
      </w:r>
    </w:p>
    <w:p w14:paraId="130010AF" w14:textId="77777777" w:rsidR="00F84843" w:rsidRDefault="00F84843" w:rsidP="00F84843">
      <w:pPr>
        <w:pStyle w:val="BodyTextIndent"/>
        <w:spacing w:line="360" w:lineRule="auto"/>
        <w:ind w:left="3960" w:firstLine="360"/>
        <w:jc w:val="both"/>
        <w:rPr>
          <w:rFonts w:ascii="Bookman Old Style" w:hAnsi="Bookman Old Style"/>
        </w:rPr>
      </w:pPr>
    </w:p>
    <w:p w14:paraId="048CC4B2" w14:textId="77777777" w:rsidR="00D523ED" w:rsidRDefault="00D523ED" w:rsidP="00F84843">
      <w:pPr>
        <w:pStyle w:val="BodyTextIndent"/>
        <w:spacing w:line="360" w:lineRule="auto"/>
        <w:ind w:left="3960" w:firstLine="360"/>
        <w:jc w:val="both"/>
        <w:rPr>
          <w:rFonts w:ascii="Bookman Old Style" w:hAnsi="Bookman Old Style"/>
        </w:rPr>
      </w:pPr>
    </w:p>
    <w:p w14:paraId="2762A035" w14:textId="77777777" w:rsidR="00D523ED" w:rsidRDefault="00D523ED" w:rsidP="00F84843">
      <w:pPr>
        <w:pStyle w:val="BodyTextIndent"/>
        <w:spacing w:line="360" w:lineRule="auto"/>
        <w:ind w:left="3960" w:firstLine="360"/>
        <w:jc w:val="both"/>
        <w:rPr>
          <w:rFonts w:ascii="Bookman Old Style" w:hAnsi="Bookman Old Style"/>
        </w:rPr>
      </w:pPr>
    </w:p>
    <w:p w14:paraId="0DA8C5EF" w14:textId="77777777" w:rsidR="00D523ED" w:rsidRDefault="00D523ED" w:rsidP="00F84843">
      <w:pPr>
        <w:pStyle w:val="BodyTextIndent"/>
        <w:spacing w:line="360" w:lineRule="auto"/>
        <w:ind w:left="3960" w:firstLine="360"/>
        <w:jc w:val="both"/>
        <w:rPr>
          <w:rFonts w:ascii="Bookman Old Style" w:hAnsi="Bookman Old Style"/>
        </w:rPr>
      </w:pPr>
    </w:p>
    <w:p w14:paraId="1EBE098A" w14:textId="77777777" w:rsidR="00D523ED" w:rsidRDefault="00D523ED" w:rsidP="00F84843">
      <w:pPr>
        <w:pStyle w:val="BodyTextIndent"/>
        <w:spacing w:line="360" w:lineRule="auto"/>
        <w:ind w:left="3960" w:firstLine="360"/>
        <w:jc w:val="both"/>
        <w:rPr>
          <w:rFonts w:ascii="Bookman Old Style" w:hAnsi="Bookman Old Style"/>
        </w:rPr>
      </w:pPr>
    </w:p>
    <w:p w14:paraId="7B80B0F2" w14:textId="77777777" w:rsidR="00F84843" w:rsidRPr="009A6E80" w:rsidRDefault="00F84843" w:rsidP="00F84843">
      <w:pPr>
        <w:pStyle w:val="BodyTextIndent"/>
        <w:spacing w:line="360" w:lineRule="auto"/>
        <w:jc w:val="both"/>
        <w:rPr>
          <w:rFonts w:ascii="Bookman Old Style" w:hAnsi="Bookman Old Style"/>
          <w:b/>
        </w:rPr>
      </w:pPr>
      <w:r>
        <w:rPr>
          <w:rFonts w:ascii="Bookman Old Style" w:hAnsi="Bookman Old Style"/>
        </w:rPr>
        <w:t xml:space="preserve">              </w:t>
      </w:r>
      <w:r w:rsidRPr="009A6E80">
        <w:rPr>
          <w:rFonts w:ascii="Bookman Old Style" w:hAnsi="Bookman Old Style"/>
          <w:b/>
        </w:rPr>
        <w:t>Data Flow Diagram of the Shopping Site</w:t>
      </w:r>
    </w:p>
    <w:p w14:paraId="13112E80" w14:textId="77777777" w:rsidR="00F84843" w:rsidRDefault="00F84843" w:rsidP="00F84843">
      <w:pPr>
        <w:pStyle w:val="BodyTextIndent"/>
        <w:spacing w:line="360" w:lineRule="auto"/>
        <w:ind w:left="720" w:firstLine="720"/>
        <w:jc w:val="both"/>
        <w:rPr>
          <w:rFonts w:ascii="Arial" w:hAnsi="Arial" w:cs="Arial"/>
          <w:b/>
          <w:u w:val="single"/>
        </w:rPr>
      </w:pPr>
    </w:p>
    <w:p w14:paraId="15319E46" w14:textId="77777777" w:rsidR="00F84843" w:rsidRPr="00196FAD" w:rsidRDefault="00F84843" w:rsidP="00F84843">
      <w:pPr>
        <w:pStyle w:val="BodyTextIndent"/>
        <w:spacing w:line="360" w:lineRule="auto"/>
        <w:ind w:left="720" w:firstLine="720"/>
        <w:jc w:val="both"/>
        <w:rPr>
          <w:rFonts w:ascii="Arial" w:hAnsi="Arial" w:cs="Arial"/>
          <w:b/>
        </w:rPr>
      </w:pPr>
      <w:r>
        <w:rPr>
          <w:rFonts w:ascii="Arial" w:hAnsi="Arial" w:cs="Arial"/>
          <w:b/>
        </w:rPr>
        <w:t xml:space="preserve">            </w:t>
      </w:r>
      <w:r w:rsidRPr="00196FAD">
        <w:rPr>
          <w:rFonts w:ascii="Arial" w:hAnsi="Arial" w:cs="Arial"/>
          <w:b/>
        </w:rPr>
        <w:t>Level 0</w:t>
      </w:r>
    </w:p>
    <w:p w14:paraId="2B9198A1" w14:textId="77777777" w:rsidR="00F84843" w:rsidRDefault="00000000" w:rsidP="00F84843">
      <w:pPr>
        <w:rPr>
          <w:b/>
          <w:sz w:val="28"/>
          <w:szCs w:val="28"/>
          <w:u w:val="single"/>
        </w:rPr>
      </w:pPr>
      <w:r>
        <w:rPr>
          <w:b/>
          <w:noProof/>
          <w:sz w:val="28"/>
          <w:szCs w:val="28"/>
          <w:u w:val="single"/>
        </w:rPr>
        <w:pict w14:anchorId="09538B09">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571" type="#_x0000_t132" style="position:absolute;margin-left:377.25pt;margin-top:21.15pt;width:78.75pt;height:75.75pt;z-index:251653632">
            <v:textbox>
              <w:txbxContent>
                <w:p w14:paraId="63DD8131" w14:textId="77777777" w:rsidR="00F84843" w:rsidRDefault="00F84843" w:rsidP="00F84843">
                  <w:r>
                    <w:t>Database</w:t>
                  </w:r>
                </w:p>
              </w:txbxContent>
            </v:textbox>
          </v:shape>
        </w:pict>
      </w:r>
      <w:r>
        <w:rPr>
          <w:b/>
          <w:noProof/>
          <w:sz w:val="28"/>
          <w:szCs w:val="28"/>
          <w:u w:val="single"/>
        </w:rPr>
        <w:pict w14:anchorId="65098466">
          <v:oval id="_x0000_s1570" style="position:absolute;margin-left:213.75pt;margin-top:21.15pt;width:87pt;height:75.75pt;z-index:251652608">
            <v:textbox>
              <w:txbxContent>
                <w:p w14:paraId="2280A8E3" w14:textId="77777777" w:rsidR="00F84843" w:rsidRDefault="00F84843" w:rsidP="00F84843"/>
                <w:p w14:paraId="3CDBDC1D" w14:textId="77777777" w:rsidR="00F84843" w:rsidRDefault="00F84843" w:rsidP="00F84843">
                  <w:r>
                    <w:t>System</w:t>
                  </w:r>
                </w:p>
                <w:p w14:paraId="59982198" w14:textId="77777777" w:rsidR="00F84843" w:rsidRPr="00196FAD" w:rsidRDefault="00F84843" w:rsidP="00F84843"/>
              </w:txbxContent>
            </v:textbox>
          </v:oval>
        </w:pict>
      </w:r>
    </w:p>
    <w:p w14:paraId="0B9930FB" w14:textId="77777777" w:rsidR="00F84843" w:rsidRPr="00196FAD" w:rsidRDefault="00000000" w:rsidP="00F84843">
      <w:pPr>
        <w:rPr>
          <w:b/>
          <w:sz w:val="28"/>
          <w:szCs w:val="28"/>
        </w:rPr>
      </w:pPr>
      <w:r>
        <w:rPr>
          <w:b/>
          <w:noProof/>
          <w:sz w:val="28"/>
          <w:szCs w:val="28"/>
          <w:u w:val="single"/>
        </w:rPr>
        <w:pict w14:anchorId="39293CBC">
          <v:shapetype id="_x0000_t32" coordsize="21600,21600" o:spt="32" o:oned="t" path="m,l21600,21600e" filled="f">
            <v:path arrowok="t" fillok="f" o:connecttype="none"/>
            <o:lock v:ext="edit" shapetype="t"/>
          </v:shapetype>
          <v:shape id="_x0000_s1575" type="#_x0000_t32" style="position:absolute;margin-left:300.75pt;margin-top:43.5pt;width:76.5pt;height:.05pt;flip:x;z-index:251657728" o:connectortype="straight">
            <v:stroke endarrow="block"/>
          </v:shape>
        </w:pict>
      </w:r>
      <w:r>
        <w:rPr>
          <w:b/>
          <w:noProof/>
          <w:sz w:val="28"/>
          <w:szCs w:val="28"/>
          <w:u w:val="single"/>
        </w:rPr>
        <w:pict w14:anchorId="7E0BBF8D">
          <v:shape id="_x0000_s1574" type="#_x0000_t32" style="position:absolute;margin-left:137.25pt;margin-top:43.45pt;width:76.5pt;height:.05pt;flip:x;z-index:251656704" o:connectortype="straight">
            <v:stroke endarrow="block"/>
          </v:shape>
        </w:pict>
      </w:r>
      <w:r>
        <w:rPr>
          <w:b/>
          <w:noProof/>
          <w:sz w:val="28"/>
          <w:szCs w:val="28"/>
        </w:rPr>
        <w:pict w14:anchorId="23C07A76">
          <v:shape id="_x0000_s1573" type="#_x0000_t32" style="position:absolute;margin-left:300.75pt;margin-top:21.85pt;width:76.5pt;height:0;z-index:251655680" o:connectortype="straight">
            <v:stroke endarrow="block"/>
          </v:shape>
        </w:pict>
      </w:r>
      <w:r>
        <w:rPr>
          <w:b/>
          <w:noProof/>
          <w:sz w:val="28"/>
          <w:szCs w:val="28"/>
        </w:rPr>
        <w:pict w14:anchorId="2A26CC9F">
          <v:shape id="_x0000_s1572" type="#_x0000_t32" style="position:absolute;margin-left:137.25pt;margin-top:27.85pt;width:76.5pt;height:0;z-index:251654656" o:connectortype="straight">
            <v:stroke endarrow="block"/>
          </v:shape>
        </w:pict>
      </w:r>
      <w:r>
        <w:rPr>
          <w:b/>
          <w:noProof/>
          <w:sz w:val="28"/>
          <w:szCs w:val="28"/>
        </w:rPr>
        <w:pict w14:anchorId="2D84BBBE">
          <v:rect id="_x0000_s1569" style="position:absolute;margin-left:3.75pt;margin-top:.85pt;width:133.5pt;height:71.25pt;z-index:251651584">
            <v:textbox>
              <w:txbxContent>
                <w:p w14:paraId="0C250F8D" w14:textId="77777777" w:rsidR="00F84843" w:rsidRDefault="00F84843" w:rsidP="00F84843"/>
                <w:p w14:paraId="04D24C33" w14:textId="77777777" w:rsidR="00F84843" w:rsidRDefault="00F84843" w:rsidP="00F84843">
                  <w:r>
                    <w:t xml:space="preserve">        Admin/User</w:t>
                  </w:r>
                </w:p>
                <w:p w14:paraId="12C1E7F1" w14:textId="77777777" w:rsidR="00F84843" w:rsidRPr="007A4757" w:rsidRDefault="00F84843" w:rsidP="00F84843"/>
              </w:txbxContent>
            </v:textbox>
          </v:rect>
        </w:pict>
      </w:r>
      <w:r w:rsidR="00F84843" w:rsidRPr="00196FAD">
        <w:rPr>
          <w:b/>
          <w:sz w:val="28"/>
          <w:szCs w:val="28"/>
        </w:rPr>
        <w:t xml:space="preserve">                                           Input</w:t>
      </w:r>
      <w:r w:rsidR="00F84843">
        <w:rPr>
          <w:b/>
          <w:sz w:val="28"/>
          <w:szCs w:val="28"/>
        </w:rPr>
        <w:t xml:space="preserve">                                     Output</w:t>
      </w:r>
    </w:p>
    <w:p w14:paraId="0EF8D485" w14:textId="77777777" w:rsidR="00F84843" w:rsidRDefault="00F84843" w:rsidP="00F84843">
      <w:pPr>
        <w:rPr>
          <w:b/>
          <w:sz w:val="28"/>
          <w:szCs w:val="28"/>
          <w:u w:val="single"/>
        </w:rPr>
      </w:pPr>
      <w:r>
        <w:rPr>
          <w:b/>
          <w:sz w:val="28"/>
          <w:szCs w:val="28"/>
          <w:u w:val="single"/>
        </w:rPr>
        <w:t xml:space="preserve"> </w:t>
      </w:r>
    </w:p>
    <w:p w14:paraId="7AFDA2CB" w14:textId="77777777" w:rsidR="00F84843" w:rsidRDefault="00F84843" w:rsidP="00F84843">
      <w:pPr>
        <w:rPr>
          <w:b/>
          <w:sz w:val="28"/>
          <w:szCs w:val="28"/>
        </w:rPr>
      </w:pPr>
      <w:r w:rsidRPr="0067201F">
        <w:rPr>
          <w:b/>
          <w:sz w:val="28"/>
          <w:szCs w:val="28"/>
        </w:rPr>
        <w:t xml:space="preserve">                          </w:t>
      </w:r>
      <w:r>
        <w:rPr>
          <w:b/>
          <w:sz w:val="28"/>
          <w:szCs w:val="28"/>
        </w:rPr>
        <w:t xml:space="preserve">     </w:t>
      </w:r>
      <w:r w:rsidRPr="0067201F">
        <w:rPr>
          <w:b/>
          <w:sz w:val="28"/>
          <w:szCs w:val="28"/>
        </w:rPr>
        <w:t xml:space="preserve"> Level1</w:t>
      </w:r>
    </w:p>
    <w:p w14:paraId="6F5B3397" w14:textId="77777777" w:rsidR="00F84843" w:rsidRDefault="00000000" w:rsidP="00F84843">
      <w:pPr>
        <w:rPr>
          <w:b/>
          <w:sz w:val="28"/>
          <w:szCs w:val="28"/>
        </w:rPr>
      </w:pPr>
      <w:r>
        <w:rPr>
          <w:b/>
          <w:noProof/>
          <w:sz w:val="28"/>
          <w:szCs w:val="28"/>
        </w:rPr>
        <w:pict w14:anchorId="5823228B">
          <v:rect id="_x0000_s1585" style="position:absolute;margin-left:137.25pt;margin-top:24.7pt;width:130.5pt;height:36pt;z-index:251661824">
            <v:textbox>
              <w:txbxContent>
                <w:p w14:paraId="78B84642" w14:textId="77777777" w:rsidR="00F84843" w:rsidRPr="0067201F" w:rsidRDefault="00F84843" w:rsidP="00F84843">
                  <w:r w:rsidRPr="0067201F">
                    <w:t>Enter the site</w:t>
                  </w:r>
                </w:p>
              </w:txbxContent>
            </v:textbox>
          </v:rect>
        </w:pict>
      </w:r>
    </w:p>
    <w:p w14:paraId="18D70CC9" w14:textId="77777777" w:rsidR="00F84843" w:rsidRDefault="00F84843" w:rsidP="00F84843">
      <w:pPr>
        <w:rPr>
          <w:b/>
          <w:sz w:val="28"/>
          <w:szCs w:val="28"/>
        </w:rPr>
      </w:pPr>
      <w:r>
        <w:rPr>
          <w:b/>
          <w:sz w:val="28"/>
          <w:szCs w:val="28"/>
        </w:rPr>
        <w:t xml:space="preserve">                        </w:t>
      </w:r>
    </w:p>
    <w:p w14:paraId="0D124846" w14:textId="77777777" w:rsidR="00F84843" w:rsidRPr="0067201F" w:rsidRDefault="00000000" w:rsidP="00F84843">
      <w:pPr>
        <w:rPr>
          <w:b/>
          <w:sz w:val="28"/>
          <w:szCs w:val="28"/>
        </w:rPr>
      </w:pPr>
      <w:r>
        <w:rPr>
          <w:b/>
          <w:noProof/>
          <w:sz w:val="28"/>
          <w:szCs w:val="28"/>
        </w:rPr>
        <w:pict w14:anchorId="56F10304">
          <v:shape id="_x0000_s1598" type="#_x0000_t32" style="position:absolute;margin-left:198pt;margin-top:3.7pt;width:0;height:38.25pt;z-index:251675136" o:connectortype="straight">
            <v:stroke endarrow="block"/>
          </v:shape>
        </w:pict>
      </w:r>
    </w:p>
    <w:p w14:paraId="116B6353" w14:textId="77777777" w:rsidR="00F84843" w:rsidRDefault="00000000" w:rsidP="00F84843">
      <w:pPr>
        <w:rPr>
          <w:b/>
          <w:sz w:val="28"/>
          <w:szCs w:val="28"/>
          <w:u w:val="single"/>
        </w:rPr>
      </w:pPr>
      <w:r>
        <w:rPr>
          <w:b/>
          <w:noProof/>
          <w:sz w:val="28"/>
          <w:szCs w:val="28"/>
          <w:u w:val="single"/>
        </w:rPr>
        <w:pict w14:anchorId="770D8618">
          <v:oval id="_x0000_s1586" style="position:absolute;margin-left:137.25pt;margin-top:13.45pt;width:135pt;height:54.75pt;z-index:251662848">
            <v:textbox>
              <w:txbxContent>
                <w:p w14:paraId="6751782E" w14:textId="77777777" w:rsidR="00F84843" w:rsidRDefault="00F84843" w:rsidP="00F84843">
                  <w:r>
                    <w:t>Authenticate User</w:t>
                  </w:r>
                </w:p>
              </w:txbxContent>
            </v:textbox>
          </v:oval>
        </w:pict>
      </w:r>
    </w:p>
    <w:p w14:paraId="5FCE1BFA" w14:textId="77777777" w:rsidR="00F84843" w:rsidRDefault="00F84843" w:rsidP="00F84843">
      <w:pPr>
        <w:rPr>
          <w:b/>
          <w:sz w:val="28"/>
          <w:szCs w:val="28"/>
          <w:u w:val="single"/>
        </w:rPr>
      </w:pPr>
    </w:p>
    <w:p w14:paraId="011421D6" w14:textId="77777777" w:rsidR="005E5D18" w:rsidRDefault="005E5D18" w:rsidP="00F84843">
      <w:pPr>
        <w:rPr>
          <w:b/>
          <w:sz w:val="28"/>
          <w:szCs w:val="28"/>
          <w:u w:val="single"/>
        </w:rPr>
      </w:pPr>
    </w:p>
    <w:p w14:paraId="7C62C450" w14:textId="77777777" w:rsidR="00F84843" w:rsidRDefault="00000000" w:rsidP="00F84843">
      <w:pPr>
        <w:rPr>
          <w:b/>
          <w:sz w:val="28"/>
          <w:szCs w:val="28"/>
          <w:u w:val="single"/>
        </w:rPr>
      </w:pPr>
      <w:r>
        <w:rPr>
          <w:b/>
          <w:noProof/>
          <w:sz w:val="28"/>
          <w:szCs w:val="28"/>
          <w:u w:val="single"/>
        </w:rPr>
        <w:pict w14:anchorId="5CDE3829">
          <v:shape id="_x0000_s1599" type="#_x0000_t32" style="position:absolute;margin-left:198pt;margin-top:11.15pt;width:0;height:34.5pt;z-index:251676160" o:connectortype="straight">
            <v:stroke endarrow="block"/>
          </v:shape>
        </w:pict>
      </w:r>
    </w:p>
    <w:p w14:paraId="74122C65" w14:textId="77777777" w:rsidR="00F84843" w:rsidRDefault="00000000" w:rsidP="00F84843">
      <w:pPr>
        <w:rPr>
          <w:b/>
          <w:sz w:val="28"/>
          <w:szCs w:val="28"/>
          <w:u w:val="single"/>
        </w:rPr>
      </w:pPr>
      <w:r>
        <w:rPr>
          <w:b/>
          <w:noProof/>
          <w:sz w:val="28"/>
          <w:szCs w:val="28"/>
          <w:u w:val="single"/>
        </w:rPr>
        <w:pict w14:anchorId="541D5708">
          <v:shape id="_x0000_s1601" type="#_x0000_t32" style="position:absolute;margin-left:343.5pt;margin-top:15.65pt;width:0;height:71.25pt;z-index:251678208" o:connectortype="straight">
            <v:stroke endarrow="block"/>
          </v:shape>
        </w:pict>
      </w:r>
      <w:r>
        <w:rPr>
          <w:b/>
          <w:noProof/>
          <w:sz w:val="28"/>
          <w:szCs w:val="28"/>
          <w:u w:val="single"/>
        </w:rPr>
        <w:pict w14:anchorId="04A0BB75">
          <v:shape id="_x0000_s1600" type="#_x0000_t32" style="position:absolute;margin-left:57pt;margin-top:17.15pt;width:0;height:51.75pt;z-index:251677184" o:connectortype="straight">
            <v:stroke endarrow="block"/>
          </v:shape>
        </w:pict>
      </w:r>
      <w:r>
        <w:rPr>
          <w:b/>
          <w:noProof/>
          <w:sz w:val="28"/>
          <w:szCs w:val="28"/>
          <w:u w:val="single"/>
        </w:rPr>
        <w:pict w14:anchorId="25441A0C">
          <v:shape id="_x0000_s1597" type="#_x0000_t32" style="position:absolute;margin-left:57pt;margin-top:15.65pt;width:286.5pt;height:1.5pt;flip:y;z-index:251674112" o:connectortype="straight"/>
        </w:pict>
      </w:r>
    </w:p>
    <w:p w14:paraId="783E0351" w14:textId="77777777" w:rsidR="00F84843" w:rsidRDefault="00F84843" w:rsidP="00F84843">
      <w:pPr>
        <w:rPr>
          <w:b/>
          <w:sz w:val="28"/>
          <w:szCs w:val="28"/>
          <w:u w:val="single"/>
        </w:rPr>
      </w:pPr>
    </w:p>
    <w:p w14:paraId="7E123887" w14:textId="77777777" w:rsidR="005E5D18" w:rsidRDefault="005E5D18" w:rsidP="00F84843">
      <w:pPr>
        <w:rPr>
          <w:b/>
          <w:sz w:val="28"/>
          <w:szCs w:val="28"/>
          <w:u w:val="single"/>
        </w:rPr>
      </w:pPr>
    </w:p>
    <w:p w14:paraId="1C0F87DC" w14:textId="77777777" w:rsidR="00F84843" w:rsidRDefault="00000000" w:rsidP="00F84843">
      <w:pPr>
        <w:rPr>
          <w:b/>
          <w:sz w:val="28"/>
          <w:szCs w:val="28"/>
          <w:u w:val="single"/>
        </w:rPr>
      </w:pPr>
      <w:r>
        <w:rPr>
          <w:b/>
          <w:noProof/>
          <w:sz w:val="28"/>
          <w:szCs w:val="28"/>
          <w:u w:val="single"/>
        </w:rPr>
        <w:pict w14:anchorId="40A80E15">
          <v:oval id="_x0000_s1587" style="position:absolute;margin-left:6pt;margin-top:11.85pt;width:121.5pt;height:1in;z-index:251663872">
            <v:textbox>
              <w:txbxContent>
                <w:p w14:paraId="2DC33D5E" w14:textId="77777777" w:rsidR="00F84843" w:rsidRDefault="00F84843" w:rsidP="00F84843">
                  <w:r>
                    <w:t>Check whether Admin or customer</w:t>
                  </w:r>
                </w:p>
              </w:txbxContent>
            </v:textbox>
          </v:oval>
        </w:pict>
      </w:r>
    </w:p>
    <w:p w14:paraId="1ADBBD4B" w14:textId="77777777" w:rsidR="00F84843" w:rsidRDefault="00000000" w:rsidP="00F84843">
      <w:pPr>
        <w:rPr>
          <w:b/>
          <w:sz w:val="28"/>
          <w:szCs w:val="28"/>
          <w:u w:val="single"/>
        </w:rPr>
      </w:pPr>
      <w:r>
        <w:rPr>
          <w:b/>
          <w:noProof/>
          <w:sz w:val="28"/>
          <w:szCs w:val="28"/>
          <w:u w:val="single"/>
        </w:rPr>
        <w:pict w14:anchorId="0A311FA9">
          <v:rect id="_x0000_s1588" style="position:absolute;margin-left:289.5pt;margin-top:1.35pt;width:130.5pt;height:36pt;z-index:251664896">
            <v:textbox>
              <w:txbxContent>
                <w:p w14:paraId="077362FA" w14:textId="77777777" w:rsidR="00F84843" w:rsidRPr="0067201F" w:rsidRDefault="00F84843" w:rsidP="00F84843">
                  <w:r>
                    <w:t>Display errors</w:t>
                  </w:r>
                </w:p>
              </w:txbxContent>
            </v:textbox>
          </v:rect>
        </w:pict>
      </w:r>
    </w:p>
    <w:p w14:paraId="7AF9ACD3" w14:textId="77777777" w:rsidR="00F84843" w:rsidRDefault="00000000" w:rsidP="00F84843">
      <w:pPr>
        <w:rPr>
          <w:b/>
          <w:sz w:val="28"/>
          <w:szCs w:val="28"/>
          <w:u w:val="single"/>
        </w:rPr>
      </w:pPr>
      <w:r>
        <w:rPr>
          <w:b/>
          <w:noProof/>
          <w:sz w:val="28"/>
          <w:szCs w:val="28"/>
          <w:u w:val="single"/>
        </w:rPr>
        <w:pict w14:anchorId="19985CAE">
          <v:shape id="_x0000_s1605" type="#_x0000_t32" style="position:absolute;margin-left:69pt;margin-top:26.85pt;width:0;height:19.5pt;z-index:251682304" o:connectortype="straight">
            <v:stroke endarrow="block"/>
          </v:shape>
        </w:pict>
      </w:r>
    </w:p>
    <w:p w14:paraId="57681EE6" w14:textId="77777777" w:rsidR="00F84843" w:rsidRDefault="00000000" w:rsidP="00F84843">
      <w:pPr>
        <w:rPr>
          <w:b/>
          <w:sz w:val="28"/>
          <w:szCs w:val="28"/>
          <w:u w:val="single"/>
        </w:rPr>
      </w:pPr>
      <w:r>
        <w:rPr>
          <w:b/>
          <w:noProof/>
          <w:sz w:val="28"/>
          <w:szCs w:val="28"/>
          <w:u w:val="single"/>
        </w:rPr>
        <w:pict w14:anchorId="0528413A">
          <v:shape id="_x0000_s1604" type="#_x0000_t32" style="position:absolute;margin-left:272.25pt;margin-top:16.35pt;width:0;height:33.75pt;z-index:251681280" o:connectortype="straight">
            <v:stroke endarrow="block"/>
          </v:shape>
        </w:pict>
      </w:r>
      <w:r>
        <w:rPr>
          <w:b/>
          <w:noProof/>
          <w:sz w:val="28"/>
          <w:szCs w:val="28"/>
          <w:u w:val="single"/>
        </w:rPr>
        <w:pict w14:anchorId="745B0284">
          <v:shape id="_x0000_s1603" type="#_x0000_t32" style="position:absolute;margin-left:-14.25pt;margin-top:17.85pt;width:0;height:27pt;z-index:251680256" o:connectortype="straight">
            <v:stroke endarrow="block"/>
          </v:shape>
        </w:pict>
      </w:r>
      <w:r>
        <w:rPr>
          <w:b/>
          <w:noProof/>
          <w:sz w:val="28"/>
          <w:szCs w:val="28"/>
          <w:u w:val="single"/>
        </w:rPr>
        <w:pict w14:anchorId="627C87D9">
          <v:shape id="_x0000_s1602" type="#_x0000_t32" style="position:absolute;margin-left:-14.25pt;margin-top:16.35pt;width:286.5pt;height:1.5pt;flip:y;z-index:251679232" o:connectortype="straight"/>
        </w:pict>
      </w:r>
    </w:p>
    <w:p w14:paraId="50764E52" w14:textId="77777777" w:rsidR="00F84843" w:rsidRDefault="00000000" w:rsidP="00F84843">
      <w:pPr>
        <w:rPr>
          <w:b/>
          <w:sz w:val="28"/>
          <w:szCs w:val="28"/>
          <w:u w:val="single"/>
        </w:rPr>
      </w:pPr>
      <w:r>
        <w:rPr>
          <w:b/>
          <w:noProof/>
          <w:sz w:val="28"/>
          <w:szCs w:val="28"/>
          <w:u w:val="single"/>
        </w:rPr>
        <w:pict w14:anchorId="5E748073">
          <v:rect id="_x0000_s1590" style="position:absolute;margin-left:185.25pt;margin-top:21.55pt;width:130.5pt;height:36pt;z-index:251666944">
            <v:textbox>
              <w:txbxContent>
                <w:p w14:paraId="142F186A" w14:textId="77777777" w:rsidR="00F84843" w:rsidRPr="0067201F" w:rsidRDefault="00F84843" w:rsidP="00F84843">
                  <w:r>
                    <w:t>Admin</w:t>
                  </w:r>
                </w:p>
              </w:txbxContent>
            </v:textbox>
          </v:rect>
        </w:pict>
      </w:r>
      <w:r>
        <w:rPr>
          <w:b/>
          <w:noProof/>
          <w:sz w:val="28"/>
          <w:szCs w:val="28"/>
          <w:u w:val="single"/>
        </w:rPr>
        <w:pict w14:anchorId="367095D8">
          <v:rect id="_x0000_s1589" style="position:absolute;margin-left:-60pt;margin-top:16.3pt;width:130.5pt;height:36pt;z-index:251665920">
            <v:textbox>
              <w:txbxContent>
                <w:p w14:paraId="3B9AA93B" w14:textId="77777777" w:rsidR="00F84843" w:rsidRPr="0067201F" w:rsidRDefault="00F84843" w:rsidP="00F84843">
                  <w:r>
                    <w:t>Customer</w:t>
                  </w:r>
                </w:p>
              </w:txbxContent>
            </v:textbox>
          </v:rect>
        </w:pict>
      </w:r>
    </w:p>
    <w:p w14:paraId="65A787CA" w14:textId="77777777" w:rsidR="00F84843" w:rsidRDefault="00000000" w:rsidP="00F84843">
      <w:pPr>
        <w:rPr>
          <w:b/>
          <w:sz w:val="28"/>
          <w:szCs w:val="28"/>
          <w:u w:val="single"/>
        </w:rPr>
      </w:pPr>
      <w:r>
        <w:rPr>
          <w:b/>
          <w:noProof/>
          <w:sz w:val="28"/>
          <w:szCs w:val="28"/>
          <w:u w:val="single"/>
        </w:rPr>
        <w:pict w14:anchorId="18313FAF">
          <v:shape id="_x0000_s1607" type="#_x0000_t32" style="position:absolute;margin-left:2.25pt;margin-top:23.8pt;width:0;height:25.5pt;z-index:251684352" o:connectortype="straight">
            <v:stroke endarrow="block"/>
          </v:shape>
        </w:pict>
      </w:r>
    </w:p>
    <w:p w14:paraId="67112EB7" w14:textId="77777777" w:rsidR="00F84843" w:rsidRDefault="00000000" w:rsidP="00F84843">
      <w:pPr>
        <w:rPr>
          <w:b/>
          <w:sz w:val="28"/>
          <w:szCs w:val="28"/>
          <w:u w:val="single"/>
        </w:rPr>
      </w:pPr>
      <w:r>
        <w:rPr>
          <w:b/>
          <w:noProof/>
          <w:sz w:val="28"/>
          <w:szCs w:val="28"/>
          <w:u w:val="single"/>
        </w:rPr>
        <w:pict w14:anchorId="3464E99A">
          <v:shape id="_x0000_s1613" type="#_x0000_t32" style="position:absolute;margin-left:354pt;margin-top:26.8pt;width:.05pt;height:22.5pt;z-index:251690496" o:connectortype="straight">
            <v:stroke endarrow="block"/>
          </v:shape>
        </w:pict>
      </w:r>
      <w:r>
        <w:rPr>
          <w:b/>
          <w:noProof/>
          <w:sz w:val="28"/>
          <w:szCs w:val="28"/>
          <w:u w:val="single"/>
        </w:rPr>
        <w:pict w14:anchorId="1E62884C">
          <v:shape id="_x0000_s1610" type="#_x0000_t32" style="position:absolute;margin-left:198pt;margin-top:26.05pt;width:156pt;height:0;z-index:251687424" o:connectortype="straight"/>
        </w:pict>
      </w:r>
      <w:r>
        <w:rPr>
          <w:b/>
          <w:noProof/>
          <w:sz w:val="28"/>
          <w:szCs w:val="28"/>
          <w:u w:val="single"/>
        </w:rPr>
        <w:pict w14:anchorId="45138CCC">
          <v:shape id="_x0000_s1612" type="#_x0000_t32" style="position:absolute;margin-left:198pt;margin-top:26.8pt;width:0;height:21.75pt;z-index:251689472" o:connectortype="straight">
            <v:stroke endarrow="block"/>
          </v:shape>
        </w:pict>
      </w:r>
      <w:r>
        <w:rPr>
          <w:b/>
          <w:noProof/>
          <w:sz w:val="28"/>
          <w:szCs w:val="28"/>
          <w:u w:val="single"/>
        </w:rPr>
        <w:pict w14:anchorId="1A0D4900">
          <v:shape id="_x0000_s1611" type="#_x0000_t32" style="position:absolute;margin-left:261pt;margin-top:.55pt;width:0;height:25.5pt;z-index:251688448" o:connectortype="straight">
            <v:stroke endarrow="block"/>
          </v:shape>
        </w:pict>
      </w:r>
      <w:r>
        <w:rPr>
          <w:b/>
          <w:noProof/>
          <w:sz w:val="28"/>
          <w:szCs w:val="28"/>
          <w:u w:val="single"/>
        </w:rPr>
        <w:pict w14:anchorId="0AB64524">
          <v:shape id="_x0000_s1609" type="#_x0000_t32" style="position:absolute;margin-left:81.75pt;margin-top:20.8pt;width:.05pt;height:42.75pt;z-index:251686400" o:connectortype="straight">
            <v:stroke endarrow="block"/>
          </v:shape>
        </w:pict>
      </w:r>
      <w:r>
        <w:rPr>
          <w:b/>
          <w:noProof/>
          <w:sz w:val="28"/>
          <w:szCs w:val="28"/>
          <w:u w:val="single"/>
        </w:rPr>
        <w:pict w14:anchorId="0D873C24">
          <v:shape id="_x0000_s1608" type="#_x0000_t32" style="position:absolute;margin-left:-56.25pt;margin-top:20.8pt;width:0;height:39pt;z-index:251685376" o:connectortype="straight">
            <v:stroke endarrow="block"/>
          </v:shape>
        </w:pict>
      </w:r>
      <w:r>
        <w:rPr>
          <w:b/>
          <w:noProof/>
          <w:sz w:val="28"/>
          <w:szCs w:val="28"/>
          <w:u w:val="single"/>
        </w:rPr>
        <w:pict w14:anchorId="181ADE30">
          <v:shape id="_x0000_s1606" type="#_x0000_t32" style="position:absolute;margin-left:-56.25pt;margin-top:20.8pt;width:138pt;height:0;z-index:251683328" o:connectortype="straight"/>
        </w:pict>
      </w:r>
    </w:p>
    <w:p w14:paraId="193A169F" w14:textId="77777777" w:rsidR="005E5D18" w:rsidRDefault="005E5D18" w:rsidP="00F84843">
      <w:pPr>
        <w:rPr>
          <w:b/>
          <w:sz w:val="28"/>
          <w:szCs w:val="28"/>
          <w:u w:val="single"/>
        </w:rPr>
      </w:pPr>
    </w:p>
    <w:p w14:paraId="64829A11" w14:textId="77777777" w:rsidR="00F84843" w:rsidRDefault="00000000" w:rsidP="00F84843">
      <w:pPr>
        <w:rPr>
          <w:b/>
          <w:sz w:val="28"/>
          <w:szCs w:val="28"/>
          <w:u w:val="single"/>
        </w:rPr>
      </w:pPr>
      <w:r>
        <w:rPr>
          <w:b/>
          <w:noProof/>
          <w:sz w:val="28"/>
          <w:szCs w:val="28"/>
          <w:u w:val="single"/>
        </w:rPr>
        <w:pict w14:anchorId="59CA9840">
          <v:oval id="_x0000_s1593" style="position:absolute;margin-left:150pt;margin-top:20pt;width:90pt;height:56.25pt;z-index:251670016">
            <v:textbox style="mso-next-textbox:#_x0000_s1593">
              <w:txbxContent>
                <w:p w14:paraId="3DF93B83" w14:textId="77777777" w:rsidR="00F84843" w:rsidRDefault="00F84843" w:rsidP="00F84843">
                  <w:r>
                    <w:t>Check products</w:t>
                  </w:r>
                </w:p>
              </w:txbxContent>
            </v:textbox>
          </v:oval>
        </w:pict>
      </w:r>
      <w:r>
        <w:rPr>
          <w:b/>
          <w:noProof/>
          <w:sz w:val="28"/>
          <w:szCs w:val="28"/>
          <w:u w:val="single"/>
        </w:rPr>
        <w:pict w14:anchorId="4C3FADA9">
          <v:oval id="_x0000_s1594" style="position:absolute;margin-left:315.75pt;margin-top:20pt;width:90pt;height:56.25pt;z-index:251671040">
            <v:textbox style="mso-next-textbox:#_x0000_s1594">
              <w:txbxContent>
                <w:p w14:paraId="7897F68A" w14:textId="77777777" w:rsidR="00F84843" w:rsidRDefault="00F84843" w:rsidP="00F84843">
                  <w:r>
                    <w:t>Verify customer</w:t>
                  </w:r>
                </w:p>
              </w:txbxContent>
            </v:textbox>
          </v:oval>
        </w:pict>
      </w:r>
    </w:p>
    <w:p w14:paraId="015D62E2" w14:textId="77777777" w:rsidR="00F84843" w:rsidRDefault="00000000" w:rsidP="00F84843">
      <w:pPr>
        <w:rPr>
          <w:b/>
          <w:sz w:val="28"/>
          <w:szCs w:val="28"/>
          <w:u w:val="single"/>
        </w:rPr>
      </w:pPr>
      <w:r>
        <w:rPr>
          <w:b/>
          <w:noProof/>
          <w:sz w:val="28"/>
          <w:szCs w:val="28"/>
          <w:u w:val="single"/>
        </w:rPr>
        <w:pict w14:anchorId="41F60123">
          <v:rect id="_x0000_s1592" style="position:absolute;margin-left:37.5pt;margin-top:7.25pt;width:81.75pt;height:24pt;z-index:251668992">
            <v:textbox style="mso-next-textbox:#_x0000_s1592">
              <w:txbxContent>
                <w:p w14:paraId="60F28729" w14:textId="77777777" w:rsidR="00F84843" w:rsidRPr="0067201F" w:rsidRDefault="00F84843" w:rsidP="00F84843">
                  <w:r>
                    <w:t>Buy product</w:t>
                  </w:r>
                </w:p>
              </w:txbxContent>
            </v:textbox>
          </v:rect>
        </w:pict>
      </w:r>
      <w:r>
        <w:rPr>
          <w:b/>
          <w:noProof/>
          <w:sz w:val="28"/>
          <w:szCs w:val="28"/>
          <w:u w:val="single"/>
        </w:rPr>
        <w:pict w14:anchorId="15968644">
          <v:rect id="_x0000_s1591" style="position:absolute;margin-left:-70.5pt;margin-top:2.75pt;width:83.25pt;height:28.5pt;z-index:251667968">
            <v:textbox style="mso-next-textbox:#_x0000_s1591">
              <w:txbxContent>
                <w:p w14:paraId="27E5C274" w14:textId="77777777" w:rsidR="00F84843" w:rsidRPr="0067201F" w:rsidRDefault="00F84843" w:rsidP="00F84843">
                  <w:r>
                    <w:t>View product</w:t>
                  </w:r>
                </w:p>
              </w:txbxContent>
            </v:textbox>
          </v:rect>
        </w:pict>
      </w:r>
    </w:p>
    <w:p w14:paraId="76A7305F" w14:textId="77777777" w:rsidR="00F84843" w:rsidRDefault="00000000" w:rsidP="00F84843">
      <w:pPr>
        <w:rPr>
          <w:b/>
          <w:sz w:val="28"/>
          <w:szCs w:val="28"/>
          <w:u w:val="single"/>
        </w:rPr>
      </w:pPr>
      <w:r>
        <w:rPr>
          <w:b/>
          <w:noProof/>
          <w:sz w:val="28"/>
          <w:szCs w:val="28"/>
          <w:u w:val="single"/>
        </w:rPr>
        <w:pict w14:anchorId="4AA99D6B">
          <v:shape id="_x0000_s1615" type="#_x0000_t32" style="position:absolute;margin-left:363pt;margin-top:20pt;width:0;height:21.75pt;z-index:251692544" o:connectortype="straight">
            <v:stroke endarrow="block"/>
          </v:shape>
        </w:pict>
      </w:r>
    </w:p>
    <w:p w14:paraId="06F7962A" w14:textId="77777777" w:rsidR="00D039DC" w:rsidRDefault="00D039DC" w:rsidP="00F84843">
      <w:pPr>
        <w:rPr>
          <w:b/>
          <w:sz w:val="28"/>
          <w:szCs w:val="28"/>
          <w:u w:val="single"/>
        </w:rPr>
      </w:pPr>
    </w:p>
    <w:p w14:paraId="63488C9E" w14:textId="77777777" w:rsidR="00F84843" w:rsidRDefault="00000000" w:rsidP="00F84843">
      <w:pPr>
        <w:rPr>
          <w:b/>
          <w:sz w:val="28"/>
          <w:szCs w:val="28"/>
          <w:u w:val="single"/>
        </w:rPr>
      </w:pPr>
      <w:r>
        <w:rPr>
          <w:b/>
          <w:noProof/>
          <w:sz w:val="28"/>
          <w:szCs w:val="28"/>
          <w:u w:val="single"/>
        </w:rPr>
        <w:pict w14:anchorId="6808ECFB">
          <v:shape id="_x0000_s1617" type="#_x0000_t32" style="position:absolute;margin-left:445.5pt;margin-top:13.25pt;width:.05pt;height:17.25pt;z-index:251694592" o:connectortype="straight">
            <v:stroke endarrow="block"/>
          </v:shape>
        </w:pict>
      </w:r>
      <w:r>
        <w:rPr>
          <w:b/>
          <w:noProof/>
          <w:sz w:val="28"/>
          <w:szCs w:val="28"/>
          <w:u w:val="single"/>
        </w:rPr>
        <w:pict w14:anchorId="39785497">
          <v:shape id="_x0000_s1616" type="#_x0000_t32" style="position:absolute;margin-left:289.5pt;margin-top:13.25pt;width:0;height:17.25pt;z-index:251693568" o:connectortype="straight">
            <v:stroke endarrow="block"/>
          </v:shape>
        </w:pict>
      </w:r>
      <w:r>
        <w:rPr>
          <w:b/>
          <w:noProof/>
          <w:sz w:val="28"/>
          <w:szCs w:val="28"/>
          <w:u w:val="single"/>
        </w:rPr>
        <w:pict w14:anchorId="585204EA">
          <v:shape id="_x0000_s1614" type="#_x0000_t32" style="position:absolute;margin-left:289.5pt;margin-top:13.25pt;width:156pt;height:0;z-index:251691520" o:connectortype="straight"/>
        </w:pict>
      </w:r>
    </w:p>
    <w:p w14:paraId="71476E8D" w14:textId="77777777" w:rsidR="00D039DC" w:rsidRDefault="00D039DC" w:rsidP="00F84843">
      <w:pPr>
        <w:rPr>
          <w:b/>
          <w:sz w:val="28"/>
          <w:szCs w:val="28"/>
          <w:u w:val="single"/>
        </w:rPr>
      </w:pPr>
    </w:p>
    <w:p w14:paraId="5C68F94D" w14:textId="77777777" w:rsidR="00F84843" w:rsidRDefault="00000000" w:rsidP="00F84843">
      <w:pPr>
        <w:rPr>
          <w:b/>
          <w:sz w:val="28"/>
          <w:szCs w:val="28"/>
          <w:u w:val="single"/>
        </w:rPr>
      </w:pPr>
      <w:r>
        <w:rPr>
          <w:b/>
          <w:noProof/>
          <w:sz w:val="28"/>
          <w:szCs w:val="28"/>
          <w:u w:val="single"/>
        </w:rPr>
        <w:pict w14:anchorId="5D93599A">
          <v:rect id="_x0000_s1595" style="position:absolute;margin-left:267.75pt;margin-top:1.95pt;width:86.25pt;height:22.5pt;z-index:251672064">
            <v:textbox>
              <w:txbxContent>
                <w:p w14:paraId="21058D16" w14:textId="77777777" w:rsidR="00F84843" w:rsidRDefault="00F84843" w:rsidP="00F84843">
                  <w:r>
                    <w:t>Products</w:t>
                  </w:r>
                </w:p>
              </w:txbxContent>
            </v:textbox>
          </v:rect>
        </w:pict>
      </w:r>
      <w:r>
        <w:rPr>
          <w:b/>
          <w:noProof/>
          <w:sz w:val="28"/>
          <w:szCs w:val="28"/>
          <w:u w:val="single"/>
        </w:rPr>
        <w:pict w14:anchorId="78E1458E">
          <v:rect id="_x0000_s1596" style="position:absolute;margin-left:381pt;margin-top:1.95pt;width:96pt;height:22.5pt;z-index:251673088">
            <v:textbox>
              <w:txbxContent>
                <w:p w14:paraId="0AC413AE" w14:textId="77777777" w:rsidR="00F84843" w:rsidRDefault="00F84843" w:rsidP="00F84843">
                  <w:r>
                    <w:t>Customer details</w:t>
                  </w:r>
                </w:p>
              </w:txbxContent>
            </v:textbox>
          </v:rect>
        </w:pict>
      </w:r>
    </w:p>
    <w:p w14:paraId="4230F655" w14:textId="77777777" w:rsidR="00F84843" w:rsidRDefault="00F84843" w:rsidP="00F84843">
      <w:pPr>
        <w:rPr>
          <w:b/>
          <w:sz w:val="28"/>
          <w:szCs w:val="28"/>
          <w:u w:val="single"/>
        </w:rPr>
      </w:pPr>
    </w:p>
    <w:p w14:paraId="6B670247" w14:textId="77777777" w:rsidR="00D523ED" w:rsidRDefault="00D523ED" w:rsidP="00F84843">
      <w:pPr>
        <w:spacing w:line="360" w:lineRule="auto"/>
        <w:jc w:val="both"/>
        <w:rPr>
          <w:b/>
          <w:sz w:val="32"/>
          <w:szCs w:val="32"/>
          <w:u w:val="single"/>
        </w:rPr>
      </w:pPr>
    </w:p>
    <w:p w14:paraId="69CF511B" w14:textId="77777777" w:rsidR="00D523ED" w:rsidRDefault="00D523ED" w:rsidP="00F84843">
      <w:pPr>
        <w:spacing w:line="360" w:lineRule="auto"/>
        <w:jc w:val="both"/>
        <w:rPr>
          <w:b/>
          <w:sz w:val="32"/>
          <w:szCs w:val="32"/>
          <w:u w:val="single"/>
        </w:rPr>
      </w:pPr>
    </w:p>
    <w:p w14:paraId="516767A0" w14:textId="77777777" w:rsidR="00D523ED" w:rsidRDefault="00D523ED" w:rsidP="00F84843">
      <w:pPr>
        <w:spacing w:line="360" w:lineRule="auto"/>
        <w:jc w:val="both"/>
        <w:rPr>
          <w:b/>
          <w:sz w:val="32"/>
          <w:szCs w:val="32"/>
          <w:u w:val="single"/>
        </w:rPr>
      </w:pPr>
    </w:p>
    <w:p w14:paraId="06FF57C5" w14:textId="77777777" w:rsidR="00D523ED" w:rsidRDefault="00D523ED" w:rsidP="00F84843">
      <w:pPr>
        <w:spacing w:line="360" w:lineRule="auto"/>
        <w:jc w:val="both"/>
        <w:rPr>
          <w:b/>
          <w:sz w:val="32"/>
          <w:szCs w:val="32"/>
          <w:u w:val="single"/>
        </w:rPr>
      </w:pPr>
    </w:p>
    <w:p w14:paraId="0CD6D099" w14:textId="77777777" w:rsidR="00D523ED" w:rsidRDefault="00D523ED" w:rsidP="00F84843">
      <w:pPr>
        <w:spacing w:line="360" w:lineRule="auto"/>
        <w:jc w:val="both"/>
        <w:rPr>
          <w:b/>
          <w:sz w:val="32"/>
          <w:szCs w:val="32"/>
          <w:u w:val="single"/>
        </w:rPr>
      </w:pPr>
    </w:p>
    <w:p w14:paraId="280D419E" w14:textId="77777777" w:rsidR="00F84843" w:rsidRDefault="00F84843" w:rsidP="00F84843">
      <w:pPr>
        <w:spacing w:line="360" w:lineRule="auto"/>
        <w:jc w:val="both"/>
        <w:rPr>
          <w:b/>
          <w:sz w:val="28"/>
          <w:szCs w:val="28"/>
          <w:u w:val="single"/>
        </w:rPr>
      </w:pPr>
      <w:r w:rsidRPr="00D523ED">
        <w:rPr>
          <w:b/>
          <w:sz w:val="28"/>
          <w:szCs w:val="28"/>
          <w:u w:val="single"/>
        </w:rPr>
        <w:t>Entity Relationship Diagrams (ER-Diagrams):</w:t>
      </w:r>
    </w:p>
    <w:p w14:paraId="1F9B218B" w14:textId="77777777" w:rsidR="00D523ED" w:rsidRPr="00D523ED" w:rsidRDefault="00D523ED" w:rsidP="00F84843">
      <w:pPr>
        <w:spacing w:line="360" w:lineRule="auto"/>
        <w:jc w:val="both"/>
        <w:rPr>
          <w:b/>
          <w:sz w:val="28"/>
          <w:szCs w:val="28"/>
          <w:u w:val="single"/>
        </w:rPr>
      </w:pPr>
    </w:p>
    <w:p w14:paraId="1D628E7D" w14:textId="77777777" w:rsidR="00F84843" w:rsidRPr="00D523ED" w:rsidRDefault="00F84843" w:rsidP="00D523ED">
      <w:pPr>
        <w:spacing w:line="360" w:lineRule="auto"/>
        <w:jc w:val="both"/>
        <w:rPr>
          <w:b/>
          <w:color w:val="000000"/>
          <w:u w:val="single"/>
        </w:rPr>
      </w:pPr>
      <w:r w:rsidRPr="00D523ED">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690125B4" w14:textId="77777777" w:rsidR="00F84843" w:rsidRPr="00D523ED" w:rsidRDefault="00F84843" w:rsidP="00D523ED">
      <w:pPr>
        <w:spacing w:before="100" w:beforeAutospacing="1" w:after="100" w:afterAutospacing="1" w:line="360" w:lineRule="auto"/>
        <w:ind w:firstLine="720"/>
        <w:jc w:val="both"/>
        <w:rPr>
          <w:color w:val="000000"/>
        </w:rPr>
      </w:pPr>
      <w:r w:rsidRPr="00D523ED">
        <w:rPr>
          <w:color w:val="000000"/>
        </w:rPr>
        <w:t xml:space="preserve">An </w:t>
      </w:r>
      <w:r w:rsidRPr="00D523ED">
        <w:rPr>
          <w:b/>
          <w:bCs/>
          <w:color w:val="000000"/>
        </w:rPr>
        <w:t>entity-relationship model</w:t>
      </w:r>
      <w:r w:rsidRPr="00D523ED">
        <w:rPr>
          <w:color w:val="000000"/>
        </w:rPr>
        <w:t xml:space="preserve">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6C10517D" w14:textId="77777777" w:rsidR="00F84843" w:rsidRPr="00D523ED" w:rsidRDefault="00F84843" w:rsidP="00F84843">
      <w:pPr>
        <w:spacing w:line="360" w:lineRule="auto"/>
        <w:rPr>
          <w:b/>
          <w:sz w:val="28"/>
          <w:szCs w:val="28"/>
          <w:u w:val="single"/>
        </w:rPr>
      </w:pPr>
      <w:r w:rsidRPr="00D523ED">
        <w:rPr>
          <w:b/>
          <w:sz w:val="28"/>
          <w:szCs w:val="28"/>
          <w:u w:val="single"/>
        </w:rPr>
        <w:t>Symbols used in this E-R Diagram:</w:t>
      </w:r>
    </w:p>
    <w:p w14:paraId="49132637" w14:textId="77777777" w:rsidR="00F84843" w:rsidRPr="00D523ED" w:rsidRDefault="00F84843" w:rsidP="00F84843">
      <w:pPr>
        <w:spacing w:line="360" w:lineRule="auto"/>
        <w:jc w:val="both"/>
      </w:pPr>
      <w:r w:rsidRPr="00D523ED">
        <w:rPr>
          <w:b/>
        </w:rPr>
        <w:t>Entity</w:t>
      </w:r>
      <w:r w:rsidRPr="00D523ED">
        <w:t>: Entity is a “thing” in the real world with an independent existence. An entity may be an object with a physical existence such as person, car or employee. Entity symbol is as follows</w:t>
      </w:r>
    </w:p>
    <w:p w14:paraId="7EADE4EB" w14:textId="77777777" w:rsidR="00F84843" w:rsidRDefault="00000000" w:rsidP="00F84843">
      <w:pPr>
        <w:spacing w:line="360" w:lineRule="auto"/>
        <w:jc w:val="both"/>
        <w:rPr>
          <w:sz w:val="28"/>
          <w:szCs w:val="28"/>
        </w:rPr>
      </w:pPr>
      <w:r>
        <w:rPr>
          <w:noProof/>
          <w:sz w:val="28"/>
          <w:szCs w:val="28"/>
        </w:rPr>
        <w:pict w14:anchorId="753645E7">
          <v:rect id="_x0000_s1576" style="position:absolute;left:0;text-align:left;margin-left:177pt;margin-top:5.6pt;width:116.25pt;height:43.45pt;z-index:251658752"/>
        </w:pict>
      </w:r>
      <w:r w:rsidR="00F84843">
        <w:rPr>
          <w:sz w:val="28"/>
          <w:szCs w:val="28"/>
        </w:rPr>
        <w:t xml:space="preserve">      </w:t>
      </w:r>
    </w:p>
    <w:p w14:paraId="7033FC83" w14:textId="77777777" w:rsidR="00F84843" w:rsidRDefault="00F84843" w:rsidP="00F84843">
      <w:pPr>
        <w:spacing w:line="360" w:lineRule="auto"/>
        <w:jc w:val="both"/>
        <w:rPr>
          <w:sz w:val="28"/>
          <w:szCs w:val="28"/>
        </w:rPr>
      </w:pPr>
    </w:p>
    <w:p w14:paraId="156B1239" w14:textId="77777777" w:rsidR="00F84843" w:rsidRDefault="00F84843" w:rsidP="00F84843">
      <w:pPr>
        <w:spacing w:line="360" w:lineRule="auto"/>
        <w:jc w:val="both"/>
        <w:rPr>
          <w:sz w:val="28"/>
          <w:szCs w:val="28"/>
        </w:rPr>
      </w:pPr>
    </w:p>
    <w:p w14:paraId="47A6C616" w14:textId="77777777" w:rsidR="00F84843" w:rsidRPr="00D523ED" w:rsidRDefault="00F84843" w:rsidP="00F84843">
      <w:pPr>
        <w:tabs>
          <w:tab w:val="left" w:pos="2115"/>
        </w:tabs>
        <w:jc w:val="both"/>
      </w:pPr>
      <w:r w:rsidRPr="00D523ED">
        <w:rPr>
          <w:b/>
        </w:rPr>
        <w:t xml:space="preserve">Attribute: </w:t>
      </w:r>
      <w:r w:rsidRPr="00D523ED">
        <w:t>Attribute is a particular property that describes the entity. Attribute symbol is</w:t>
      </w:r>
    </w:p>
    <w:p w14:paraId="640A085E" w14:textId="77777777" w:rsidR="00F84843" w:rsidRDefault="00000000" w:rsidP="00F84843">
      <w:pPr>
        <w:spacing w:line="360" w:lineRule="auto"/>
        <w:jc w:val="both"/>
        <w:rPr>
          <w:sz w:val="28"/>
          <w:szCs w:val="28"/>
        </w:rPr>
      </w:pPr>
      <w:r>
        <w:rPr>
          <w:noProof/>
        </w:rPr>
        <w:pict w14:anchorId="3E24AFB8">
          <v:oval id="_x0000_s1577" style="position:absolute;left:0;text-align:left;margin-left:172.35pt;margin-top:3.8pt;width:115.5pt;height:43.5pt;z-index:251659776"/>
        </w:pict>
      </w:r>
    </w:p>
    <w:p w14:paraId="6FEFD7D6" w14:textId="77777777" w:rsidR="00F84843" w:rsidRDefault="00F84843" w:rsidP="00F84843">
      <w:pPr>
        <w:spacing w:line="360" w:lineRule="auto"/>
        <w:jc w:val="both"/>
        <w:rPr>
          <w:sz w:val="28"/>
          <w:szCs w:val="28"/>
        </w:rPr>
      </w:pPr>
    </w:p>
    <w:p w14:paraId="5F3816D7" w14:textId="77777777" w:rsidR="00F84843" w:rsidRPr="00D523ED" w:rsidRDefault="00000000" w:rsidP="00F84843">
      <w:pPr>
        <w:tabs>
          <w:tab w:val="left" w:pos="2115"/>
        </w:tabs>
        <w:jc w:val="both"/>
      </w:pPr>
      <w:r>
        <w:rPr>
          <w:noProof/>
        </w:rPr>
        <w:pict w14:anchorId="207608FA">
          <v:shapetype id="_x0000_t4" coordsize="21600,21600" o:spt="4" path="m10800,l,10800,10800,21600,21600,10800xe">
            <v:stroke joinstyle="miter"/>
            <v:path gradientshapeok="t" o:connecttype="rect" textboxrect="5400,5400,16200,16200"/>
          </v:shapetype>
          <v:shape id="_x0000_s1578" type="#_x0000_t4" style="position:absolute;left:0;text-align:left;margin-left:188.5pt;margin-top:30.95pt;width:81.75pt;height:50.25pt;z-index:251660800">
            <v:textbox style="mso-next-textbox:#_x0000_s1578">
              <w:txbxContent>
                <w:p w14:paraId="1ECE7144" w14:textId="77777777" w:rsidR="00F84843" w:rsidRDefault="00F84843" w:rsidP="00F84843"/>
              </w:txbxContent>
            </v:textbox>
          </v:shape>
        </w:pict>
      </w:r>
      <w:r w:rsidR="00F84843" w:rsidRPr="00D523ED">
        <w:rPr>
          <w:b/>
        </w:rPr>
        <w:t>Relationship:</w:t>
      </w:r>
      <w:r w:rsidR="00F84843" w:rsidRPr="00D523ED">
        <w:t xml:space="preserve"> Relationship will be several implicit relationships among various entity types whenever an attribute of one entity refers to another entity type some relationship exits. Relationship symbol is:</w:t>
      </w:r>
    </w:p>
    <w:p w14:paraId="05D117BE" w14:textId="77777777" w:rsidR="00D523ED" w:rsidRPr="00D523ED" w:rsidRDefault="00D523ED" w:rsidP="00F84843">
      <w:pPr>
        <w:tabs>
          <w:tab w:val="left" w:pos="2115"/>
        </w:tabs>
        <w:jc w:val="both"/>
      </w:pPr>
    </w:p>
    <w:p w14:paraId="41887B23" w14:textId="77777777" w:rsidR="00D523ED" w:rsidRPr="00D523ED" w:rsidRDefault="00D523ED" w:rsidP="00F84843">
      <w:pPr>
        <w:tabs>
          <w:tab w:val="left" w:pos="2115"/>
        </w:tabs>
        <w:jc w:val="both"/>
      </w:pPr>
    </w:p>
    <w:p w14:paraId="2BE8C083" w14:textId="77777777" w:rsidR="00D523ED" w:rsidRPr="00D523ED" w:rsidRDefault="00D523ED" w:rsidP="00F84843">
      <w:pPr>
        <w:tabs>
          <w:tab w:val="left" w:pos="2115"/>
        </w:tabs>
        <w:jc w:val="both"/>
      </w:pPr>
    </w:p>
    <w:p w14:paraId="1B2E306B" w14:textId="77777777" w:rsidR="00F84843" w:rsidRPr="00D523ED" w:rsidRDefault="00F84843" w:rsidP="00F84843">
      <w:pPr>
        <w:tabs>
          <w:tab w:val="left" w:pos="2115"/>
        </w:tabs>
        <w:jc w:val="both"/>
      </w:pPr>
      <w:r w:rsidRPr="00D523ED">
        <w:rPr>
          <w:b/>
        </w:rPr>
        <w:t xml:space="preserve"> Key attributes:</w:t>
      </w:r>
      <w:r w:rsidRPr="00D523ED">
        <w:t xml:space="preserve"> An entity type usually has an attribute whose values are distinct for each individual entity in the collection. Such an attribute is called key attribute. Key attribute symbol is as follows</w:t>
      </w:r>
    </w:p>
    <w:p w14:paraId="56042FA5" w14:textId="77777777" w:rsidR="00F84843" w:rsidRPr="00B6664F" w:rsidRDefault="00F84843" w:rsidP="00F84843"/>
    <w:p w14:paraId="79A49E4F" w14:textId="77777777" w:rsidR="00F84843" w:rsidRPr="00737BB7" w:rsidRDefault="00F84843" w:rsidP="00D523ED"/>
    <w:p w14:paraId="3B5A46F1" w14:textId="77777777" w:rsidR="00F84843" w:rsidRDefault="00F84843" w:rsidP="00F84843">
      <w:pPr>
        <w:spacing w:line="360" w:lineRule="auto"/>
        <w:jc w:val="both"/>
        <w:rPr>
          <w:sz w:val="28"/>
          <w:szCs w:val="28"/>
        </w:rPr>
      </w:pPr>
    </w:p>
    <w:p w14:paraId="11606A57" w14:textId="77777777" w:rsidR="00F84843" w:rsidRDefault="00F84843" w:rsidP="00F84843">
      <w:pPr>
        <w:spacing w:line="360" w:lineRule="auto"/>
        <w:jc w:val="both"/>
        <w:rPr>
          <w:sz w:val="28"/>
          <w:szCs w:val="28"/>
        </w:rPr>
      </w:pPr>
    </w:p>
    <w:p w14:paraId="3ADC3677" w14:textId="77777777" w:rsidR="00F84843" w:rsidRPr="00F36ADE" w:rsidRDefault="00000000" w:rsidP="00D523ED">
      <w:pPr>
        <w:spacing w:line="360" w:lineRule="auto"/>
        <w:ind w:left="-1170"/>
        <w:jc w:val="center"/>
        <w:rPr>
          <w:sz w:val="28"/>
          <w:szCs w:val="28"/>
        </w:rPr>
      </w:pPr>
      <w:r>
        <w:rPr>
          <w:rFonts w:ascii="Calibri" w:hAnsi="Calibri"/>
          <w:sz w:val="22"/>
          <w:szCs w:val="22"/>
        </w:rPr>
      </w:r>
      <w:r>
        <w:rPr>
          <w:rFonts w:ascii="Calibri" w:hAnsi="Calibri"/>
          <w:sz w:val="22"/>
          <w:szCs w:val="22"/>
        </w:rPr>
        <w:pict w14:anchorId="08EACAB9">
          <v:group id="_x0000_s1492" editas="canvas" style="width:558.5pt;height:585.1pt;mso-position-horizontal-relative:char;mso-position-vertical-relative:line" coordorigin="1927,2759" coordsize="9308,10028">
            <o:lock v:ext="edit" aspectratio="t"/>
            <v:shape id="_x0000_s1493" type="#_x0000_t75" style="position:absolute;left:1927;top:2759;width:9308;height:10028" o:preferrelative="f">
              <v:fill o:detectmouseclick="t"/>
              <v:path o:extrusionok="t" o:connecttype="none"/>
              <o:lock v:ext="edit" text="t"/>
            </v:shape>
            <v:rect id="_x0000_s1494" style="position:absolute;left:3577;top:3993;width:1200;height:463">
              <v:textbox style="mso-next-textbox:#_x0000_s1494">
                <w:txbxContent>
                  <w:p w14:paraId="405E87C8" w14:textId="77777777" w:rsidR="00F84843" w:rsidRPr="00C26F9A" w:rsidRDefault="00F84843" w:rsidP="00F84843">
                    <w:pPr>
                      <w:jc w:val="center"/>
                      <w:rPr>
                        <w:b/>
                      </w:rPr>
                    </w:pPr>
                    <w:r w:rsidRPr="00C26F9A">
                      <w:rPr>
                        <w:b/>
                      </w:rPr>
                      <w:t>Product</w:t>
                    </w:r>
                  </w:p>
                </w:txbxContent>
              </v:textbox>
            </v:rect>
            <v:oval id="_x0000_s1495" style="position:absolute;left:3427;top:2759;width:1200;height:462">
              <v:textbox style="mso-next-textbox:#_x0000_s1495">
                <w:txbxContent>
                  <w:p w14:paraId="5FAC3A9A" w14:textId="77777777" w:rsidR="00F84843" w:rsidRDefault="00F84843" w:rsidP="00F84843">
                    <w:proofErr w:type="spellStart"/>
                    <w:r>
                      <w:t>ProID</w:t>
                    </w:r>
                    <w:proofErr w:type="spellEnd"/>
                  </w:p>
                </w:txbxContent>
              </v:textbox>
            </v:oval>
            <v:oval id="_x0000_s1496" style="position:absolute;left:1927;top:3068;width:1350;height:462">
              <v:textbox style="mso-next-textbox:#_x0000_s1496">
                <w:txbxContent>
                  <w:p w14:paraId="5BC721C5" w14:textId="77777777" w:rsidR="00F84843" w:rsidRDefault="00F84843" w:rsidP="00F84843">
                    <w:proofErr w:type="spellStart"/>
                    <w:r>
                      <w:t>ProName</w:t>
                    </w:r>
                    <w:proofErr w:type="spellEnd"/>
                  </w:p>
                </w:txbxContent>
              </v:textbox>
            </v:oval>
            <v:oval id="_x0000_s1497" style="position:absolute;left:1927;top:4146;width:1350;height:462">
              <v:textbox style="mso-next-textbox:#_x0000_s1497">
                <w:txbxContent>
                  <w:p w14:paraId="785330CA" w14:textId="77777777" w:rsidR="00F84843" w:rsidRDefault="00F84843" w:rsidP="00F84843">
                    <w:proofErr w:type="spellStart"/>
                    <w:r>
                      <w:t>ProComp</w:t>
                    </w:r>
                    <w:proofErr w:type="spellEnd"/>
                  </w:p>
                </w:txbxContent>
              </v:textbox>
            </v:oval>
            <v:oval id="_x0000_s1498" style="position:absolute;left:2077;top:4918;width:1350;height:464">
              <v:textbox style="mso-next-textbox:#_x0000_s1498">
                <w:txbxContent>
                  <w:p w14:paraId="1AFF4B97" w14:textId="77777777" w:rsidR="00F84843" w:rsidRDefault="00F84843" w:rsidP="00F84843">
                    <w:proofErr w:type="spellStart"/>
                    <w:r>
                      <w:t>ProCat</w:t>
                    </w:r>
                    <w:proofErr w:type="spellEnd"/>
                  </w:p>
                </w:txbxContent>
              </v:textbox>
            </v:oval>
            <v:oval id="_x0000_s1499" style="position:absolute;left:4177;top:5073;width:1200;height:463">
              <v:textbox style="mso-next-textbox:#_x0000_s1499">
                <w:txbxContent>
                  <w:p w14:paraId="58490943" w14:textId="77777777" w:rsidR="00F84843" w:rsidRDefault="00F84843" w:rsidP="00F84843">
                    <w:r>
                      <w:t>Price</w:t>
                    </w:r>
                  </w:p>
                </w:txbxContent>
              </v:textbox>
            </v:oval>
            <v:rect id="_x0000_s1500" style="position:absolute;left:7627;top:3993;width:1200;height:463">
              <v:textbox style="mso-next-textbox:#_x0000_s1500">
                <w:txbxContent>
                  <w:p w14:paraId="50BA4786" w14:textId="77777777" w:rsidR="00F84843" w:rsidRPr="00C26F9A" w:rsidRDefault="00F84843" w:rsidP="00F84843">
                    <w:pPr>
                      <w:jc w:val="center"/>
                      <w:rPr>
                        <w:b/>
                      </w:rPr>
                    </w:pPr>
                    <w:r w:rsidRPr="00C26F9A">
                      <w:rPr>
                        <w:b/>
                      </w:rPr>
                      <w:t>Member</w:t>
                    </w:r>
                  </w:p>
                </w:txbxContent>
              </v:textbox>
            </v:rect>
            <v:line id="_x0000_s1501" style="position:absolute;flip:x" from="4777,4147" to="5227,4148">
              <v:stroke endarrow="block"/>
            </v:line>
            <v:line id="_x0000_s1502" style="position:absolute;flip:x" from="6877,4147" to="7627,4147">
              <v:stroke endarrow="block"/>
            </v:line>
            <v:shape id="_x0000_s1503" type="#_x0000_t4" style="position:absolute;left:5227;top:3838;width:1650;height:618">
              <v:textbox style="mso-next-textbox:#_x0000_s1503">
                <w:txbxContent>
                  <w:p w14:paraId="3A969ACF" w14:textId="77777777" w:rsidR="00F84843" w:rsidRDefault="00F84843" w:rsidP="00F84843">
                    <w:r>
                      <w:t>Request</w:t>
                    </w:r>
                  </w:p>
                </w:txbxContent>
              </v:textbox>
            </v:shape>
            <v:line id="_x0000_s1504" style="position:absolute;flip:y" from="4027,3221" to="4027,3993"/>
            <v:line id="_x0000_s1505" style="position:absolute;flip:x y" from="2827,3530" to="3577,3993"/>
            <v:line id="_x0000_s1506" style="position:absolute;flip:x" from="3277,4148" to="3577,4303"/>
            <v:line id="_x0000_s1507" style="position:absolute;flip:x" from="2977,4456" to="3577,4918"/>
            <v:line id="_x0000_s1508" style="position:absolute" from="4177,4456" to="4477,5073"/>
            <v:oval id="_x0000_s1509" style="position:absolute;left:8227;top:2759;width:1350;height:462">
              <v:textbox style="mso-next-textbox:#_x0000_s1509">
                <w:txbxContent>
                  <w:p w14:paraId="1203AA14" w14:textId="77777777" w:rsidR="00F84843" w:rsidRDefault="00F84843" w:rsidP="00F84843">
                    <w:proofErr w:type="spellStart"/>
                    <w:r>
                      <w:t>LoginID</w:t>
                    </w:r>
                    <w:proofErr w:type="spellEnd"/>
                  </w:p>
                </w:txbxContent>
              </v:textbox>
            </v:oval>
            <v:oval id="_x0000_s1510" style="position:absolute;left:9427;top:3530;width:1350;height:466">
              <v:textbox style="mso-next-textbox:#_x0000_s1510">
                <w:txbxContent>
                  <w:p w14:paraId="724F9E57" w14:textId="77777777" w:rsidR="00F84843" w:rsidRDefault="00F84843" w:rsidP="00F84843">
                    <w:r>
                      <w:t>Password</w:t>
                    </w:r>
                  </w:p>
                </w:txbxContent>
              </v:textbox>
            </v:oval>
            <v:oval id="_x0000_s1511" style="position:absolute;left:9277;top:4455;width:1200;height:464">
              <v:textbox style="mso-next-textbox:#_x0000_s1511">
                <w:txbxContent>
                  <w:p w14:paraId="3B0C0AC7" w14:textId="77777777" w:rsidR="00F84843" w:rsidRDefault="00F84843" w:rsidP="00F84843">
                    <w:proofErr w:type="spellStart"/>
                    <w:r>
                      <w:t>MName</w:t>
                    </w:r>
                    <w:proofErr w:type="spellEnd"/>
                  </w:p>
                </w:txbxContent>
              </v:textbox>
            </v:oval>
            <v:oval id="_x0000_s1512" style="position:absolute;left:8977;top:5226;width:1350;height:464">
              <v:textbox style="mso-next-textbox:#_x0000_s1512">
                <w:txbxContent>
                  <w:p w14:paraId="0374D119" w14:textId="77777777" w:rsidR="00F84843" w:rsidRDefault="00F84843" w:rsidP="00F84843">
                    <w:proofErr w:type="spellStart"/>
                    <w:r>
                      <w:t>PhoneNo</w:t>
                    </w:r>
                    <w:proofErr w:type="spellEnd"/>
                  </w:p>
                </w:txbxContent>
              </v:textbox>
            </v:oval>
            <v:oval id="_x0000_s1513" style="position:absolute;left:6577;top:5227;width:1050;height:466">
              <v:textbox style="mso-next-textbox:#_x0000_s1513">
                <w:txbxContent>
                  <w:p w14:paraId="4603F780" w14:textId="77777777" w:rsidR="00F84843" w:rsidRDefault="00F84843" w:rsidP="002212F7">
                    <w:r>
                      <w:t>dob</w:t>
                    </w:r>
                  </w:p>
                </w:txbxContent>
              </v:textbox>
            </v:oval>
            <v:line id="_x0000_s1514" style="position:absolute;flip:y" from="8527,3221" to="8677,3992"/>
            <v:line id="_x0000_s1515" style="position:absolute;flip:y" from="8827,3839" to="9427,4146"/>
            <v:line id="_x0000_s1516" style="position:absolute" from="8827,4301" to="9577,4455"/>
            <v:line id="_x0000_s1517" style="position:absolute" from="8677,4455" to="9277,5226"/>
            <v:line id="_x0000_s1518" style="position:absolute;flip:x" from="7177,4455" to="7777,5226"/>
            <v:rect id="_x0000_s1519" style="position:absolute;left:7777;top:7078;width:1350;height:464">
              <v:textbox style="mso-next-textbox:#_x0000_s1519">
                <w:txbxContent>
                  <w:p w14:paraId="64F4C2D4" w14:textId="77777777" w:rsidR="00F84843" w:rsidRPr="00652C7F" w:rsidRDefault="00F84843" w:rsidP="00F84843">
                    <w:pPr>
                      <w:rPr>
                        <w:b/>
                      </w:rPr>
                    </w:pPr>
                    <w:r w:rsidRPr="00652C7F">
                      <w:rPr>
                        <w:b/>
                      </w:rPr>
                      <w:t>Order Detail</w:t>
                    </w:r>
                  </w:p>
                </w:txbxContent>
              </v:textbox>
            </v:rect>
            <v:line id="_x0000_s1520" style="position:absolute;flip:x y" from="8377,6461" to="8378,7078">
              <v:stroke endarrow="block"/>
            </v:line>
            <v:line id="_x0000_s1521" style="position:absolute;flip:y" from="8377,4455" to="8377,5689">
              <v:stroke endarrow="block"/>
            </v:line>
            <v:shape id="_x0000_s1522" type="#_x0000_t4" style="position:absolute;left:7177;top:5689;width:2400;height:772">
              <v:textbox style="mso-next-textbox:#_x0000_s1522">
                <w:txbxContent>
                  <w:p w14:paraId="537BEA58" w14:textId="77777777" w:rsidR="00F84843" w:rsidRDefault="00F84843" w:rsidP="00F84843">
                    <w:r>
                      <w:t>Place Order</w:t>
                    </w:r>
                  </w:p>
                </w:txbxContent>
              </v:textbox>
            </v:shape>
            <v:rect id="_x0000_s1523" style="position:absolute;left:3427;top:7078;width:1200;height:463">
              <v:textbox style="mso-next-textbox:#_x0000_s1523">
                <w:txbxContent>
                  <w:p w14:paraId="71373C85" w14:textId="77777777" w:rsidR="00F84843" w:rsidRPr="00652C7F" w:rsidRDefault="00F84843" w:rsidP="00F84843">
                    <w:pPr>
                      <w:jc w:val="center"/>
                      <w:rPr>
                        <w:b/>
                      </w:rPr>
                    </w:pPr>
                    <w:r w:rsidRPr="00652C7F">
                      <w:rPr>
                        <w:b/>
                      </w:rPr>
                      <w:t>Login</w:t>
                    </w:r>
                  </w:p>
                </w:txbxContent>
              </v:textbox>
            </v:rect>
            <v:oval id="_x0000_s1524" style="position:absolute;left:9577;top:6307;width:1200;height:463">
              <v:textbox style="mso-next-textbox:#_x0000_s1524">
                <w:txbxContent>
                  <w:p w14:paraId="48B39676" w14:textId="77777777" w:rsidR="00F84843" w:rsidRDefault="00F84843" w:rsidP="00F84843">
                    <w:proofErr w:type="spellStart"/>
                    <w:r>
                      <w:t>OrdNo</w:t>
                    </w:r>
                    <w:proofErr w:type="spellEnd"/>
                  </w:p>
                </w:txbxContent>
              </v:textbox>
            </v:oval>
            <v:oval id="_x0000_s1525" style="position:absolute;left:9277;top:8159;width:1200;height:462">
              <v:textbox style="mso-next-textbox:#_x0000_s1525">
                <w:txbxContent>
                  <w:p w14:paraId="112B6B11" w14:textId="77777777" w:rsidR="00F84843" w:rsidRDefault="00F84843" w:rsidP="00F84843">
                    <w:proofErr w:type="spellStart"/>
                    <w:r>
                      <w:t>Proid</w:t>
                    </w:r>
                    <w:proofErr w:type="spellEnd"/>
                  </w:p>
                </w:txbxContent>
              </v:textbox>
            </v:oval>
            <v:oval id="_x0000_s1526" style="position:absolute;left:6427;top:8159;width:1200;height:462">
              <v:textbox style="mso-next-textbox:#_x0000_s1526">
                <w:txbxContent>
                  <w:p w14:paraId="14E592E4" w14:textId="77777777" w:rsidR="00F84843" w:rsidRDefault="00F84843" w:rsidP="00F84843">
                    <w:pPr>
                      <w:jc w:val="center"/>
                    </w:pPr>
                    <w:r>
                      <w:t>Qty</w:t>
                    </w:r>
                  </w:p>
                </w:txbxContent>
              </v:textbox>
            </v:oval>
            <v:oval id="_x0000_s1527" style="position:absolute;left:9577;top:7387;width:1350;height:463">
              <v:textbox style="mso-next-textbox:#_x0000_s1527">
                <w:txbxContent>
                  <w:p w14:paraId="428190FE" w14:textId="77777777" w:rsidR="00F84843" w:rsidRDefault="00F84843" w:rsidP="00F84843">
                    <w:proofErr w:type="spellStart"/>
                    <w:r>
                      <w:t>LoginID</w:t>
                    </w:r>
                    <w:proofErr w:type="spellEnd"/>
                  </w:p>
                </w:txbxContent>
              </v:textbox>
            </v:oval>
            <v:oval id="_x0000_s1528" style="position:absolute;left:2077;top:5999;width:1650;height:462">
              <v:textbox style="mso-next-textbox:#_x0000_s1528">
                <w:txbxContent>
                  <w:p w14:paraId="591FCA2C" w14:textId="77777777" w:rsidR="00F84843" w:rsidRDefault="00F84843" w:rsidP="00F84843">
                    <w:r>
                      <w:t>User Name</w:t>
                    </w:r>
                  </w:p>
                </w:txbxContent>
              </v:textbox>
            </v:oval>
            <v:oval id="_x0000_s1529" style="position:absolute;left:4177;top:5999;width:1350;height:462">
              <v:textbox style="mso-next-textbox:#_x0000_s1529">
                <w:txbxContent>
                  <w:p w14:paraId="7F83F001" w14:textId="77777777" w:rsidR="00F84843" w:rsidRDefault="00F84843" w:rsidP="00F84843">
                    <w:r>
                      <w:t>Password</w:t>
                    </w:r>
                  </w:p>
                </w:txbxContent>
              </v:textbox>
            </v:oval>
            <v:line id="_x0000_s1530" style="position:absolute;flip:x y" from="2977,6461" to="3577,7078"/>
            <v:line id="_x0000_s1531" style="position:absolute;flip:x" from="4177,6461" to="4777,7078"/>
            <v:line id="_x0000_s1532" style="position:absolute;flip:x" from="7177,7541" to="7927,8159"/>
            <v:line id="_x0000_s1533" style="position:absolute" from="8677,7541" to="9727,8159"/>
            <v:line id="_x0000_s1534" style="position:absolute;flip:x" from="4627,7232" to="5227,7232">
              <v:stroke endarrow="block"/>
            </v:line>
            <v:line id="_x0000_s1535" style="position:absolute;flip:x" from="7327,7232" to="7777,7233">
              <v:stroke endarrow="block"/>
            </v:line>
            <v:shape id="_x0000_s1536" type="#_x0000_t4" style="position:absolute;left:5227;top:6615;width:2100;height:1235">
              <v:textbox style="mso-next-textbox:#_x0000_s1536">
                <w:txbxContent>
                  <w:p w14:paraId="7B3D746F" w14:textId="77777777" w:rsidR="00F84843" w:rsidRDefault="00F84843" w:rsidP="00F84843">
                    <w:pPr>
                      <w:jc w:val="center"/>
                    </w:pPr>
                    <w:r>
                      <w:t>Check the Login ID</w:t>
                    </w:r>
                  </w:p>
                </w:txbxContent>
              </v:textbox>
            </v:shape>
            <v:rect id="_x0000_s1537" style="position:absolute;left:7777;top:10318;width:1350;height:463">
              <v:textbox style="mso-next-textbox:#_x0000_s1537">
                <w:txbxContent>
                  <w:p w14:paraId="084DE0CC" w14:textId="77777777" w:rsidR="00F84843" w:rsidRPr="00652C7F" w:rsidRDefault="00F84843" w:rsidP="00F84843">
                    <w:pPr>
                      <w:rPr>
                        <w:b/>
                      </w:rPr>
                    </w:pPr>
                    <w:r w:rsidRPr="00652C7F">
                      <w:rPr>
                        <w:b/>
                      </w:rPr>
                      <w:t>Registration</w:t>
                    </w:r>
                  </w:p>
                </w:txbxContent>
              </v:textbox>
            </v:rect>
            <v:line id="_x0000_s1538" style="position:absolute" from="8377,9856" to="8378,10318">
              <v:stroke endarrow="block"/>
            </v:line>
            <v:line id="_x0000_s1539" style="position:absolute" from="8377,7542" to="8378,8776">
              <v:stroke endarrow="block"/>
            </v:line>
            <v:shape id="_x0000_s1540" type="#_x0000_t4" style="position:absolute;left:7327;top:8776;width:2100;height:1080">
              <v:textbox style="mso-next-textbox:#_x0000_s1540">
                <w:txbxContent>
                  <w:p w14:paraId="09D7BA95" w14:textId="77777777" w:rsidR="00F84843" w:rsidRDefault="00F84843" w:rsidP="00F84843">
                    <w:pPr>
                      <w:jc w:val="center"/>
                    </w:pPr>
                    <w:r>
                      <w:t>Req. New Member</w:t>
                    </w:r>
                  </w:p>
                </w:txbxContent>
              </v:textbox>
            </v:shape>
            <v:oval id="_x0000_s1541" style="position:absolute;left:9427;top:9617;width:1208;height:547">
              <v:textbox style="mso-next-textbox:#_x0000_s1541">
                <w:txbxContent>
                  <w:p w14:paraId="6DAEEB95" w14:textId="77777777" w:rsidR="00F84843" w:rsidRDefault="00F84843" w:rsidP="00F84843">
                    <w:r>
                      <w:t>Address</w:t>
                    </w:r>
                  </w:p>
                </w:txbxContent>
              </v:textbox>
            </v:oval>
            <v:oval id="_x0000_s1542" style="position:absolute;left:9577;top:10473;width:1200;height:462">
              <v:textbox style="mso-next-textbox:#_x0000_s1542">
                <w:txbxContent>
                  <w:p w14:paraId="4B11A313" w14:textId="77777777" w:rsidR="00F84843" w:rsidRDefault="00F84843" w:rsidP="00F84843">
                    <w:pPr>
                      <w:jc w:val="center"/>
                    </w:pPr>
                    <w:r>
                      <w:t>City</w:t>
                    </w:r>
                  </w:p>
                </w:txbxContent>
              </v:textbox>
            </v:oval>
            <v:oval id="_x0000_s1543" style="position:absolute;left:9727;top:11090;width:1200;height:463">
              <v:textbox style="mso-next-textbox:#_x0000_s1543">
                <w:txbxContent>
                  <w:p w14:paraId="596FF910" w14:textId="77777777" w:rsidR="00F84843" w:rsidRDefault="00F84843" w:rsidP="00F84843">
                    <w:pPr>
                      <w:jc w:val="center"/>
                    </w:pPr>
                    <w:r>
                      <w:t>State</w:t>
                    </w:r>
                  </w:p>
                </w:txbxContent>
              </v:textbox>
            </v:oval>
            <v:oval id="_x0000_s1544" style="position:absolute;left:9427;top:11861;width:1350;height:463">
              <v:textbox style="mso-next-textbox:#_x0000_s1544">
                <w:txbxContent>
                  <w:p w14:paraId="5EE2EFAA" w14:textId="77777777" w:rsidR="00F84843" w:rsidRDefault="00F84843" w:rsidP="00F84843">
                    <w:r>
                      <w:t>Pin code</w:t>
                    </w:r>
                  </w:p>
                </w:txbxContent>
              </v:textbox>
            </v:oval>
            <v:oval id="_x0000_s1545" style="position:absolute;left:7777;top:12324;width:1350;height:463">
              <v:textbox style="mso-next-textbox:#_x0000_s1545">
                <w:txbxContent>
                  <w:p w14:paraId="06A8EEBD" w14:textId="77777777" w:rsidR="00F84843" w:rsidRDefault="00F84843" w:rsidP="00F84843">
                    <w:r>
                      <w:t>Country</w:t>
                    </w:r>
                  </w:p>
                </w:txbxContent>
              </v:textbox>
            </v:oval>
            <v:oval id="_x0000_s1546" style="position:absolute;left:6427;top:11861;width:1350;height:463">
              <v:textbox style="mso-next-textbox:#_x0000_s1546">
                <w:txbxContent>
                  <w:p w14:paraId="121F7472" w14:textId="77777777" w:rsidR="00F84843" w:rsidRDefault="00F84843" w:rsidP="00F84843">
                    <w:pPr>
                      <w:jc w:val="center"/>
                    </w:pPr>
                    <w:r>
                      <w:t>Phone</w:t>
                    </w:r>
                  </w:p>
                </w:txbxContent>
              </v:textbox>
            </v:oval>
            <v:oval id="_x0000_s1547" style="position:absolute;left:5977;top:11244;width:1200;height:463">
              <v:textbox style="mso-next-textbox:#_x0000_s1547">
                <w:txbxContent>
                  <w:p w14:paraId="5FD8BA91" w14:textId="77777777" w:rsidR="00F84843" w:rsidRDefault="00F84843" w:rsidP="00F84843">
                    <w:pPr>
                      <w:jc w:val="center"/>
                    </w:pPr>
                    <w:proofErr w:type="spellStart"/>
                    <w:r>
                      <w:t>EMail</w:t>
                    </w:r>
                    <w:proofErr w:type="spellEnd"/>
                  </w:p>
                </w:txbxContent>
              </v:textbox>
            </v:oval>
            <v:oval id="_x0000_s1548" style="position:absolute;left:5827;top:10473;width:1350;height:462">
              <v:textbox style="mso-next-textbox:#_x0000_s1548">
                <w:txbxContent>
                  <w:p w14:paraId="2534F8D0" w14:textId="77777777" w:rsidR="00F84843" w:rsidRDefault="00F84843" w:rsidP="00F84843">
                    <w:r>
                      <w:t>Password</w:t>
                    </w:r>
                  </w:p>
                </w:txbxContent>
              </v:textbox>
            </v:oval>
            <v:oval id="_x0000_s1549" style="position:absolute;left:5827;top:9701;width:1350;height:463">
              <v:textbox style="mso-next-textbox:#_x0000_s1549">
                <w:txbxContent>
                  <w:p w14:paraId="575C8594" w14:textId="77777777" w:rsidR="00F84843" w:rsidRDefault="00F84843" w:rsidP="00F84843">
                    <w:pPr>
                      <w:jc w:val="center"/>
                    </w:pPr>
                    <w:r>
                      <w:t>Name</w:t>
                    </w:r>
                  </w:p>
                </w:txbxContent>
              </v:textbox>
            </v:oval>
            <v:line id="_x0000_s1550" style="position:absolute;flip:x y" from="7177,10010" to="7927,10318"/>
            <v:line id="_x0000_s1551" style="position:absolute;flip:x" from="7177,10473" to="7777,10627"/>
            <v:line id="_x0000_s1552" style="position:absolute;flip:x" from="7327,10781" to="7927,11861"/>
            <v:line id="_x0000_s1553" style="position:absolute" from="8377,10781" to="8377,12324"/>
            <v:line id="_x0000_s1554" style="position:absolute" from="8977,10781" to="9727,11861"/>
            <v:line id="_x0000_s1555" style="position:absolute" from="9118,10699" to="9868,11162"/>
            <v:line id="_x0000_s1556" style="position:absolute" from="9118,10545" to="9727,10627"/>
            <v:line id="_x0000_s1557" style="position:absolute;flip:y" from="9127,10099" to="9577,10318"/>
            <v:line id="_x0000_s1558" style="position:absolute;flip:x" from="7018,10699" to="7768,11316"/>
            <v:line id="_x0000_s1559" style="position:absolute" from="9118,7305" to="9718,7459"/>
            <v:line id="_x0000_s1560" style="position:absolute;flip:y" from="9127,6770" to="9885,7150"/>
            <v:oval id="_x0000_s1561" style="position:absolute;left:6727;top:2913;width:1050;height:463">
              <v:textbox style="mso-next-textbox:#_x0000_s1561">
                <w:txbxContent>
                  <w:p w14:paraId="4D12E915" w14:textId="77777777" w:rsidR="00F84843" w:rsidRDefault="00F84843" w:rsidP="00F84843">
                    <w:r>
                      <w:t>DOJ</w:t>
                    </w:r>
                  </w:p>
                </w:txbxContent>
              </v:textbox>
            </v:oval>
            <v:line id="_x0000_s1562" style="position:absolute;flip:x y" from="7327,3376" to="7777,3993"/>
            <w10:anchorlock/>
          </v:group>
        </w:pict>
      </w:r>
    </w:p>
    <w:p w14:paraId="2D22492D" w14:textId="77777777" w:rsidR="00CF3951" w:rsidRDefault="00CF3951" w:rsidP="00626BE7">
      <w:pPr>
        <w:snapToGrid w:val="0"/>
        <w:spacing w:line="360" w:lineRule="auto"/>
        <w:ind w:left="1418" w:right="675"/>
        <w:jc w:val="center"/>
        <w:rPr>
          <w:rFonts w:ascii="Georgia" w:eastAsia="Times New Roman" w:hAnsi="Georgia"/>
          <w:b/>
          <w:bCs/>
          <w:color w:val="FF0000"/>
          <w:sz w:val="22"/>
          <w:szCs w:val="22"/>
          <w:u w:val="single"/>
          <w:shd w:val="clear" w:color="auto" w:fill="FFFFFF"/>
        </w:rPr>
      </w:pPr>
    </w:p>
    <w:p w14:paraId="175E03F0" w14:textId="77777777" w:rsidR="00F84843" w:rsidRDefault="00F84843" w:rsidP="00626BE7">
      <w:pPr>
        <w:snapToGrid w:val="0"/>
        <w:spacing w:line="360" w:lineRule="auto"/>
        <w:ind w:left="1418" w:right="675"/>
        <w:jc w:val="center"/>
        <w:rPr>
          <w:rFonts w:ascii="Georgia" w:eastAsia="Times New Roman" w:hAnsi="Georgia"/>
          <w:b/>
          <w:bCs/>
          <w:color w:val="FF0000"/>
          <w:sz w:val="22"/>
          <w:szCs w:val="22"/>
          <w:u w:val="single"/>
          <w:shd w:val="clear" w:color="auto" w:fill="FFFFFF"/>
        </w:rPr>
      </w:pPr>
    </w:p>
    <w:p w14:paraId="0CC9D7B2" w14:textId="77777777" w:rsidR="00F84843" w:rsidRDefault="00F84843" w:rsidP="00CF395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14:paraId="36648269" w14:textId="77777777" w:rsidR="00F84843" w:rsidRDefault="00F84843" w:rsidP="00CF395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14:paraId="48EBB935" w14:textId="77777777" w:rsidR="00F84843" w:rsidRDefault="00F84843" w:rsidP="00D523ED">
      <w:pPr>
        <w:snapToGrid w:val="0"/>
        <w:spacing w:line="360" w:lineRule="auto"/>
        <w:ind w:right="675"/>
        <w:jc w:val="both"/>
        <w:rPr>
          <w:rFonts w:ascii="Georgia" w:eastAsia="Times New Roman" w:hAnsi="Georgia"/>
          <w:b/>
          <w:bCs/>
          <w:color w:val="FF0000"/>
          <w:sz w:val="22"/>
          <w:szCs w:val="22"/>
          <w:u w:val="single"/>
          <w:shd w:val="clear" w:color="auto" w:fill="FFFFFF"/>
        </w:rPr>
      </w:pPr>
    </w:p>
    <w:p w14:paraId="162CEF89" w14:textId="77777777" w:rsidR="00CC4676" w:rsidRPr="001C50D1" w:rsidRDefault="00000000" w:rsidP="00441C11">
      <w:pPr>
        <w:spacing w:line="360" w:lineRule="auto"/>
        <w:jc w:val="both"/>
        <w:rPr>
          <w:b/>
          <w:bCs/>
          <w:sz w:val="72"/>
        </w:rPr>
      </w:pPr>
      <w:r>
        <w:rPr>
          <w:noProof/>
        </w:rPr>
        <w:pict w14:anchorId="326FCB3D">
          <v:group id="_x0000_s1345" style="position:absolute;left:0;text-align:left;margin-left:18.75pt;margin-top:5.4pt;width:282.15pt;height:108pt;z-index:251637248"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sidR="00CF3951">
        <w:tab/>
      </w:r>
      <w:r w:rsidR="003613AF">
        <w:t xml:space="preserve">             </w:t>
      </w:r>
      <w:r w:rsidR="003613AF" w:rsidRPr="00A0255D">
        <w:rPr>
          <w:b/>
          <w:bCs/>
          <w:sz w:val="96"/>
          <w:szCs w:val="96"/>
        </w:rPr>
        <w:t>C</w:t>
      </w:r>
      <w:r w:rsidR="003613AF" w:rsidRPr="00A0255D">
        <w:rPr>
          <w:b/>
          <w:bCs/>
          <w:sz w:val="52"/>
        </w:rPr>
        <w:t xml:space="preserve">HAPTER  </w:t>
      </w:r>
      <w:r w:rsidR="003613AF" w:rsidRPr="00A0255D">
        <w:rPr>
          <w:sz w:val="72"/>
        </w:rPr>
        <w:t>#</w:t>
      </w:r>
      <w:r w:rsidR="003613AF" w:rsidRPr="00A0255D">
        <w:rPr>
          <w:b/>
          <w:bCs/>
          <w:sz w:val="72"/>
        </w:rPr>
        <w:t xml:space="preserve"> </w:t>
      </w:r>
      <w:r w:rsidR="000432DD" w:rsidRPr="00A0255D">
        <w:rPr>
          <w:b/>
          <w:bCs/>
          <w:sz w:val="72"/>
        </w:rPr>
        <w:t>6</w:t>
      </w:r>
    </w:p>
    <w:p w14:paraId="54EE26F8" w14:textId="77777777" w:rsidR="00CC4676" w:rsidRDefault="00CC4676" w:rsidP="00441C11">
      <w:pPr>
        <w:spacing w:line="360" w:lineRule="auto"/>
        <w:jc w:val="both"/>
        <w:rPr>
          <w:b/>
          <w:bCs/>
          <w:sz w:val="56"/>
          <w:szCs w:val="56"/>
          <w:u w:val="single"/>
        </w:rPr>
      </w:pPr>
      <w:r w:rsidRPr="00A0255D">
        <w:rPr>
          <w:b/>
          <w:bCs/>
          <w:sz w:val="56"/>
          <w:szCs w:val="56"/>
        </w:rPr>
        <w:tab/>
        <w:t xml:space="preserve">       </w:t>
      </w:r>
      <w:r w:rsidR="002C195B">
        <w:rPr>
          <w:b/>
          <w:bCs/>
          <w:sz w:val="56"/>
          <w:szCs w:val="56"/>
          <w:u w:val="single"/>
        </w:rPr>
        <w:t>Output S</w:t>
      </w:r>
      <w:r w:rsidRPr="00A0255D">
        <w:rPr>
          <w:b/>
          <w:bCs/>
          <w:sz w:val="56"/>
          <w:szCs w:val="56"/>
          <w:u w:val="single"/>
        </w:rPr>
        <w:t>creens</w:t>
      </w:r>
    </w:p>
    <w:p w14:paraId="4F59EDE1" w14:textId="77777777" w:rsidR="001C50D1" w:rsidRDefault="001C50D1" w:rsidP="00441C11">
      <w:pPr>
        <w:spacing w:line="360" w:lineRule="auto"/>
        <w:jc w:val="both"/>
        <w:rPr>
          <w:b/>
          <w:bCs/>
          <w:sz w:val="56"/>
          <w:szCs w:val="56"/>
          <w:u w:val="single"/>
        </w:rPr>
      </w:pPr>
      <w:r>
        <w:rPr>
          <w:b/>
          <w:bCs/>
          <w:sz w:val="56"/>
          <w:szCs w:val="56"/>
          <w:u w:val="single"/>
        </w:rPr>
        <w:t xml:space="preserve">     </w:t>
      </w:r>
    </w:p>
    <w:p w14:paraId="4807BF42" w14:textId="77777777" w:rsidR="001C50D1" w:rsidRPr="003356DD" w:rsidRDefault="001C50D1" w:rsidP="00441C11">
      <w:pPr>
        <w:spacing w:line="360" w:lineRule="auto"/>
        <w:jc w:val="both"/>
        <w:rPr>
          <w:b/>
          <w:bCs/>
        </w:rPr>
      </w:pPr>
      <w:r w:rsidRPr="00DE1D54">
        <w:rPr>
          <w:bCs/>
        </w:rPr>
        <w:t xml:space="preserve">                   </w:t>
      </w:r>
      <w:r w:rsidR="00DE1D54">
        <w:rPr>
          <w:bCs/>
        </w:rPr>
        <w:t xml:space="preserve">                               </w:t>
      </w:r>
      <w:r w:rsidR="00C93655">
        <w:rPr>
          <w:bCs/>
        </w:rPr>
        <w:t xml:space="preserve"> </w:t>
      </w:r>
      <w:r w:rsidR="00DE1D54">
        <w:rPr>
          <w:bCs/>
        </w:rPr>
        <w:t xml:space="preserve"> </w:t>
      </w:r>
      <w:r w:rsidRPr="00DE1D54">
        <w:rPr>
          <w:bCs/>
        </w:rPr>
        <w:t xml:space="preserve"> </w:t>
      </w:r>
      <w:r w:rsidR="008E56EB">
        <w:rPr>
          <w:b/>
          <w:bCs/>
        </w:rPr>
        <w:t>HOME</w:t>
      </w:r>
      <w:r w:rsidR="00C93655" w:rsidRPr="003356DD">
        <w:rPr>
          <w:b/>
          <w:bCs/>
        </w:rPr>
        <w:t xml:space="preserve"> PAGE</w:t>
      </w:r>
    </w:p>
    <w:p w14:paraId="6C411DBE" w14:textId="77777777" w:rsidR="00DE1D54" w:rsidRPr="00DE1D54" w:rsidRDefault="0042081D" w:rsidP="00441C11">
      <w:pPr>
        <w:spacing w:line="360" w:lineRule="auto"/>
        <w:jc w:val="both"/>
        <w:rPr>
          <w:bCs/>
        </w:rPr>
      </w:pPr>
      <w:r>
        <w:rPr>
          <w:bCs/>
          <w:noProof/>
        </w:rPr>
        <w:drawing>
          <wp:inline distT="0" distB="0" distL="0" distR="0" wp14:anchorId="05D4A733" wp14:editId="4A1F004E">
            <wp:extent cx="5727700" cy="449453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27700" cy="4494530"/>
                    </a:xfrm>
                    <a:prstGeom prst="rect">
                      <a:avLst/>
                    </a:prstGeom>
                    <a:noFill/>
                    <a:ln w="9525">
                      <a:noFill/>
                      <a:miter lim="800000"/>
                      <a:headEnd/>
                      <a:tailEnd/>
                    </a:ln>
                  </pic:spPr>
                </pic:pic>
              </a:graphicData>
            </a:graphic>
          </wp:inline>
        </w:drawing>
      </w:r>
    </w:p>
    <w:p w14:paraId="191EE8E7" w14:textId="77777777" w:rsidR="001C50D1" w:rsidRDefault="001C50D1" w:rsidP="00441C11">
      <w:pPr>
        <w:spacing w:line="360" w:lineRule="auto"/>
        <w:jc w:val="both"/>
        <w:rPr>
          <w:b/>
          <w:bCs/>
          <w:sz w:val="56"/>
          <w:szCs w:val="56"/>
          <w:u w:val="single"/>
        </w:rPr>
      </w:pPr>
    </w:p>
    <w:p w14:paraId="51D9A887" w14:textId="77777777" w:rsidR="002212F7" w:rsidRDefault="002212F7" w:rsidP="00441C11">
      <w:pPr>
        <w:spacing w:line="360" w:lineRule="auto"/>
        <w:jc w:val="both"/>
        <w:rPr>
          <w:b/>
          <w:bCs/>
          <w:sz w:val="56"/>
          <w:szCs w:val="56"/>
          <w:u w:val="single"/>
        </w:rPr>
      </w:pPr>
    </w:p>
    <w:p w14:paraId="26232F3E" w14:textId="77777777" w:rsidR="00CA6190" w:rsidRDefault="00CA6190" w:rsidP="00441C11">
      <w:pPr>
        <w:spacing w:line="360" w:lineRule="auto"/>
        <w:jc w:val="both"/>
        <w:rPr>
          <w:b/>
          <w:bCs/>
          <w:sz w:val="56"/>
          <w:szCs w:val="56"/>
          <w:u w:val="single"/>
        </w:rPr>
      </w:pPr>
    </w:p>
    <w:p w14:paraId="2ED81C17" w14:textId="77777777" w:rsidR="00DE1D54" w:rsidRDefault="00CA6190" w:rsidP="008E56EB">
      <w:pPr>
        <w:spacing w:line="360" w:lineRule="auto"/>
        <w:jc w:val="center"/>
        <w:rPr>
          <w:b/>
          <w:bCs/>
        </w:rPr>
      </w:pPr>
      <w:r>
        <w:rPr>
          <w:b/>
          <w:bCs/>
        </w:rPr>
        <w:t xml:space="preserve">USER </w:t>
      </w:r>
      <w:r w:rsidR="008E56EB">
        <w:rPr>
          <w:b/>
          <w:bCs/>
        </w:rPr>
        <w:t xml:space="preserve">LOGIN </w:t>
      </w:r>
      <w:r w:rsidR="00DE1D54" w:rsidRPr="003356DD">
        <w:rPr>
          <w:b/>
          <w:bCs/>
        </w:rPr>
        <w:t>PAGE</w:t>
      </w:r>
    </w:p>
    <w:p w14:paraId="33BA6B88" w14:textId="77777777" w:rsidR="008E56EB" w:rsidRPr="003356DD" w:rsidRDefault="008E56EB" w:rsidP="008E56EB">
      <w:pPr>
        <w:spacing w:line="360" w:lineRule="auto"/>
        <w:jc w:val="center"/>
        <w:rPr>
          <w:b/>
          <w:bCs/>
          <w:sz w:val="56"/>
          <w:szCs w:val="56"/>
          <w:u w:val="single"/>
        </w:rPr>
      </w:pPr>
    </w:p>
    <w:p w14:paraId="11BC1DB2" w14:textId="77777777" w:rsidR="001C50D1" w:rsidRPr="00A0255D" w:rsidRDefault="0042081D" w:rsidP="00441C11">
      <w:pPr>
        <w:spacing w:line="360" w:lineRule="auto"/>
        <w:jc w:val="both"/>
        <w:rPr>
          <w:b/>
          <w:bCs/>
          <w:sz w:val="56"/>
          <w:szCs w:val="56"/>
          <w:u w:val="single"/>
        </w:rPr>
      </w:pPr>
      <w:r>
        <w:rPr>
          <w:b/>
          <w:bCs/>
          <w:noProof/>
          <w:sz w:val="56"/>
          <w:szCs w:val="56"/>
        </w:rPr>
        <w:drawing>
          <wp:inline distT="0" distB="0" distL="0" distR="0" wp14:anchorId="225B93B1" wp14:editId="2E3DC199">
            <wp:extent cx="5727700" cy="474472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27700" cy="4744720"/>
                    </a:xfrm>
                    <a:prstGeom prst="rect">
                      <a:avLst/>
                    </a:prstGeom>
                    <a:noFill/>
                    <a:ln w="9525">
                      <a:noFill/>
                      <a:miter lim="800000"/>
                      <a:headEnd/>
                      <a:tailEnd/>
                    </a:ln>
                  </pic:spPr>
                </pic:pic>
              </a:graphicData>
            </a:graphic>
          </wp:inline>
        </w:drawing>
      </w:r>
      <w:r w:rsidR="001C50D1">
        <w:rPr>
          <w:b/>
          <w:bCs/>
          <w:sz w:val="56"/>
          <w:szCs w:val="56"/>
          <w:u w:val="single"/>
        </w:rPr>
        <w:t xml:space="preserve">                          </w:t>
      </w:r>
    </w:p>
    <w:p w14:paraId="78CBEE9B" w14:textId="77777777" w:rsidR="001D7AD9" w:rsidRPr="00CF3951" w:rsidRDefault="001D7AD9" w:rsidP="00441C11">
      <w:pPr>
        <w:spacing w:line="360" w:lineRule="auto"/>
        <w:jc w:val="both"/>
      </w:pPr>
    </w:p>
    <w:p w14:paraId="428DB24F" w14:textId="77777777" w:rsidR="003356DD"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14:paraId="50FE603B" w14:textId="77777777" w:rsidR="003356DD" w:rsidRDefault="003356DD" w:rsidP="003356DD">
      <w:pPr>
        <w:spacing w:line="360" w:lineRule="auto"/>
        <w:jc w:val="both"/>
        <w:rPr>
          <w:b/>
          <w:bCs/>
        </w:rPr>
      </w:pPr>
    </w:p>
    <w:p w14:paraId="49BEA7FA" w14:textId="77777777" w:rsidR="003356DD" w:rsidRDefault="003356DD" w:rsidP="003356DD">
      <w:pPr>
        <w:spacing w:line="360" w:lineRule="auto"/>
        <w:jc w:val="both"/>
        <w:rPr>
          <w:b/>
          <w:bCs/>
        </w:rPr>
      </w:pPr>
    </w:p>
    <w:p w14:paraId="323EF4EB" w14:textId="77777777" w:rsidR="003356DD" w:rsidRDefault="003356DD" w:rsidP="003356DD">
      <w:pPr>
        <w:spacing w:line="360" w:lineRule="auto"/>
        <w:jc w:val="both"/>
        <w:rPr>
          <w:b/>
          <w:bCs/>
        </w:rPr>
      </w:pPr>
    </w:p>
    <w:p w14:paraId="34469FB5" w14:textId="77777777" w:rsidR="003356DD" w:rsidRDefault="003356DD" w:rsidP="003356DD">
      <w:pPr>
        <w:spacing w:line="360" w:lineRule="auto"/>
        <w:jc w:val="both"/>
        <w:rPr>
          <w:b/>
          <w:bCs/>
        </w:rPr>
      </w:pPr>
    </w:p>
    <w:p w14:paraId="1469AF69" w14:textId="77777777" w:rsidR="003356DD" w:rsidRDefault="003356DD" w:rsidP="003356DD">
      <w:pPr>
        <w:spacing w:line="360" w:lineRule="auto"/>
        <w:jc w:val="both"/>
        <w:rPr>
          <w:b/>
          <w:bCs/>
        </w:rPr>
      </w:pPr>
    </w:p>
    <w:p w14:paraId="357AFBA7" w14:textId="77777777" w:rsidR="003356DD" w:rsidRDefault="003356DD" w:rsidP="003356DD">
      <w:pPr>
        <w:spacing w:line="360" w:lineRule="auto"/>
        <w:jc w:val="both"/>
        <w:rPr>
          <w:b/>
          <w:bCs/>
        </w:rPr>
      </w:pPr>
    </w:p>
    <w:p w14:paraId="4A150B76" w14:textId="77777777" w:rsidR="00F41557" w:rsidRDefault="00F41557" w:rsidP="003356DD">
      <w:pPr>
        <w:spacing w:line="360" w:lineRule="auto"/>
        <w:jc w:val="both"/>
        <w:rPr>
          <w:b/>
          <w:bCs/>
        </w:rPr>
      </w:pPr>
    </w:p>
    <w:p w14:paraId="246586E2" w14:textId="77777777" w:rsidR="00CA6190" w:rsidRDefault="00CA6190" w:rsidP="003356DD">
      <w:pPr>
        <w:spacing w:line="360" w:lineRule="auto"/>
        <w:jc w:val="both"/>
        <w:rPr>
          <w:b/>
          <w:bCs/>
        </w:rPr>
      </w:pPr>
    </w:p>
    <w:p w14:paraId="65F45DD9" w14:textId="77777777" w:rsidR="00CF3951" w:rsidRPr="003356DD" w:rsidRDefault="003356DD" w:rsidP="003356DD">
      <w:pPr>
        <w:spacing w:line="360" w:lineRule="auto"/>
        <w:jc w:val="both"/>
        <w:rPr>
          <w:b/>
          <w:bCs/>
        </w:rPr>
      </w:pPr>
      <w:r>
        <w:rPr>
          <w:b/>
          <w:bCs/>
        </w:rPr>
        <w:t xml:space="preserve">                                                   </w:t>
      </w:r>
      <w:r w:rsidR="008E56EB">
        <w:rPr>
          <w:b/>
          <w:bCs/>
        </w:rPr>
        <w:t>SIGNUP</w:t>
      </w:r>
      <w:r w:rsidR="00C93655" w:rsidRPr="003356DD">
        <w:rPr>
          <w:b/>
          <w:bCs/>
        </w:rPr>
        <w:t xml:space="preserve"> PAGE</w:t>
      </w:r>
    </w:p>
    <w:p w14:paraId="6AC12E30" w14:textId="77777777" w:rsidR="00CC4676" w:rsidRDefault="00CF3951" w:rsidP="00CC4676">
      <w:pPr>
        <w:spacing w:line="360" w:lineRule="auto"/>
      </w:pPr>
      <w:r>
        <w:rPr>
          <w:rFonts w:ascii="Monotype Corsiva" w:hAnsi="Monotype Corsiva"/>
          <w:b/>
          <w:bCs/>
          <w:sz w:val="72"/>
        </w:rPr>
        <w:t xml:space="preserve"> </w:t>
      </w:r>
      <w:r w:rsidR="0042081D">
        <w:rPr>
          <w:rFonts w:ascii="Monotype Corsiva" w:hAnsi="Monotype Corsiva"/>
          <w:b/>
          <w:bCs/>
          <w:noProof/>
          <w:sz w:val="72"/>
        </w:rPr>
        <w:drawing>
          <wp:inline distT="0" distB="0" distL="0" distR="0" wp14:anchorId="1238CB53" wp14:editId="27DCE03B">
            <wp:extent cx="5727700" cy="5624195"/>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27700" cy="5624195"/>
                    </a:xfrm>
                    <a:prstGeom prst="rect">
                      <a:avLst/>
                    </a:prstGeom>
                    <a:noFill/>
                    <a:ln w="9525">
                      <a:noFill/>
                      <a:miter lim="800000"/>
                      <a:headEnd/>
                      <a:tailEnd/>
                    </a:ln>
                  </pic:spPr>
                </pic:pic>
              </a:graphicData>
            </a:graphic>
          </wp:inline>
        </w:drawing>
      </w:r>
      <w:r>
        <w:rPr>
          <w:rFonts w:ascii="Monotype Corsiva" w:hAnsi="Monotype Corsiva"/>
          <w:b/>
          <w:bCs/>
          <w:sz w:val="72"/>
        </w:rPr>
        <w:t xml:space="preserve">      </w:t>
      </w:r>
      <w:r w:rsidR="00291428">
        <w:tab/>
      </w:r>
    </w:p>
    <w:p w14:paraId="1015D7E8" w14:textId="77777777" w:rsidR="00CC4676" w:rsidRDefault="00CC4676" w:rsidP="00291428">
      <w:pPr>
        <w:pStyle w:val="BodyTextIndent2"/>
        <w:spacing w:before="280" w:after="280"/>
      </w:pPr>
    </w:p>
    <w:p w14:paraId="3108AB69" w14:textId="77777777" w:rsidR="003356DD" w:rsidRDefault="003356DD" w:rsidP="00291428">
      <w:pPr>
        <w:pStyle w:val="BodyTextIndent2"/>
        <w:spacing w:before="280" w:after="280"/>
      </w:pPr>
    </w:p>
    <w:p w14:paraId="34A4A39A" w14:textId="77777777" w:rsidR="005655E5" w:rsidRDefault="005655E5" w:rsidP="00291428">
      <w:pPr>
        <w:pStyle w:val="BodyTextIndent2"/>
        <w:spacing w:before="280" w:after="280"/>
        <w:rPr>
          <w:rFonts w:ascii="Georgia" w:hAnsi="Georgia"/>
          <w:b/>
          <w:i/>
          <w:iCs/>
          <w:u w:val="single"/>
        </w:rPr>
      </w:pPr>
    </w:p>
    <w:p w14:paraId="2B251739" w14:textId="77777777" w:rsidR="00E707C3" w:rsidRDefault="00E707C3" w:rsidP="00291428">
      <w:pPr>
        <w:pStyle w:val="BodyTextIndent2"/>
        <w:spacing w:before="280" w:after="280"/>
        <w:rPr>
          <w:rFonts w:ascii="Georgia" w:hAnsi="Georgia"/>
          <w:b/>
          <w:i/>
          <w:iCs/>
          <w:u w:val="single"/>
        </w:rPr>
      </w:pPr>
    </w:p>
    <w:p w14:paraId="48F8BC19" w14:textId="77777777" w:rsidR="00CA6190" w:rsidRPr="00CA6190" w:rsidRDefault="00CA6190" w:rsidP="00CA6190">
      <w:pPr>
        <w:pStyle w:val="BodyTextIndent2"/>
        <w:spacing w:before="280" w:after="280"/>
        <w:jc w:val="center"/>
        <w:rPr>
          <w:b/>
          <w:iCs/>
          <w:sz w:val="24"/>
        </w:rPr>
      </w:pPr>
      <w:r w:rsidRPr="00CA6190">
        <w:rPr>
          <w:b/>
          <w:iCs/>
          <w:sz w:val="24"/>
        </w:rPr>
        <w:t>PRODUCT CATEGORIES</w:t>
      </w:r>
      <w:r w:rsidR="00C06A27" w:rsidRPr="00CA6190">
        <w:rPr>
          <w:b/>
          <w:iCs/>
          <w:sz w:val="24"/>
        </w:rPr>
        <w:t xml:space="preserve"> </w:t>
      </w:r>
      <w:r>
        <w:rPr>
          <w:b/>
          <w:iCs/>
          <w:sz w:val="24"/>
        </w:rPr>
        <w:t>PAGE</w:t>
      </w:r>
    </w:p>
    <w:p w14:paraId="0954F57C" w14:textId="77777777" w:rsidR="005655E5" w:rsidRDefault="0042081D" w:rsidP="00CA6190">
      <w:pPr>
        <w:pStyle w:val="BodyTextIndent2"/>
        <w:spacing w:before="280" w:after="280"/>
        <w:jc w:val="center"/>
        <w:rPr>
          <w:b/>
          <w:i/>
          <w:iCs/>
          <w:u w:val="single"/>
        </w:rPr>
      </w:pPr>
      <w:r>
        <w:rPr>
          <w:b/>
          <w:i/>
          <w:iCs/>
          <w:noProof/>
        </w:rPr>
        <w:drawing>
          <wp:inline distT="0" distB="0" distL="0" distR="0" wp14:anchorId="5F93104C" wp14:editId="27E51DC9">
            <wp:extent cx="5727700" cy="500316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27700" cy="5003165"/>
                    </a:xfrm>
                    <a:prstGeom prst="rect">
                      <a:avLst/>
                    </a:prstGeom>
                    <a:noFill/>
                    <a:ln w="9525">
                      <a:noFill/>
                      <a:miter lim="800000"/>
                      <a:headEnd/>
                      <a:tailEnd/>
                    </a:ln>
                  </pic:spPr>
                </pic:pic>
              </a:graphicData>
            </a:graphic>
          </wp:inline>
        </w:drawing>
      </w:r>
    </w:p>
    <w:p w14:paraId="1B5A46D4" w14:textId="77777777" w:rsidR="00A6435C" w:rsidRDefault="003356DD" w:rsidP="00A0255D">
      <w:pPr>
        <w:pStyle w:val="BodyTextIndent2"/>
        <w:spacing w:before="280" w:after="280"/>
        <w:jc w:val="both"/>
        <w:rPr>
          <w:b/>
          <w:i/>
          <w:iCs/>
          <w:u w:val="single"/>
        </w:rPr>
      </w:pPr>
      <w:r>
        <w:rPr>
          <w:b/>
          <w:i/>
          <w:iCs/>
          <w:u w:val="single"/>
        </w:rPr>
        <w:t xml:space="preserve">      </w:t>
      </w:r>
    </w:p>
    <w:p w14:paraId="715BF001" w14:textId="77777777" w:rsidR="00A6435C" w:rsidRDefault="00A6435C" w:rsidP="00A0255D">
      <w:pPr>
        <w:pStyle w:val="BodyTextIndent2"/>
        <w:spacing w:before="280" w:after="280"/>
        <w:jc w:val="both"/>
        <w:rPr>
          <w:b/>
          <w:i/>
          <w:iCs/>
          <w:u w:val="single"/>
        </w:rPr>
      </w:pPr>
    </w:p>
    <w:p w14:paraId="6F135105" w14:textId="77777777" w:rsidR="003D4306" w:rsidRDefault="003D4306" w:rsidP="00F41557">
      <w:pPr>
        <w:pStyle w:val="BodyTextIndent2"/>
        <w:spacing w:before="280" w:after="280"/>
        <w:jc w:val="both"/>
        <w:rPr>
          <w:b/>
          <w:i/>
          <w:iCs/>
          <w:u w:val="single"/>
        </w:rPr>
      </w:pPr>
    </w:p>
    <w:p w14:paraId="531813FE" w14:textId="77777777" w:rsidR="00CA6190" w:rsidRPr="00F41557" w:rsidRDefault="00CA6190" w:rsidP="00F41557">
      <w:pPr>
        <w:pStyle w:val="BodyTextIndent2"/>
        <w:spacing w:before="280" w:after="280"/>
        <w:jc w:val="both"/>
        <w:rPr>
          <w:b/>
          <w:i/>
          <w:iCs/>
          <w:u w:val="single"/>
        </w:rPr>
      </w:pPr>
    </w:p>
    <w:p w14:paraId="5DC3D5C2" w14:textId="77777777" w:rsidR="00291428" w:rsidRPr="00F41557" w:rsidRDefault="00FB22CF" w:rsidP="003D4306">
      <w:pPr>
        <w:spacing w:after="280" w:line="360" w:lineRule="auto"/>
        <w:jc w:val="center"/>
        <w:rPr>
          <w:b/>
        </w:rPr>
      </w:pPr>
      <w:r>
        <w:rPr>
          <w:b/>
        </w:rPr>
        <w:t>VIEW CART PAGE</w:t>
      </w:r>
    </w:p>
    <w:p w14:paraId="3CEC4F30" w14:textId="77777777" w:rsidR="00F41557" w:rsidRDefault="00F41557" w:rsidP="003D4306">
      <w:pPr>
        <w:spacing w:after="280" w:line="360" w:lineRule="auto"/>
        <w:jc w:val="center"/>
      </w:pPr>
    </w:p>
    <w:p w14:paraId="50A6CADD" w14:textId="77777777" w:rsidR="00AF7243" w:rsidRDefault="0042081D" w:rsidP="00291428">
      <w:pPr>
        <w:spacing w:after="280" w:line="360" w:lineRule="auto"/>
      </w:pPr>
      <w:r>
        <w:rPr>
          <w:noProof/>
        </w:rPr>
        <w:drawing>
          <wp:inline distT="0" distB="0" distL="0" distR="0" wp14:anchorId="1BB46A42" wp14:editId="735D2F54">
            <wp:extent cx="5727700" cy="574548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27700" cy="5745480"/>
                    </a:xfrm>
                    <a:prstGeom prst="rect">
                      <a:avLst/>
                    </a:prstGeom>
                    <a:noFill/>
                    <a:ln w="9525">
                      <a:noFill/>
                      <a:miter lim="800000"/>
                      <a:headEnd/>
                      <a:tailEnd/>
                    </a:ln>
                  </pic:spPr>
                </pic:pic>
              </a:graphicData>
            </a:graphic>
          </wp:inline>
        </w:drawing>
      </w:r>
    </w:p>
    <w:p w14:paraId="29C165BD" w14:textId="77777777" w:rsidR="00291428" w:rsidRDefault="00291428" w:rsidP="00291428">
      <w:pPr>
        <w:spacing w:after="280" w:line="360" w:lineRule="auto"/>
      </w:pPr>
    </w:p>
    <w:p w14:paraId="7B68DB3F" w14:textId="77777777" w:rsidR="00AF7243" w:rsidRDefault="00AF7243" w:rsidP="00291428">
      <w:pPr>
        <w:spacing w:after="280" w:line="360" w:lineRule="auto"/>
      </w:pPr>
    </w:p>
    <w:p w14:paraId="00B00D0E" w14:textId="77777777" w:rsidR="00AF7243" w:rsidRDefault="00AF7243" w:rsidP="00291428">
      <w:pPr>
        <w:spacing w:after="280" w:line="360" w:lineRule="auto"/>
      </w:pPr>
    </w:p>
    <w:p w14:paraId="7CF18DA7" w14:textId="77777777" w:rsidR="00FB22CF" w:rsidRDefault="00FB22CF" w:rsidP="00291428">
      <w:pPr>
        <w:spacing w:after="280" w:line="360" w:lineRule="auto"/>
      </w:pPr>
    </w:p>
    <w:p w14:paraId="59D42904" w14:textId="77777777" w:rsidR="00AF7243" w:rsidRDefault="00FB22CF" w:rsidP="00FB22CF">
      <w:pPr>
        <w:spacing w:after="280" w:line="360" w:lineRule="auto"/>
        <w:jc w:val="center"/>
        <w:rPr>
          <w:b/>
        </w:rPr>
      </w:pPr>
      <w:r w:rsidRPr="00FB22CF">
        <w:rPr>
          <w:b/>
        </w:rPr>
        <w:t>BOOKING PAGE</w:t>
      </w:r>
    </w:p>
    <w:p w14:paraId="3B3672AB" w14:textId="77777777" w:rsidR="00FB22CF" w:rsidRDefault="00FB22CF" w:rsidP="00FB22CF">
      <w:pPr>
        <w:spacing w:after="280" w:line="360" w:lineRule="auto"/>
        <w:jc w:val="center"/>
        <w:rPr>
          <w:b/>
        </w:rPr>
      </w:pPr>
    </w:p>
    <w:p w14:paraId="32D9D965" w14:textId="77777777" w:rsidR="00FB22CF" w:rsidRPr="00FB22CF" w:rsidRDefault="0042081D" w:rsidP="00FB22CF">
      <w:pPr>
        <w:spacing w:after="280" w:line="360" w:lineRule="auto"/>
        <w:jc w:val="center"/>
        <w:rPr>
          <w:b/>
        </w:rPr>
      </w:pPr>
      <w:r>
        <w:rPr>
          <w:b/>
          <w:noProof/>
        </w:rPr>
        <w:drawing>
          <wp:inline distT="0" distB="0" distL="0" distR="0" wp14:anchorId="58EDA30C" wp14:editId="2F94F52D">
            <wp:extent cx="5727700" cy="539178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7700" cy="5391785"/>
                    </a:xfrm>
                    <a:prstGeom prst="rect">
                      <a:avLst/>
                    </a:prstGeom>
                    <a:noFill/>
                    <a:ln w="9525">
                      <a:noFill/>
                      <a:miter lim="800000"/>
                      <a:headEnd/>
                      <a:tailEnd/>
                    </a:ln>
                  </pic:spPr>
                </pic:pic>
              </a:graphicData>
            </a:graphic>
          </wp:inline>
        </w:drawing>
      </w:r>
    </w:p>
    <w:p w14:paraId="6A75D846" w14:textId="77777777" w:rsidR="00AF7243" w:rsidRDefault="00AF7243" w:rsidP="00291428">
      <w:pPr>
        <w:spacing w:after="280" w:line="360" w:lineRule="auto"/>
      </w:pPr>
    </w:p>
    <w:p w14:paraId="45F6D470" w14:textId="77777777" w:rsidR="00AF7243" w:rsidRDefault="00AF7243" w:rsidP="00291428">
      <w:pPr>
        <w:spacing w:after="280" w:line="360" w:lineRule="auto"/>
      </w:pPr>
    </w:p>
    <w:p w14:paraId="2940B2D1" w14:textId="77777777" w:rsidR="00AF7243" w:rsidRDefault="00AF7243" w:rsidP="00291428">
      <w:pPr>
        <w:spacing w:after="280" w:line="360" w:lineRule="auto"/>
      </w:pPr>
    </w:p>
    <w:p w14:paraId="3218C582" w14:textId="77777777" w:rsidR="00AF7243" w:rsidRDefault="00AF7243" w:rsidP="00291428">
      <w:pPr>
        <w:spacing w:after="280" w:line="360" w:lineRule="auto"/>
      </w:pPr>
    </w:p>
    <w:p w14:paraId="7B5DCDEF" w14:textId="77777777" w:rsidR="003D4306" w:rsidRDefault="003D4306" w:rsidP="00291428">
      <w:pPr>
        <w:spacing w:after="280" w:line="360" w:lineRule="auto"/>
      </w:pPr>
    </w:p>
    <w:p w14:paraId="58B2557D" w14:textId="77777777" w:rsidR="00AC6B6C" w:rsidRDefault="00AC6B6C" w:rsidP="00291428">
      <w:pPr>
        <w:spacing w:after="280" w:line="360" w:lineRule="auto"/>
      </w:pPr>
    </w:p>
    <w:p w14:paraId="4C868C6D" w14:textId="77777777" w:rsidR="00AF7243" w:rsidRPr="00AC6B6C" w:rsidRDefault="00AC6B6C" w:rsidP="00AC6B6C">
      <w:pPr>
        <w:spacing w:after="280" w:line="360" w:lineRule="auto"/>
        <w:jc w:val="center"/>
        <w:rPr>
          <w:b/>
        </w:rPr>
      </w:pPr>
      <w:r w:rsidRPr="00AC6B6C">
        <w:rPr>
          <w:b/>
        </w:rPr>
        <w:t>VIEW PRODUCTS PAGE</w:t>
      </w:r>
    </w:p>
    <w:p w14:paraId="60C620A4" w14:textId="77777777" w:rsidR="00405F21" w:rsidRDefault="0042081D" w:rsidP="00291428">
      <w:pPr>
        <w:spacing w:after="280" w:line="360" w:lineRule="auto"/>
      </w:pPr>
      <w:r>
        <w:rPr>
          <w:noProof/>
        </w:rPr>
        <w:drawing>
          <wp:inline distT="0" distB="0" distL="0" distR="0" wp14:anchorId="008E95D2" wp14:editId="79163DED">
            <wp:extent cx="5727700" cy="59347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27700" cy="5934710"/>
                    </a:xfrm>
                    <a:prstGeom prst="rect">
                      <a:avLst/>
                    </a:prstGeom>
                    <a:noFill/>
                    <a:ln w="9525">
                      <a:noFill/>
                      <a:miter lim="800000"/>
                      <a:headEnd/>
                      <a:tailEnd/>
                    </a:ln>
                  </pic:spPr>
                </pic:pic>
              </a:graphicData>
            </a:graphic>
          </wp:inline>
        </w:drawing>
      </w:r>
    </w:p>
    <w:p w14:paraId="2BDF14C3" w14:textId="77777777" w:rsidR="00405F21" w:rsidRDefault="00405F21" w:rsidP="00291428">
      <w:pPr>
        <w:spacing w:after="280" w:line="360" w:lineRule="auto"/>
      </w:pPr>
    </w:p>
    <w:p w14:paraId="282C46DF" w14:textId="77777777" w:rsidR="00405F21" w:rsidRDefault="00405F21" w:rsidP="00291428">
      <w:pPr>
        <w:spacing w:after="280" w:line="360" w:lineRule="auto"/>
      </w:pPr>
    </w:p>
    <w:p w14:paraId="45A79E2C" w14:textId="77777777" w:rsidR="00AC6B6C" w:rsidRDefault="00AC6B6C" w:rsidP="00291428">
      <w:pPr>
        <w:spacing w:after="280" w:line="360" w:lineRule="auto"/>
      </w:pPr>
    </w:p>
    <w:p w14:paraId="4A6BCA90" w14:textId="77777777" w:rsidR="00CF40E3" w:rsidRDefault="00CF40E3" w:rsidP="00291428">
      <w:pPr>
        <w:spacing w:after="280" w:line="360" w:lineRule="auto"/>
      </w:pPr>
    </w:p>
    <w:p w14:paraId="2446C238" w14:textId="77777777" w:rsidR="00405F21" w:rsidRPr="00CF40E3" w:rsidRDefault="00CF40E3" w:rsidP="00AC6B6C">
      <w:pPr>
        <w:spacing w:after="280" w:line="360" w:lineRule="auto"/>
        <w:jc w:val="center"/>
        <w:rPr>
          <w:b/>
        </w:rPr>
      </w:pPr>
      <w:r w:rsidRPr="00CF40E3">
        <w:rPr>
          <w:b/>
        </w:rPr>
        <w:t>PAYMENT</w:t>
      </w:r>
      <w:r w:rsidR="00551537" w:rsidRPr="00CF40E3">
        <w:rPr>
          <w:b/>
        </w:rPr>
        <w:t xml:space="preserve"> </w:t>
      </w:r>
      <w:r w:rsidRPr="00CF40E3">
        <w:rPr>
          <w:b/>
        </w:rPr>
        <w:t>PAGE</w:t>
      </w:r>
    </w:p>
    <w:p w14:paraId="499591E5" w14:textId="77777777" w:rsidR="00405F21" w:rsidRDefault="0042081D" w:rsidP="00291428">
      <w:pPr>
        <w:spacing w:after="280" w:line="360" w:lineRule="auto"/>
      </w:pPr>
      <w:r>
        <w:rPr>
          <w:noProof/>
        </w:rPr>
        <w:drawing>
          <wp:inline distT="0" distB="0" distL="0" distR="0" wp14:anchorId="6552A67B" wp14:editId="2EC9ABF4">
            <wp:extent cx="5727700" cy="585724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27700" cy="5857240"/>
                    </a:xfrm>
                    <a:prstGeom prst="rect">
                      <a:avLst/>
                    </a:prstGeom>
                    <a:noFill/>
                    <a:ln w="9525">
                      <a:noFill/>
                      <a:miter lim="800000"/>
                      <a:headEnd/>
                      <a:tailEnd/>
                    </a:ln>
                  </pic:spPr>
                </pic:pic>
              </a:graphicData>
            </a:graphic>
          </wp:inline>
        </w:drawing>
      </w:r>
    </w:p>
    <w:p w14:paraId="0A0AD6D6" w14:textId="77777777" w:rsidR="007F4C3A" w:rsidRDefault="007F4C3A" w:rsidP="00291428">
      <w:pPr>
        <w:spacing w:after="280" w:line="360" w:lineRule="auto"/>
      </w:pPr>
    </w:p>
    <w:p w14:paraId="5CE07EA5" w14:textId="77777777" w:rsidR="007F4C3A" w:rsidRDefault="007F4C3A" w:rsidP="00291428">
      <w:pPr>
        <w:spacing w:after="280" w:line="360" w:lineRule="auto"/>
      </w:pPr>
    </w:p>
    <w:p w14:paraId="2B6774E8" w14:textId="77777777" w:rsidR="007F4C3A" w:rsidRDefault="007F4C3A" w:rsidP="00291428">
      <w:pPr>
        <w:spacing w:after="280" w:line="360" w:lineRule="auto"/>
      </w:pPr>
    </w:p>
    <w:p w14:paraId="3AFCB083" w14:textId="77777777" w:rsidR="007F4C3A" w:rsidRDefault="007F4C3A" w:rsidP="00291428">
      <w:pPr>
        <w:spacing w:after="280" w:line="360" w:lineRule="auto"/>
      </w:pPr>
    </w:p>
    <w:p w14:paraId="0B0C6F54" w14:textId="77777777" w:rsidR="00CF40E3" w:rsidRDefault="00CF40E3" w:rsidP="00291428">
      <w:pPr>
        <w:spacing w:after="280" w:line="360" w:lineRule="auto"/>
      </w:pPr>
    </w:p>
    <w:p w14:paraId="7717A5E8" w14:textId="77777777" w:rsidR="00F60311" w:rsidRPr="00CF40E3" w:rsidRDefault="00CF40E3" w:rsidP="00CF40E3">
      <w:pPr>
        <w:spacing w:after="280" w:line="360" w:lineRule="auto"/>
        <w:jc w:val="center"/>
        <w:rPr>
          <w:b/>
        </w:rPr>
      </w:pPr>
      <w:r w:rsidRPr="00CF40E3">
        <w:rPr>
          <w:b/>
        </w:rPr>
        <w:t>VIEW BOOKING PAGE</w:t>
      </w:r>
      <w:r w:rsidR="00241B54">
        <w:rPr>
          <w:b/>
        </w:rPr>
        <w:t xml:space="preserve"> </w:t>
      </w:r>
      <w:r w:rsidRPr="00CF40E3">
        <w:rPr>
          <w:b/>
        </w:rPr>
        <w:t>(Customer)</w:t>
      </w:r>
    </w:p>
    <w:p w14:paraId="61449E8E" w14:textId="77777777" w:rsidR="00F60311" w:rsidRDefault="0042081D" w:rsidP="00291428">
      <w:pPr>
        <w:spacing w:after="280" w:line="360" w:lineRule="auto"/>
      </w:pPr>
      <w:r>
        <w:rPr>
          <w:noProof/>
        </w:rPr>
        <w:drawing>
          <wp:inline distT="0" distB="0" distL="0" distR="0" wp14:anchorId="09D67F5E" wp14:editId="04E0F6D1">
            <wp:extent cx="5727700" cy="602996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27700" cy="6029960"/>
                    </a:xfrm>
                    <a:prstGeom prst="rect">
                      <a:avLst/>
                    </a:prstGeom>
                    <a:noFill/>
                    <a:ln w="9525">
                      <a:noFill/>
                      <a:miter lim="800000"/>
                      <a:headEnd/>
                      <a:tailEnd/>
                    </a:ln>
                  </pic:spPr>
                </pic:pic>
              </a:graphicData>
            </a:graphic>
          </wp:inline>
        </w:drawing>
      </w:r>
    </w:p>
    <w:p w14:paraId="20838F5F" w14:textId="77777777" w:rsidR="00AF7243" w:rsidRDefault="00AF7243" w:rsidP="00291428">
      <w:pPr>
        <w:spacing w:after="280" w:line="360" w:lineRule="auto"/>
      </w:pPr>
    </w:p>
    <w:p w14:paraId="721FE48F" w14:textId="77777777" w:rsidR="00BB2D59" w:rsidRDefault="00BB2D59" w:rsidP="00291428">
      <w:pPr>
        <w:spacing w:after="280" w:line="360" w:lineRule="auto"/>
      </w:pPr>
    </w:p>
    <w:p w14:paraId="4C9032DE" w14:textId="77777777" w:rsidR="00BB2D59" w:rsidRDefault="00BB2D59" w:rsidP="00291428">
      <w:pPr>
        <w:spacing w:after="280" w:line="360" w:lineRule="auto"/>
      </w:pPr>
    </w:p>
    <w:p w14:paraId="52FC3E4C" w14:textId="77777777" w:rsidR="00BB2D59" w:rsidRDefault="00BB2D59" w:rsidP="00291428">
      <w:pPr>
        <w:spacing w:after="280" w:line="360" w:lineRule="auto"/>
      </w:pPr>
    </w:p>
    <w:p w14:paraId="31EEC6AC" w14:textId="77777777" w:rsidR="007F4C3A" w:rsidRDefault="007F4C3A" w:rsidP="00291428">
      <w:pPr>
        <w:spacing w:after="280" w:line="360" w:lineRule="auto"/>
      </w:pPr>
    </w:p>
    <w:p w14:paraId="30487EE4" w14:textId="77777777" w:rsidR="007F166E" w:rsidRDefault="00CF40E3" w:rsidP="007F166E">
      <w:pPr>
        <w:spacing w:after="280" w:line="360" w:lineRule="auto"/>
        <w:jc w:val="center"/>
        <w:rPr>
          <w:b/>
        </w:rPr>
      </w:pPr>
      <w:r>
        <w:rPr>
          <w:b/>
        </w:rPr>
        <w:t>CHANGE PASSWORD PAGE</w:t>
      </w:r>
    </w:p>
    <w:p w14:paraId="6838B277" w14:textId="77777777" w:rsidR="007F166E" w:rsidRPr="007F166E" w:rsidRDefault="0042081D" w:rsidP="007F166E">
      <w:pPr>
        <w:spacing w:after="280" w:line="360" w:lineRule="auto"/>
        <w:jc w:val="center"/>
        <w:rPr>
          <w:b/>
        </w:rPr>
      </w:pPr>
      <w:r>
        <w:rPr>
          <w:b/>
          <w:noProof/>
        </w:rPr>
        <w:drawing>
          <wp:inline distT="0" distB="0" distL="0" distR="0" wp14:anchorId="45697635" wp14:editId="79E8B7A0">
            <wp:extent cx="5727700" cy="539178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27700" cy="5391785"/>
                    </a:xfrm>
                    <a:prstGeom prst="rect">
                      <a:avLst/>
                    </a:prstGeom>
                    <a:noFill/>
                    <a:ln w="9525">
                      <a:noFill/>
                      <a:miter lim="800000"/>
                      <a:headEnd/>
                      <a:tailEnd/>
                    </a:ln>
                  </pic:spPr>
                </pic:pic>
              </a:graphicData>
            </a:graphic>
          </wp:inline>
        </w:drawing>
      </w:r>
    </w:p>
    <w:p w14:paraId="62235D90" w14:textId="77777777" w:rsidR="007F166E" w:rsidRDefault="007F166E" w:rsidP="00291428">
      <w:pPr>
        <w:spacing w:after="280" w:line="360" w:lineRule="auto"/>
      </w:pPr>
    </w:p>
    <w:p w14:paraId="01C95175" w14:textId="77777777" w:rsidR="007F166E" w:rsidRDefault="007F166E" w:rsidP="00291428">
      <w:pPr>
        <w:spacing w:after="280" w:line="360" w:lineRule="auto"/>
      </w:pPr>
    </w:p>
    <w:p w14:paraId="23469773" w14:textId="77777777" w:rsidR="007F166E" w:rsidRDefault="007F166E" w:rsidP="00291428">
      <w:pPr>
        <w:spacing w:after="280" w:line="360" w:lineRule="auto"/>
      </w:pPr>
    </w:p>
    <w:p w14:paraId="662CD51E" w14:textId="77777777" w:rsidR="007F166E" w:rsidRDefault="007F166E" w:rsidP="00291428">
      <w:pPr>
        <w:spacing w:after="280" w:line="360" w:lineRule="auto"/>
      </w:pPr>
    </w:p>
    <w:p w14:paraId="60F8D589" w14:textId="77777777" w:rsidR="007F166E" w:rsidRDefault="007F166E" w:rsidP="00291428">
      <w:pPr>
        <w:spacing w:after="280" w:line="360" w:lineRule="auto"/>
      </w:pPr>
    </w:p>
    <w:p w14:paraId="4524C95A" w14:textId="77777777" w:rsidR="007F4C3A" w:rsidRDefault="007F4C3A" w:rsidP="00291428">
      <w:pPr>
        <w:spacing w:after="280" w:line="360" w:lineRule="auto"/>
      </w:pPr>
    </w:p>
    <w:p w14:paraId="2F4D60B5" w14:textId="77777777" w:rsidR="007F166E" w:rsidRDefault="004279CE" w:rsidP="007F166E">
      <w:pPr>
        <w:spacing w:after="280" w:line="360" w:lineRule="auto"/>
        <w:jc w:val="center"/>
        <w:rPr>
          <w:b/>
        </w:rPr>
      </w:pPr>
      <w:r>
        <w:rPr>
          <w:b/>
        </w:rPr>
        <w:t>SEND FEEDBACK PAGE</w:t>
      </w:r>
    </w:p>
    <w:p w14:paraId="4683BF85" w14:textId="77777777" w:rsidR="007F166E" w:rsidRDefault="007F166E" w:rsidP="007F166E">
      <w:pPr>
        <w:spacing w:after="280" w:line="360" w:lineRule="auto"/>
        <w:jc w:val="center"/>
        <w:rPr>
          <w:b/>
        </w:rPr>
      </w:pPr>
    </w:p>
    <w:p w14:paraId="47571AE5" w14:textId="77777777" w:rsidR="007F166E" w:rsidRPr="007F166E" w:rsidRDefault="0042081D" w:rsidP="007F166E">
      <w:pPr>
        <w:spacing w:after="280" w:line="360" w:lineRule="auto"/>
        <w:jc w:val="center"/>
        <w:rPr>
          <w:b/>
        </w:rPr>
      </w:pPr>
      <w:r>
        <w:rPr>
          <w:b/>
          <w:noProof/>
        </w:rPr>
        <w:drawing>
          <wp:inline distT="0" distB="0" distL="0" distR="0" wp14:anchorId="6FD9764C" wp14:editId="049C4783">
            <wp:extent cx="5727700" cy="410591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27700" cy="4105910"/>
                    </a:xfrm>
                    <a:prstGeom prst="rect">
                      <a:avLst/>
                    </a:prstGeom>
                    <a:noFill/>
                    <a:ln w="9525">
                      <a:noFill/>
                      <a:miter lim="800000"/>
                      <a:headEnd/>
                      <a:tailEnd/>
                    </a:ln>
                  </pic:spPr>
                </pic:pic>
              </a:graphicData>
            </a:graphic>
          </wp:inline>
        </w:drawing>
      </w:r>
    </w:p>
    <w:p w14:paraId="73AFAB44" w14:textId="77777777" w:rsidR="007F166E" w:rsidRDefault="007F166E" w:rsidP="00291428">
      <w:pPr>
        <w:spacing w:after="280" w:line="360" w:lineRule="auto"/>
      </w:pPr>
    </w:p>
    <w:p w14:paraId="354A3502" w14:textId="77777777" w:rsidR="007F166E" w:rsidRDefault="007F166E" w:rsidP="00291428">
      <w:pPr>
        <w:spacing w:after="280" w:line="360" w:lineRule="auto"/>
      </w:pPr>
    </w:p>
    <w:p w14:paraId="7AE05761" w14:textId="77777777" w:rsidR="007F166E" w:rsidRDefault="007F166E" w:rsidP="00291428">
      <w:pPr>
        <w:spacing w:after="280" w:line="360" w:lineRule="auto"/>
      </w:pPr>
    </w:p>
    <w:p w14:paraId="0B851349" w14:textId="77777777" w:rsidR="007F166E" w:rsidRDefault="007F166E" w:rsidP="00291428">
      <w:pPr>
        <w:spacing w:after="280" w:line="360" w:lineRule="auto"/>
      </w:pPr>
    </w:p>
    <w:p w14:paraId="0B41927E" w14:textId="77777777" w:rsidR="007F166E" w:rsidRDefault="007F166E" w:rsidP="00291428">
      <w:pPr>
        <w:spacing w:after="280" w:line="360" w:lineRule="auto"/>
      </w:pPr>
    </w:p>
    <w:p w14:paraId="6D9D9D60" w14:textId="77777777" w:rsidR="007F166E" w:rsidRDefault="007F166E" w:rsidP="00291428">
      <w:pPr>
        <w:spacing w:after="280" w:line="360" w:lineRule="auto"/>
      </w:pPr>
    </w:p>
    <w:p w14:paraId="52AB4F27" w14:textId="77777777" w:rsidR="007F4C3A" w:rsidRDefault="007F4C3A" w:rsidP="00291428">
      <w:pPr>
        <w:spacing w:after="280" w:line="360" w:lineRule="auto"/>
      </w:pPr>
    </w:p>
    <w:p w14:paraId="11087EEF" w14:textId="77777777" w:rsidR="004279CE" w:rsidRDefault="004279CE" w:rsidP="00291428">
      <w:pPr>
        <w:spacing w:after="280" w:line="360" w:lineRule="auto"/>
      </w:pPr>
    </w:p>
    <w:p w14:paraId="0DFA62A8" w14:textId="77777777" w:rsidR="007F166E" w:rsidRDefault="004279CE" w:rsidP="007F166E">
      <w:pPr>
        <w:spacing w:after="280" w:line="360" w:lineRule="auto"/>
        <w:jc w:val="center"/>
        <w:rPr>
          <w:b/>
        </w:rPr>
      </w:pPr>
      <w:r>
        <w:rPr>
          <w:b/>
        </w:rPr>
        <w:t>VIEW PROFILE PAGE</w:t>
      </w:r>
    </w:p>
    <w:p w14:paraId="59A7739D" w14:textId="77777777" w:rsidR="007F166E" w:rsidRDefault="007F166E" w:rsidP="007F166E">
      <w:pPr>
        <w:spacing w:after="280" w:line="360" w:lineRule="auto"/>
        <w:jc w:val="center"/>
        <w:rPr>
          <w:b/>
        </w:rPr>
      </w:pPr>
    </w:p>
    <w:p w14:paraId="080B2ACD" w14:textId="77777777" w:rsidR="007F166E" w:rsidRPr="007F166E" w:rsidRDefault="0042081D" w:rsidP="007F166E">
      <w:pPr>
        <w:spacing w:after="280" w:line="360" w:lineRule="auto"/>
        <w:jc w:val="center"/>
        <w:rPr>
          <w:b/>
        </w:rPr>
      </w:pPr>
      <w:r>
        <w:rPr>
          <w:b/>
          <w:noProof/>
        </w:rPr>
        <w:drawing>
          <wp:inline distT="0" distB="0" distL="0" distR="0" wp14:anchorId="7A70107A" wp14:editId="383518C0">
            <wp:extent cx="5727700" cy="5365750"/>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727700" cy="5365750"/>
                    </a:xfrm>
                    <a:prstGeom prst="rect">
                      <a:avLst/>
                    </a:prstGeom>
                    <a:noFill/>
                    <a:ln w="9525">
                      <a:noFill/>
                      <a:miter lim="800000"/>
                      <a:headEnd/>
                      <a:tailEnd/>
                    </a:ln>
                  </pic:spPr>
                </pic:pic>
              </a:graphicData>
            </a:graphic>
          </wp:inline>
        </w:drawing>
      </w:r>
    </w:p>
    <w:p w14:paraId="2F75A901" w14:textId="77777777" w:rsidR="007F166E" w:rsidRDefault="007F166E" w:rsidP="00291428">
      <w:pPr>
        <w:spacing w:after="280" w:line="360" w:lineRule="auto"/>
      </w:pPr>
    </w:p>
    <w:p w14:paraId="4FE15D7C" w14:textId="77777777" w:rsidR="007F166E" w:rsidRDefault="007F166E" w:rsidP="00291428">
      <w:pPr>
        <w:spacing w:after="280" w:line="360" w:lineRule="auto"/>
      </w:pPr>
    </w:p>
    <w:p w14:paraId="13CC3AE3" w14:textId="77777777" w:rsidR="007F166E" w:rsidRDefault="007F166E" w:rsidP="00291428">
      <w:pPr>
        <w:spacing w:after="280" w:line="360" w:lineRule="auto"/>
      </w:pPr>
    </w:p>
    <w:p w14:paraId="1CFBCBF7" w14:textId="77777777" w:rsidR="007F166E" w:rsidRDefault="007F166E" w:rsidP="00291428">
      <w:pPr>
        <w:spacing w:after="280" w:line="360" w:lineRule="auto"/>
      </w:pPr>
    </w:p>
    <w:p w14:paraId="02CC90BC" w14:textId="77777777" w:rsidR="007F166E" w:rsidRDefault="007F166E" w:rsidP="00291428">
      <w:pPr>
        <w:spacing w:after="280" w:line="360" w:lineRule="auto"/>
      </w:pPr>
    </w:p>
    <w:p w14:paraId="7CD93324" w14:textId="77777777" w:rsidR="00D62397" w:rsidRDefault="00D62397" w:rsidP="00D62397">
      <w:pPr>
        <w:spacing w:after="280" w:line="360" w:lineRule="auto"/>
        <w:jc w:val="center"/>
        <w:rPr>
          <w:b/>
        </w:rPr>
      </w:pPr>
      <w:r w:rsidRPr="00D62397">
        <w:rPr>
          <w:b/>
        </w:rPr>
        <w:t>ADMIN HOME PAGE</w:t>
      </w:r>
    </w:p>
    <w:p w14:paraId="338BEAC9" w14:textId="77777777" w:rsidR="00D62397" w:rsidRPr="00D62397" w:rsidRDefault="00D62397" w:rsidP="00D62397">
      <w:pPr>
        <w:spacing w:after="280" w:line="360" w:lineRule="auto"/>
        <w:jc w:val="center"/>
        <w:rPr>
          <w:b/>
        </w:rPr>
      </w:pPr>
    </w:p>
    <w:p w14:paraId="19BAF16C" w14:textId="77777777" w:rsidR="007F166E" w:rsidRDefault="0042081D" w:rsidP="00D62397">
      <w:pPr>
        <w:spacing w:after="280" w:line="360" w:lineRule="auto"/>
        <w:ind w:left="-540"/>
      </w:pPr>
      <w:r>
        <w:rPr>
          <w:noProof/>
        </w:rPr>
        <w:drawing>
          <wp:inline distT="0" distB="0" distL="0" distR="0" wp14:anchorId="68033E1C" wp14:editId="5F72B97F">
            <wp:extent cx="6495415" cy="5563870"/>
            <wp:effectExtent l="19050" t="0" r="635" b="0"/>
            <wp:docPr id="16" name="Picture 16" descr="Colleg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legeSelector"/>
                    <pic:cNvPicPr>
                      <a:picLocks noChangeAspect="1" noChangeArrowheads="1"/>
                    </pic:cNvPicPr>
                  </pic:nvPicPr>
                  <pic:blipFill>
                    <a:blip r:embed="rId21"/>
                    <a:srcRect/>
                    <a:stretch>
                      <a:fillRect/>
                    </a:stretch>
                  </pic:blipFill>
                  <pic:spPr bwMode="auto">
                    <a:xfrm>
                      <a:off x="0" y="0"/>
                      <a:ext cx="6495415" cy="5563870"/>
                    </a:xfrm>
                    <a:prstGeom prst="rect">
                      <a:avLst/>
                    </a:prstGeom>
                    <a:noFill/>
                    <a:ln w="9525">
                      <a:noFill/>
                      <a:miter lim="800000"/>
                      <a:headEnd/>
                      <a:tailEnd/>
                    </a:ln>
                  </pic:spPr>
                </pic:pic>
              </a:graphicData>
            </a:graphic>
          </wp:inline>
        </w:drawing>
      </w:r>
    </w:p>
    <w:p w14:paraId="33CC6BE4" w14:textId="77777777" w:rsidR="007F166E" w:rsidRDefault="007F166E" w:rsidP="00291428">
      <w:pPr>
        <w:spacing w:after="280" w:line="360" w:lineRule="auto"/>
      </w:pPr>
    </w:p>
    <w:p w14:paraId="4453D162" w14:textId="77777777" w:rsidR="007F166E" w:rsidRDefault="007F166E" w:rsidP="00291428">
      <w:pPr>
        <w:spacing w:after="280" w:line="360" w:lineRule="auto"/>
      </w:pPr>
    </w:p>
    <w:p w14:paraId="5E948859" w14:textId="77777777" w:rsidR="00EC4F9F" w:rsidRDefault="00EC4F9F" w:rsidP="00291428">
      <w:pPr>
        <w:spacing w:after="280" w:line="360" w:lineRule="auto"/>
      </w:pPr>
    </w:p>
    <w:p w14:paraId="033F9FD1" w14:textId="77777777" w:rsidR="00EC4F9F" w:rsidRDefault="00EC4F9F" w:rsidP="00291428">
      <w:pPr>
        <w:spacing w:after="280" w:line="360" w:lineRule="auto"/>
      </w:pPr>
    </w:p>
    <w:p w14:paraId="3AE2D477" w14:textId="77777777" w:rsidR="00D62397" w:rsidRDefault="00D62397" w:rsidP="00291428">
      <w:pPr>
        <w:spacing w:after="280" w:line="360" w:lineRule="auto"/>
      </w:pPr>
    </w:p>
    <w:p w14:paraId="2AFDB446" w14:textId="77777777" w:rsidR="00EC4F9F" w:rsidRPr="00D62397" w:rsidRDefault="00D62397" w:rsidP="00D62397">
      <w:pPr>
        <w:spacing w:after="280" w:line="360" w:lineRule="auto"/>
        <w:jc w:val="center"/>
        <w:rPr>
          <w:b/>
        </w:rPr>
      </w:pPr>
      <w:r w:rsidRPr="00D62397">
        <w:rPr>
          <w:b/>
        </w:rPr>
        <w:t>ADD NEW PRODUCT PAGE</w:t>
      </w:r>
    </w:p>
    <w:p w14:paraId="61F9A025" w14:textId="77777777" w:rsidR="00EC4F9F" w:rsidRDefault="00EC4F9F" w:rsidP="00291428">
      <w:pPr>
        <w:spacing w:after="280" w:line="360" w:lineRule="auto"/>
      </w:pPr>
    </w:p>
    <w:p w14:paraId="4081868E" w14:textId="77777777" w:rsidR="00EC4F9F" w:rsidRDefault="0042081D" w:rsidP="00291428">
      <w:pPr>
        <w:spacing w:after="280" w:line="360" w:lineRule="auto"/>
      </w:pPr>
      <w:r>
        <w:rPr>
          <w:noProof/>
        </w:rPr>
        <w:drawing>
          <wp:inline distT="0" distB="0" distL="0" distR="0" wp14:anchorId="4F432A9B" wp14:editId="5EC6649B">
            <wp:extent cx="5727700" cy="5624195"/>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27700" cy="5624195"/>
                    </a:xfrm>
                    <a:prstGeom prst="rect">
                      <a:avLst/>
                    </a:prstGeom>
                    <a:noFill/>
                    <a:ln w="9525">
                      <a:noFill/>
                      <a:miter lim="800000"/>
                      <a:headEnd/>
                      <a:tailEnd/>
                    </a:ln>
                  </pic:spPr>
                </pic:pic>
              </a:graphicData>
            </a:graphic>
          </wp:inline>
        </w:drawing>
      </w:r>
    </w:p>
    <w:p w14:paraId="4413CAA1" w14:textId="77777777" w:rsidR="00EC4F9F" w:rsidRDefault="00EC4F9F" w:rsidP="00291428">
      <w:pPr>
        <w:spacing w:after="280" w:line="360" w:lineRule="auto"/>
      </w:pPr>
    </w:p>
    <w:p w14:paraId="4651628C" w14:textId="77777777" w:rsidR="00EC4F9F" w:rsidRDefault="00EC4F9F" w:rsidP="00291428">
      <w:pPr>
        <w:spacing w:after="280" w:line="360" w:lineRule="auto"/>
      </w:pPr>
    </w:p>
    <w:p w14:paraId="3B3E6974" w14:textId="77777777" w:rsidR="00EC4F9F" w:rsidRDefault="00EC4F9F" w:rsidP="00291428">
      <w:pPr>
        <w:spacing w:after="280" w:line="360" w:lineRule="auto"/>
      </w:pPr>
    </w:p>
    <w:p w14:paraId="646063C0" w14:textId="77777777" w:rsidR="00EC4F9F" w:rsidRDefault="00EC4F9F" w:rsidP="00291428">
      <w:pPr>
        <w:spacing w:after="280" w:line="360" w:lineRule="auto"/>
      </w:pPr>
    </w:p>
    <w:p w14:paraId="60DFAA12" w14:textId="77777777" w:rsidR="00D62397" w:rsidRDefault="00D62397" w:rsidP="00291428">
      <w:pPr>
        <w:spacing w:after="280" w:line="360" w:lineRule="auto"/>
      </w:pPr>
    </w:p>
    <w:p w14:paraId="7F8C4EE6" w14:textId="77777777" w:rsidR="00EC4F9F" w:rsidRPr="00D62397" w:rsidRDefault="00D62397" w:rsidP="00D62397">
      <w:pPr>
        <w:spacing w:after="280" w:line="360" w:lineRule="auto"/>
        <w:jc w:val="center"/>
        <w:rPr>
          <w:b/>
        </w:rPr>
      </w:pPr>
      <w:r w:rsidRPr="00D62397">
        <w:rPr>
          <w:b/>
        </w:rPr>
        <w:t>VIEW PRODUCTS PAGE</w:t>
      </w:r>
    </w:p>
    <w:p w14:paraId="44BBD001" w14:textId="77777777" w:rsidR="00D62397" w:rsidRDefault="0042081D" w:rsidP="00291428">
      <w:pPr>
        <w:spacing w:after="280" w:line="360" w:lineRule="auto"/>
      </w:pPr>
      <w:r>
        <w:rPr>
          <w:noProof/>
        </w:rPr>
        <w:drawing>
          <wp:inline distT="0" distB="0" distL="0" distR="0" wp14:anchorId="7C0E8883" wp14:editId="5498139B">
            <wp:extent cx="5727700" cy="524510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727700" cy="5245100"/>
                    </a:xfrm>
                    <a:prstGeom prst="rect">
                      <a:avLst/>
                    </a:prstGeom>
                    <a:noFill/>
                    <a:ln w="9525">
                      <a:noFill/>
                      <a:miter lim="800000"/>
                      <a:headEnd/>
                      <a:tailEnd/>
                    </a:ln>
                  </pic:spPr>
                </pic:pic>
              </a:graphicData>
            </a:graphic>
          </wp:inline>
        </w:drawing>
      </w:r>
    </w:p>
    <w:p w14:paraId="74279957" w14:textId="77777777" w:rsidR="00D62397" w:rsidRDefault="00D62397" w:rsidP="00291428">
      <w:pPr>
        <w:spacing w:after="280" w:line="360" w:lineRule="auto"/>
      </w:pPr>
    </w:p>
    <w:p w14:paraId="2E329CC9" w14:textId="77777777" w:rsidR="00D62397" w:rsidRDefault="00D62397" w:rsidP="00291428">
      <w:pPr>
        <w:spacing w:after="280" w:line="360" w:lineRule="auto"/>
      </w:pPr>
    </w:p>
    <w:p w14:paraId="66B5A05C" w14:textId="77777777" w:rsidR="00D62397" w:rsidRDefault="00D62397" w:rsidP="00291428">
      <w:pPr>
        <w:spacing w:after="280" w:line="360" w:lineRule="auto"/>
      </w:pPr>
    </w:p>
    <w:p w14:paraId="60D5E55A" w14:textId="77777777" w:rsidR="00EC4F9F" w:rsidRDefault="00EC4F9F" w:rsidP="00291428">
      <w:pPr>
        <w:spacing w:after="280" w:line="360" w:lineRule="auto"/>
      </w:pPr>
    </w:p>
    <w:p w14:paraId="08CC982C" w14:textId="77777777" w:rsidR="00D62397" w:rsidRDefault="00D62397" w:rsidP="00291428">
      <w:pPr>
        <w:spacing w:after="280" w:line="360" w:lineRule="auto"/>
      </w:pPr>
    </w:p>
    <w:p w14:paraId="2BF687BC" w14:textId="77777777" w:rsidR="00D62397" w:rsidRDefault="00D62397" w:rsidP="00291428">
      <w:pPr>
        <w:spacing w:after="280" w:line="360" w:lineRule="auto"/>
      </w:pPr>
    </w:p>
    <w:p w14:paraId="2BC1F02B" w14:textId="77777777" w:rsidR="00D62397" w:rsidRDefault="00D62397" w:rsidP="00291428">
      <w:pPr>
        <w:spacing w:after="280" w:line="360" w:lineRule="auto"/>
      </w:pPr>
    </w:p>
    <w:p w14:paraId="4A27764A" w14:textId="77777777" w:rsidR="00D62397" w:rsidRDefault="00D62397" w:rsidP="00D62397">
      <w:pPr>
        <w:spacing w:after="280" w:line="360" w:lineRule="auto"/>
        <w:jc w:val="center"/>
        <w:rPr>
          <w:b/>
        </w:rPr>
      </w:pPr>
      <w:r w:rsidRPr="00D62397">
        <w:rPr>
          <w:b/>
        </w:rPr>
        <w:t>VIEW CATEGORY PAGE</w:t>
      </w:r>
    </w:p>
    <w:p w14:paraId="66F1D876" w14:textId="77777777" w:rsidR="00D62397" w:rsidRDefault="00D62397" w:rsidP="00D62397">
      <w:pPr>
        <w:spacing w:after="280" w:line="360" w:lineRule="auto"/>
        <w:jc w:val="center"/>
        <w:rPr>
          <w:b/>
        </w:rPr>
      </w:pPr>
    </w:p>
    <w:p w14:paraId="670A1010" w14:textId="77777777" w:rsidR="00D62397" w:rsidRDefault="0042081D" w:rsidP="00D62397">
      <w:pPr>
        <w:spacing w:after="280" w:line="360" w:lineRule="auto"/>
        <w:jc w:val="center"/>
        <w:rPr>
          <w:b/>
        </w:rPr>
      </w:pPr>
      <w:r>
        <w:rPr>
          <w:b/>
          <w:noProof/>
        </w:rPr>
        <w:drawing>
          <wp:inline distT="0" distB="0" distL="0" distR="0" wp14:anchorId="693511A0" wp14:editId="33F20BAE">
            <wp:extent cx="5986780" cy="49168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86780" cy="4916805"/>
                    </a:xfrm>
                    <a:prstGeom prst="rect">
                      <a:avLst/>
                    </a:prstGeom>
                    <a:noFill/>
                    <a:ln w="9525">
                      <a:noFill/>
                      <a:miter lim="800000"/>
                      <a:headEnd/>
                      <a:tailEnd/>
                    </a:ln>
                  </pic:spPr>
                </pic:pic>
              </a:graphicData>
            </a:graphic>
          </wp:inline>
        </w:drawing>
      </w:r>
    </w:p>
    <w:p w14:paraId="081736EB" w14:textId="77777777" w:rsidR="00D62397" w:rsidRDefault="00D62397" w:rsidP="00D62397">
      <w:pPr>
        <w:spacing w:after="280" w:line="360" w:lineRule="auto"/>
        <w:jc w:val="center"/>
        <w:rPr>
          <w:b/>
        </w:rPr>
      </w:pPr>
    </w:p>
    <w:p w14:paraId="7DA28792" w14:textId="77777777" w:rsidR="00D62397" w:rsidRDefault="00D62397" w:rsidP="00D62397">
      <w:pPr>
        <w:spacing w:after="280" w:line="360" w:lineRule="auto"/>
        <w:jc w:val="center"/>
        <w:rPr>
          <w:b/>
        </w:rPr>
      </w:pPr>
    </w:p>
    <w:p w14:paraId="5F37E0B3" w14:textId="77777777" w:rsidR="00D62397" w:rsidRDefault="00D62397" w:rsidP="00D62397">
      <w:pPr>
        <w:spacing w:after="280" w:line="360" w:lineRule="auto"/>
        <w:jc w:val="center"/>
        <w:rPr>
          <w:b/>
        </w:rPr>
      </w:pPr>
    </w:p>
    <w:p w14:paraId="7DB42C2F" w14:textId="77777777" w:rsidR="00D62397" w:rsidRDefault="00D62397" w:rsidP="00D62397">
      <w:pPr>
        <w:spacing w:after="280" w:line="360" w:lineRule="auto"/>
        <w:jc w:val="center"/>
        <w:rPr>
          <w:b/>
        </w:rPr>
      </w:pPr>
    </w:p>
    <w:p w14:paraId="040FFC44" w14:textId="77777777" w:rsidR="00D62397" w:rsidRDefault="00D62397" w:rsidP="00D62397">
      <w:pPr>
        <w:spacing w:after="280" w:line="360" w:lineRule="auto"/>
        <w:jc w:val="center"/>
        <w:rPr>
          <w:b/>
        </w:rPr>
      </w:pPr>
    </w:p>
    <w:p w14:paraId="744D7379" w14:textId="77777777" w:rsidR="00741388" w:rsidRDefault="00741388" w:rsidP="00D62397">
      <w:pPr>
        <w:spacing w:after="280" w:line="360" w:lineRule="auto"/>
        <w:jc w:val="center"/>
        <w:rPr>
          <w:b/>
        </w:rPr>
      </w:pPr>
    </w:p>
    <w:p w14:paraId="5A53E0B1" w14:textId="77777777" w:rsidR="00741388" w:rsidRDefault="00741388" w:rsidP="00D62397">
      <w:pPr>
        <w:spacing w:after="280" w:line="360" w:lineRule="auto"/>
        <w:jc w:val="center"/>
        <w:rPr>
          <w:b/>
        </w:rPr>
      </w:pPr>
    </w:p>
    <w:p w14:paraId="5EDFCA54" w14:textId="77777777" w:rsidR="00D62397" w:rsidRDefault="00741388" w:rsidP="00D62397">
      <w:pPr>
        <w:spacing w:after="280" w:line="360" w:lineRule="auto"/>
        <w:jc w:val="center"/>
        <w:rPr>
          <w:b/>
        </w:rPr>
      </w:pPr>
      <w:r>
        <w:rPr>
          <w:b/>
        </w:rPr>
        <w:t>VIEW BOOKING</w:t>
      </w:r>
    </w:p>
    <w:p w14:paraId="4A61E529" w14:textId="77777777" w:rsidR="00D62397" w:rsidRDefault="0042081D" w:rsidP="00D62397">
      <w:pPr>
        <w:spacing w:after="280" w:line="360" w:lineRule="auto"/>
        <w:jc w:val="center"/>
        <w:rPr>
          <w:b/>
        </w:rPr>
      </w:pPr>
      <w:r>
        <w:rPr>
          <w:b/>
          <w:noProof/>
        </w:rPr>
        <w:drawing>
          <wp:inline distT="0" distB="0" distL="0" distR="0" wp14:anchorId="67B6E2E8" wp14:editId="6E2BD02B">
            <wp:extent cx="5727700" cy="577088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5727700" cy="5770880"/>
                    </a:xfrm>
                    <a:prstGeom prst="rect">
                      <a:avLst/>
                    </a:prstGeom>
                    <a:noFill/>
                    <a:ln w="9525">
                      <a:noFill/>
                      <a:miter lim="800000"/>
                      <a:headEnd/>
                      <a:tailEnd/>
                    </a:ln>
                  </pic:spPr>
                </pic:pic>
              </a:graphicData>
            </a:graphic>
          </wp:inline>
        </w:drawing>
      </w:r>
    </w:p>
    <w:p w14:paraId="28A13E45" w14:textId="77777777" w:rsidR="00D62397" w:rsidRDefault="00D62397" w:rsidP="00D62397">
      <w:pPr>
        <w:spacing w:after="280" w:line="360" w:lineRule="auto"/>
        <w:jc w:val="center"/>
        <w:rPr>
          <w:b/>
        </w:rPr>
      </w:pPr>
    </w:p>
    <w:p w14:paraId="4CDEB7E1" w14:textId="77777777" w:rsidR="00D62397" w:rsidRDefault="00D62397" w:rsidP="00D62397">
      <w:pPr>
        <w:spacing w:after="280" w:line="360" w:lineRule="auto"/>
        <w:jc w:val="center"/>
        <w:rPr>
          <w:b/>
        </w:rPr>
      </w:pPr>
    </w:p>
    <w:p w14:paraId="17411246" w14:textId="77777777" w:rsidR="00D62397" w:rsidRDefault="00D62397" w:rsidP="00D62397">
      <w:pPr>
        <w:spacing w:after="280" w:line="360" w:lineRule="auto"/>
        <w:jc w:val="center"/>
        <w:rPr>
          <w:b/>
        </w:rPr>
      </w:pPr>
    </w:p>
    <w:p w14:paraId="3666D19C" w14:textId="77777777" w:rsidR="00741388" w:rsidRDefault="00741388" w:rsidP="00741388">
      <w:pPr>
        <w:spacing w:after="280" w:line="360" w:lineRule="auto"/>
        <w:rPr>
          <w:b/>
        </w:rPr>
      </w:pPr>
    </w:p>
    <w:p w14:paraId="218420C5" w14:textId="77777777" w:rsidR="00741388" w:rsidRDefault="00741388" w:rsidP="00741388">
      <w:pPr>
        <w:spacing w:after="280" w:line="360" w:lineRule="auto"/>
        <w:rPr>
          <w:b/>
        </w:rPr>
      </w:pPr>
    </w:p>
    <w:p w14:paraId="64E9E9E6" w14:textId="77777777" w:rsidR="00D62397" w:rsidRDefault="00741388" w:rsidP="00D62397">
      <w:pPr>
        <w:spacing w:after="280" w:line="360" w:lineRule="auto"/>
        <w:jc w:val="center"/>
        <w:rPr>
          <w:b/>
        </w:rPr>
      </w:pPr>
      <w:r>
        <w:rPr>
          <w:b/>
        </w:rPr>
        <w:t>VIEW USERS PAGE</w:t>
      </w:r>
    </w:p>
    <w:p w14:paraId="7CBF0F91" w14:textId="77777777" w:rsidR="00D62397" w:rsidRDefault="0042081D" w:rsidP="00D62397">
      <w:pPr>
        <w:spacing w:after="280" w:line="360" w:lineRule="auto"/>
        <w:jc w:val="center"/>
        <w:rPr>
          <w:b/>
        </w:rPr>
      </w:pPr>
      <w:r>
        <w:rPr>
          <w:b/>
          <w:noProof/>
        </w:rPr>
        <w:drawing>
          <wp:inline distT="0" distB="0" distL="0" distR="0" wp14:anchorId="21DE056C" wp14:editId="5D82C731">
            <wp:extent cx="5727700" cy="5633085"/>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727700" cy="5633085"/>
                    </a:xfrm>
                    <a:prstGeom prst="rect">
                      <a:avLst/>
                    </a:prstGeom>
                    <a:noFill/>
                    <a:ln w="9525">
                      <a:noFill/>
                      <a:miter lim="800000"/>
                      <a:headEnd/>
                      <a:tailEnd/>
                    </a:ln>
                  </pic:spPr>
                </pic:pic>
              </a:graphicData>
            </a:graphic>
          </wp:inline>
        </w:drawing>
      </w:r>
    </w:p>
    <w:p w14:paraId="48C526E9" w14:textId="77777777" w:rsidR="00D62397" w:rsidRDefault="00D62397" w:rsidP="00D62397">
      <w:pPr>
        <w:spacing w:after="280" w:line="360" w:lineRule="auto"/>
        <w:jc w:val="center"/>
        <w:rPr>
          <w:b/>
        </w:rPr>
      </w:pPr>
    </w:p>
    <w:p w14:paraId="4E728E96" w14:textId="77777777" w:rsidR="00D62397" w:rsidRDefault="00D62397" w:rsidP="00D62397">
      <w:pPr>
        <w:spacing w:after="280" w:line="360" w:lineRule="auto"/>
        <w:jc w:val="center"/>
        <w:rPr>
          <w:b/>
        </w:rPr>
      </w:pPr>
    </w:p>
    <w:p w14:paraId="1BD4F772" w14:textId="77777777" w:rsidR="00D62397" w:rsidRDefault="00D62397" w:rsidP="00D62397">
      <w:pPr>
        <w:spacing w:after="280" w:line="360" w:lineRule="auto"/>
        <w:jc w:val="center"/>
        <w:rPr>
          <w:b/>
        </w:rPr>
      </w:pPr>
    </w:p>
    <w:p w14:paraId="542599EB" w14:textId="77777777" w:rsidR="00D62397" w:rsidRDefault="00D62397" w:rsidP="00D62397">
      <w:pPr>
        <w:spacing w:after="280" w:line="360" w:lineRule="auto"/>
        <w:jc w:val="center"/>
        <w:rPr>
          <w:b/>
        </w:rPr>
      </w:pPr>
    </w:p>
    <w:p w14:paraId="418EAD7A" w14:textId="77777777" w:rsidR="00D62397" w:rsidRDefault="00D62397" w:rsidP="00D62397">
      <w:pPr>
        <w:spacing w:after="280" w:line="360" w:lineRule="auto"/>
        <w:jc w:val="center"/>
        <w:rPr>
          <w:b/>
        </w:rPr>
      </w:pPr>
    </w:p>
    <w:p w14:paraId="19A20ABF" w14:textId="77777777" w:rsidR="00741388" w:rsidRPr="00D62397" w:rsidRDefault="00741388" w:rsidP="00D62397">
      <w:pPr>
        <w:spacing w:after="280" w:line="360" w:lineRule="auto"/>
        <w:jc w:val="center"/>
        <w:rPr>
          <w:b/>
        </w:rPr>
      </w:pPr>
    </w:p>
    <w:p w14:paraId="78830AAA" w14:textId="77777777" w:rsidR="00457C1F" w:rsidRDefault="00000000" w:rsidP="00457C1F">
      <w:pPr>
        <w:spacing w:line="360" w:lineRule="auto"/>
        <w:ind w:left="709" w:firstLine="709"/>
        <w:jc w:val="both"/>
        <w:rPr>
          <w:b/>
          <w:bCs/>
          <w:sz w:val="72"/>
        </w:rPr>
      </w:pPr>
      <w:r>
        <w:pict w14:anchorId="7D207D29">
          <v:group id="_x0000_s1107" style="position:absolute;left:0;text-align:left;margin-left:20.25pt;margin-top:36.7pt;width:282.9pt;height:76.5pt;flip:y;z-index:251623936;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291428" w:rsidRPr="00A0255D">
        <w:rPr>
          <w:b/>
          <w:bCs/>
          <w:sz w:val="96"/>
          <w:szCs w:val="96"/>
        </w:rPr>
        <w:t>C</w:t>
      </w:r>
      <w:r w:rsidR="00291428" w:rsidRPr="00A0255D">
        <w:rPr>
          <w:b/>
          <w:bCs/>
          <w:sz w:val="52"/>
        </w:rPr>
        <w:t xml:space="preserve">HAPTER  </w:t>
      </w:r>
      <w:r w:rsidR="00291428" w:rsidRPr="00A0255D">
        <w:rPr>
          <w:sz w:val="72"/>
        </w:rPr>
        <w:t>#</w:t>
      </w:r>
      <w:r w:rsidR="00CC4676" w:rsidRPr="00A0255D">
        <w:rPr>
          <w:b/>
          <w:bCs/>
          <w:sz w:val="72"/>
        </w:rPr>
        <w:t xml:space="preserve"> 7</w:t>
      </w:r>
    </w:p>
    <w:p w14:paraId="563D0E52" w14:textId="77777777" w:rsidR="00291428" w:rsidRPr="00A0255D" w:rsidRDefault="00291428" w:rsidP="008D6F0C">
      <w:pPr>
        <w:spacing w:line="360" w:lineRule="auto"/>
        <w:ind w:left="720" w:firstLine="698"/>
        <w:jc w:val="both"/>
        <w:rPr>
          <w:b/>
          <w:bCs/>
          <w:sz w:val="72"/>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14:paraId="7F5B55A6" w14:textId="77777777"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14:paraId="6DF1B6CA" w14:textId="77777777" w:rsidR="00457C1F" w:rsidRPr="00457C1F" w:rsidRDefault="00805E8E" w:rsidP="00805E8E">
      <w:pPr>
        <w:spacing w:line="360" w:lineRule="auto"/>
        <w:jc w:val="center"/>
        <w:rPr>
          <w:b/>
        </w:rPr>
      </w:pPr>
      <w:r>
        <w:rPr>
          <w:b/>
        </w:rPr>
        <w:t>USER LOGIN</w:t>
      </w:r>
      <w:r w:rsidR="00457C1F" w:rsidRPr="00457C1F">
        <w:rPr>
          <w:b/>
        </w:rPr>
        <w:t xml:space="preserve"> PAGE CODING</w:t>
      </w:r>
    </w:p>
    <w:p w14:paraId="6CFE5C64" w14:textId="77777777" w:rsidR="00805E8E" w:rsidRPr="00805E8E" w:rsidRDefault="00457C1F" w:rsidP="00805E8E">
      <w:pPr>
        <w:spacing w:line="360" w:lineRule="auto"/>
        <w:rPr>
          <w:b/>
        </w:rPr>
      </w:pPr>
      <w:r w:rsidRPr="00457C1F">
        <w:rPr>
          <w:b/>
        </w:rPr>
        <w:t xml:space="preserve">  </w:t>
      </w:r>
      <w:r w:rsidR="00805E8E" w:rsidRPr="00805E8E">
        <w:rPr>
          <w:b/>
        </w:rPr>
        <w:t>{% extends 'navigation.html' %}</w:t>
      </w:r>
    </w:p>
    <w:p w14:paraId="752B4FA7" w14:textId="77777777" w:rsidR="00805E8E" w:rsidRPr="00805E8E" w:rsidRDefault="00805E8E" w:rsidP="00805E8E">
      <w:pPr>
        <w:spacing w:line="360" w:lineRule="auto"/>
        <w:rPr>
          <w:b/>
        </w:rPr>
      </w:pPr>
      <w:r w:rsidRPr="00805E8E">
        <w:rPr>
          <w:b/>
        </w:rPr>
        <w:t>{% block body %}</w:t>
      </w:r>
    </w:p>
    <w:p w14:paraId="199BA618" w14:textId="77777777" w:rsidR="00805E8E" w:rsidRPr="00805E8E" w:rsidRDefault="00805E8E" w:rsidP="00805E8E">
      <w:pPr>
        <w:spacing w:line="360" w:lineRule="auto"/>
        <w:rPr>
          <w:b/>
        </w:rPr>
      </w:pPr>
      <w:r w:rsidRPr="00805E8E">
        <w:rPr>
          <w:b/>
        </w:rPr>
        <w:t>{% load static %}</w:t>
      </w:r>
    </w:p>
    <w:p w14:paraId="033F93E8" w14:textId="77777777" w:rsidR="00805E8E" w:rsidRPr="00805E8E" w:rsidRDefault="00805E8E" w:rsidP="00805E8E">
      <w:pPr>
        <w:spacing w:line="360" w:lineRule="auto"/>
        <w:rPr>
          <w:b/>
        </w:rPr>
      </w:pPr>
    </w:p>
    <w:p w14:paraId="3919CCB3" w14:textId="77777777" w:rsidR="00805E8E" w:rsidRPr="00805E8E" w:rsidRDefault="00805E8E" w:rsidP="00805E8E">
      <w:pPr>
        <w:spacing w:line="360" w:lineRule="auto"/>
        <w:rPr>
          <w:b/>
        </w:rPr>
      </w:pPr>
      <w:r w:rsidRPr="00805E8E">
        <w:rPr>
          <w:b/>
        </w:rPr>
        <w:t xml:space="preserve">{% </w:t>
      </w:r>
      <w:proofErr w:type="spellStart"/>
      <w:r w:rsidRPr="00805E8E">
        <w:rPr>
          <w:b/>
        </w:rPr>
        <w:t>ifequal</w:t>
      </w:r>
      <w:proofErr w:type="spellEnd"/>
      <w:r w:rsidRPr="00805E8E">
        <w:rPr>
          <w:b/>
        </w:rPr>
        <w:t xml:space="preserve"> error "yes" %}</w:t>
      </w:r>
    </w:p>
    <w:p w14:paraId="2DCEC952" w14:textId="77777777" w:rsidR="00805E8E" w:rsidRPr="00805E8E" w:rsidRDefault="00805E8E" w:rsidP="00805E8E">
      <w:pPr>
        <w:spacing w:line="360" w:lineRule="auto"/>
        <w:rPr>
          <w:b/>
        </w:rPr>
      </w:pPr>
      <w:r w:rsidRPr="00805E8E">
        <w:rPr>
          <w:b/>
        </w:rPr>
        <w:t>&lt;script&gt;</w:t>
      </w:r>
    </w:p>
    <w:p w14:paraId="710E148B" w14:textId="77777777" w:rsidR="00805E8E" w:rsidRPr="00805E8E" w:rsidRDefault="00805E8E" w:rsidP="00805E8E">
      <w:pPr>
        <w:spacing w:line="360" w:lineRule="auto"/>
        <w:rPr>
          <w:b/>
        </w:rPr>
      </w:pPr>
      <w:r w:rsidRPr="00805E8E">
        <w:rPr>
          <w:b/>
        </w:rPr>
        <w:t xml:space="preserve">    alert('logged in successfully');</w:t>
      </w:r>
    </w:p>
    <w:p w14:paraId="44371CD2" w14:textId="77777777" w:rsidR="00805E8E" w:rsidRPr="00805E8E" w:rsidRDefault="00805E8E" w:rsidP="00805E8E">
      <w:pPr>
        <w:spacing w:line="360" w:lineRule="auto"/>
        <w:rPr>
          <w:b/>
        </w:rPr>
      </w:pPr>
      <w:r w:rsidRPr="00805E8E">
        <w:rPr>
          <w:b/>
        </w:rPr>
        <w:t xml:space="preserve">    </w:t>
      </w:r>
      <w:proofErr w:type="spellStart"/>
      <w:r w:rsidRPr="00805E8E">
        <w:rPr>
          <w:b/>
        </w:rPr>
        <w:t>window.location</w:t>
      </w:r>
      <w:proofErr w:type="spellEnd"/>
      <w:r w:rsidRPr="00805E8E">
        <w:rPr>
          <w:b/>
        </w:rPr>
        <w:t xml:space="preserve">=('{% </w:t>
      </w:r>
      <w:proofErr w:type="spellStart"/>
      <w:r w:rsidRPr="00805E8E">
        <w:rPr>
          <w:b/>
        </w:rPr>
        <w:t>url</w:t>
      </w:r>
      <w:proofErr w:type="spellEnd"/>
      <w:r w:rsidRPr="00805E8E">
        <w:rPr>
          <w:b/>
        </w:rPr>
        <w:t xml:space="preserve"> 'home' %}');</w:t>
      </w:r>
    </w:p>
    <w:p w14:paraId="115975BD" w14:textId="77777777" w:rsidR="00805E8E" w:rsidRPr="00805E8E" w:rsidRDefault="00805E8E" w:rsidP="00805E8E">
      <w:pPr>
        <w:spacing w:line="360" w:lineRule="auto"/>
        <w:rPr>
          <w:b/>
        </w:rPr>
      </w:pPr>
      <w:r w:rsidRPr="00805E8E">
        <w:rPr>
          <w:b/>
        </w:rPr>
        <w:t>&lt;/script&gt;</w:t>
      </w:r>
    </w:p>
    <w:p w14:paraId="30069825" w14:textId="77777777" w:rsidR="00805E8E" w:rsidRPr="00805E8E" w:rsidRDefault="00805E8E" w:rsidP="00805E8E">
      <w:pPr>
        <w:spacing w:line="360" w:lineRule="auto"/>
        <w:rPr>
          <w:b/>
        </w:rPr>
      </w:pPr>
      <w:r w:rsidRPr="00805E8E">
        <w:rPr>
          <w:b/>
        </w:rPr>
        <w:t xml:space="preserve">{% </w:t>
      </w:r>
      <w:proofErr w:type="spellStart"/>
      <w:r w:rsidRPr="00805E8E">
        <w:rPr>
          <w:b/>
        </w:rPr>
        <w:t>endifequal</w:t>
      </w:r>
      <w:proofErr w:type="spellEnd"/>
      <w:r w:rsidRPr="00805E8E">
        <w:rPr>
          <w:b/>
        </w:rPr>
        <w:t xml:space="preserve"> %}</w:t>
      </w:r>
    </w:p>
    <w:p w14:paraId="08079E09" w14:textId="77777777" w:rsidR="00805E8E" w:rsidRPr="00805E8E" w:rsidRDefault="00805E8E" w:rsidP="00805E8E">
      <w:pPr>
        <w:spacing w:line="360" w:lineRule="auto"/>
        <w:rPr>
          <w:b/>
        </w:rPr>
      </w:pPr>
      <w:r w:rsidRPr="00805E8E">
        <w:rPr>
          <w:b/>
        </w:rPr>
        <w:t xml:space="preserve">{% </w:t>
      </w:r>
      <w:proofErr w:type="spellStart"/>
      <w:r w:rsidRPr="00805E8E">
        <w:rPr>
          <w:b/>
        </w:rPr>
        <w:t>ifequal</w:t>
      </w:r>
      <w:proofErr w:type="spellEnd"/>
      <w:r w:rsidRPr="00805E8E">
        <w:rPr>
          <w:b/>
        </w:rPr>
        <w:t xml:space="preserve"> error "not" %}</w:t>
      </w:r>
    </w:p>
    <w:p w14:paraId="27466389" w14:textId="77777777" w:rsidR="00805E8E" w:rsidRPr="00805E8E" w:rsidRDefault="00805E8E" w:rsidP="00805E8E">
      <w:pPr>
        <w:spacing w:line="360" w:lineRule="auto"/>
        <w:rPr>
          <w:b/>
        </w:rPr>
      </w:pPr>
      <w:r w:rsidRPr="00805E8E">
        <w:rPr>
          <w:b/>
        </w:rPr>
        <w:t>&lt;script&gt;</w:t>
      </w:r>
    </w:p>
    <w:p w14:paraId="52655550" w14:textId="77777777" w:rsidR="00805E8E" w:rsidRPr="00805E8E" w:rsidRDefault="00805E8E" w:rsidP="00805E8E">
      <w:pPr>
        <w:spacing w:line="360" w:lineRule="auto"/>
        <w:rPr>
          <w:b/>
        </w:rPr>
      </w:pPr>
      <w:r w:rsidRPr="00805E8E">
        <w:rPr>
          <w:b/>
        </w:rPr>
        <w:t xml:space="preserve">    alert('Username &amp; Password are not Matching');</w:t>
      </w:r>
    </w:p>
    <w:p w14:paraId="1486B009" w14:textId="77777777" w:rsidR="00805E8E" w:rsidRPr="00805E8E" w:rsidRDefault="00805E8E" w:rsidP="00805E8E">
      <w:pPr>
        <w:spacing w:line="360" w:lineRule="auto"/>
        <w:rPr>
          <w:b/>
        </w:rPr>
      </w:pPr>
      <w:r w:rsidRPr="00805E8E">
        <w:rPr>
          <w:b/>
        </w:rPr>
        <w:t>&lt;/script&gt;</w:t>
      </w:r>
    </w:p>
    <w:p w14:paraId="0E1C182C" w14:textId="77777777" w:rsidR="00805E8E" w:rsidRPr="00805E8E" w:rsidRDefault="00805E8E" w:rsidP="00805E8E">
      <w:pPr>
        <w:spacing w:line="360" w:lineRule="auto"/>
        <w:rPr>
          <w:b/>
        </w:rPr>
      </w:pPr>
      <w:r w:rsidRPr="00805E8E">
        <w:rPr>
          <w:b/>
        </w:rPr>
        <w:t xml:space="preserve">{% </w:t>
      </w:r>
      <w:proofErr w:type="spellStart"/>
      <w:r w:rsidRPr="00805E8E">
        <w:rPr>
          <w:b/>
        </w:rPr>
        <w:t>endifequal</w:t>
      </w:r>
      <w:proofErr w:type="spellEnd"/>
      <w:r w:rsidRPr="00805E8E">
        <w:rPr>
          <w:b/>
        </w:rPr>
        <w:t xml:space="preserve"> %}</w:t>
      </w:r>
    </w:p>
    <w:p w14:paraId="66D80DB9" w14:textId="77777777" w:rsidR="00805E8E" w:rsidRPr="00805E8E" w:rsidRDefault="00805E8E" w:rsidP="00805E8E">
      <w:pPr>
        <w:spacing w:line="360" w:lineRule="auto"/>
        <w:rPr>
          <w:b/>
        </w:rPr>
      </w:pPr>
    </w:p>
    <w:p w14:paraId="099365D3" w14:textId="77777777" w:rsidR="00805E8E" w:rsidRPr="00805E8E" w:rsidRDefault="00805E8E" w:rsidP="00805E8E">
      <w:pPr>
        <w:spacing w:line="360" w:lineRule="auto"/>
        <w:rPr>
          <w:b/>
        </w:rPr>
      </w:pPr>
    </w:p>
    <w:p w14:paraId="76B60D8A" w14:textId="77777777" w:rsidR="00805E8E" w:rsidRPr="00805E8E" w:rsidRDefault="00805E8E" w:rsidP="00805E8E">
      <w:pPr>
        <w:spacing w:line="360" w:lineRule="auto"/>
        <w:rPr>
          <w:b/>
        </w:rPr>
      </w:pPr>
      <w:r w:rsidRPr="00805E8E">
        <w:rPr>
          <w:b/>
        </w:rPr>
        <w:t>&lt;div class="container"&gt;</w:t>
      </w:r>
    </w:p>
    <w:p w14:paraId="413268AF" w14:textId="77777777" w:rsidR="00805E8E" w:rsidRPr="00805E8E" w:rsidRDefault="00805E8E" w:rsidP="00805E8E">
      <w:pPr>
        <w:spacing w:line="360" w:lineRule="auto"/>
        <w:rPr>
          <w:b/>
        </w:rPr>
      </w:pPr>
      <w:r w:rsidRPr="00805E8E">
        <w:rPr>
          <w:b/>
        </w:rPr>
        <w:t xml:space="preserve">    &lt;h2 style="margin-top:20px" align="center"&gt;User Login Form&lt;/h2&gt;&lt;</w:t>
      </w:r>
      <w:proofErr w:type="spellStart"/>
      <w:r w:rsidRPr="00805E8E">
        <w:rPr>
          <w:b/>
        </w:rPr>
        <w:t>hr</w:t>
      </w:r>
      <w:proofErr w:type="spellEnd"/>
      <w:r w:rsidRPr="00805E8E">
        <w:rPr>
          <w:b/>
        </w:rPr>
        <w:t>&gt;</w:t>
      </w:r>
    </w:p>
    <w:p w14:paraId="45E6DDA9" w14:textId="77777777" w:rsidR="00805E8E" w:rsidRPr="00805E8E" w:rsidRDefault="00805E8E" w:rsidP="00805E8E">
      <w:pPr>
        <w:spacing w:line="360" w:lineRule="auto"/>
        <w:rPr>
          <w:b/>
        </w:rPr>
      </w:pPr>
    </w:p>
    <w:p w14:paraId="44D27F4D" w14:textId="77777777" w:rsidR="00805E8E" w:rsidRPr="00805E8E" w:rsidRDefault="00805E8E" w:rsidP="00805E8E">
      <w:pPr>
        <w:spacing w:line="360" w:lineRule="auto"/>
        <w:rPr>
          <w:b/>
        </w:rPr>
      </w:pPr>
      <w:r w:rsidRPr="00805E8E">
        <w:rPr>
          <w:b/>
        </w:rPr>
        <w:t>&lt;div class="container-fluid" style="width:70%;margin-top:10%"&gt;</w:t>
      </w:r>
    </w:p>
    <w:p w14:paraId="5A6A7DD2" w14:textId="77777777" w:rsidR="00805E8E" w:rsidRPr="00805E8E" w:rsidRDefault="00805E8E" w:rsidP="00805E8E">
      <w:pPr>
        <w:spacing w:line="360" w:lineRule="auto"/>
        <w:rPr>
          <w:b/>
        </w:rPr>
      </w:pPr>
      <w:r w:rsidRPr="00805E8E">
        <w:rPr>
          <w:b/>
        </w:rPr>
        <w:t>&lt;form method="post" action=""&gt;</w:t>
      </w:r>
    </w:p>
    <w:p w14:paraId="4269BAC1" w14:textId="77777777" w:rsidR="00805E8E" w:rsidRPr="00805E8E" w:rsidRDefault="00805E8E" w:rsidP="00805E8E">
      <w:pPr>
        <w:spacing w:line="360" w:lineRule="auto"/>
        <w:rPr>
          <w:b/>
        </w:rPr>
      </w:pPr>
      <w:r w:rsidRPr="00805E8E">
        <w:rPr>
          <w:b/>
        </w:rPr>
        <w:lastRenderedPageBreak/>
        <w:t xml:space="preserve">    {% </w:t>
      </w:r>
      <w:proofErr w:type="spellStart"/>
      <w:r w:rsidRPr="00805E8E">
        <w:rPr>
          <w:b/>
        </w:rPr>
        <w:t>csrf_token</w:t>
      </w:r>
      <w:proofErr w:type="spellEnd"/>
      <w:r w:rsidRPr="00805E8E">
        <w:rPr>
          <w:b/>
        </w:rPr>
        <w:t xml:space="preserve"> %}</w:t>
      </w:r>
    </w:p>
    <w:p w14:paraId="6D2E534E" w14:textId="77777777" w:rsidR="00805E8E" w:rsidRPr="00805E8E" w:rsidRDefault="00805E8E" w:rsidP="00805E8E">
      <w:pPr>
        <w:spacing w:line="360" w:lineRule="auto"/>
        <w:rPr>
          <w:b/>
        </w:rPr>
      </w:pPr>
      <w:r w:rsidRPr="00805E8E">
        <w:rPr>
          <w:b/>
        </w:rPr>
        <w:t xml:space="preserve">  &lt;div class="form-group"&gt;</w:t>
      </w:r>
    </w:p>
    <w:p w14:paraId="253EC555" w14:textId="77777777" w:rsidR="00805E8E" w:rsidRPr="00805E8E" w:rsidRDefault="00805E8E" w:rsidP="00805E8E">
      <w:pPr>
        <w:spacing w:line="360" w:lineRule="auto"/>
        <w:rPr>
          <w:b/>
        </w:rPr>
      </w:pPr>
      <w:r w:rsidRPr="00805E8E">
        <w:rPr>
          <w:b/>
        </w:rPr>
        <w:t xml:space="preserve">    &lt;label for="exampleInputEmail1"&gt;Username&lt;/label&gt;</w:t>
      </w:r>
    </w:p>
    <w:p w14:paraId="74251A3A" w14:textId="77777777" w:rsidR="00805E8E" w:rsidRPr="00805E8E" w:rsidRDefault="00805E8E" w:rsidP="00805E8E">
      <w:pPr>
        <w:spacing w:line="360" w:lineRule="auto"/>
        <w:rPr>
          <w:b/>
        </w:rPr>
      </w:pPr>
      <w:r w:rsidRPr="00805E8E">
        <w:rPr>
          <w:b/>
        </w:rPr>
        <w:t xml:space="preserve">    &lt;input type="text" class="form-control" id="exampleInputEmail1" aria-</w:t>
      </w:r>
      <w:proofErr w:type="spellStart"/>
      <w:r w:rsidRPr="00805E8E">
        <w:rPr>
          <w:b/>
        </w:rPr>
        <w:t>describedby</w:t>
      </w:r>
      <w:proofErr w:type="spellEnd"/>
      <w:r w:rsidRPr="00805E8E">
        <w:rPr>
          <w:b/>
        </w:rPr>
        <w:t>="</w:t>
      </w:r>
      <w:proofErr w:type="spellStart"/>
      <w:r w:rsidRPr="00805E8E">
        <w:rPr>
          <w:b/>
        </w:rPr>
        <w:t>emailHelp</w:t>
      </w:r>
      <w:proofErr w:type="spellEnd"/>
      <w:r w:rsidRPr="00805E8E">
        <w:rPr>
          <w:b/>
        </w:rPr>
        <w:t>" name="</w:t>
      </w:r>
      <w:proofErr w:type="spellStart"/>
      <w:r w:rsidRPr="00805E8E">
        <w:rPr>
          <w:b/>
        </w:rPr>
        <w:t>uname</w:t>
      </w:r>
      <w:proofErr w:type="spellEnd"/>
      <w:r w:rsidRPr="00805E8E">
        <w:rPr>
          <w:b/>
        </w:rPr>
        <w:t>" placeholder="Enter Username"&gt;</w:t>
      </w:r>
    </w:p>
    <w:p w14:paraId="4E6C26CB" w14:textId="77777777" w:rsidR="00805E8E" w:rsidRPr="00805E8E" w:rsidRDefault="00805E8E" w:rsidP="00805E8E">
      <w:pPr>
        <w:spacing w:line="360" w:lineRule="auto"/>
        <w:rPr>
          <w:b/>
        </w:rPr>
      </w:pPr>
      <w:r w:rsidRPr="00805E8E">
        <w:rPr>
          <w:b/>
        </w:rPr>
        <w:t xml:space="preserve">  &lt;/div&gt;</w:t>
      </w:r>
    </w:p>
    <w:p w14:paraId="2619202D" w14:textId="77777777" w:rsidR="00805E8E" w:rsidRPr="00805E8E" w:rsidRDefault="00805E8E" w:rsidP="00805E8E">
      <w:pPr>
        <w:spacing w:line="360" w:lineRule="auto"/>
        <w:rPr>
          <w:b/>
        </w:rPr>
      </w:pPr>
      <w:r w:rsidRPr="00805E8E">
        <w:rPr>
          <w:b/>
        </w:rPr>
        <w:t xml:space="preserve">  &lt;div class="form-group"&gt;</w:t>
      </w:r>
    </w:p>
    <w:p w14:paraId="2CF41D70" w14:textId="77777777" w:rsidR="00805E8E" w:rsidRPr="00805E8E" w:rsidRDefault="00805E8E" w:rsidP="00805E8E">
      <w:pPr>
        <w:spacing w:line="360" w:lineRule="auto"/>
        <w:rPr>
          <w:b/>
        </w:rPr>
      </w:pPr>
      <w:r w:rsidRPr="00805E8E">
        <w:rPr>
          <w:b/>
        </w:rPr>
        <w:t xml:space="preserve">    &lt;label for="exampleInputPassword1"&gt;Password&lt;/label&gt;</w:t>
      </w:r>
    </w:p>
    <w:p w14:paraId="2C1A2948" w14:textId="77777777" w:rsidR="00805E8E" w:rsidRPr="00805E8E" w:rsidRDefault="00805E8E" w:rsidP="00805E8E">
      <w:pPr>
        <w:spacing w:line="360" w:lineRule="auto"/>
        <w:rPr>
          <w:b/>
        </w:rPr>
      </w:pPr>
      <w:r w:rsidRPr="00805E8E">
        <w:rPr>
          <w:b/>
        </w:rPr>
        <w:t xml:space="preserve">    &lt;input type="password" class="form-control" id="exampleInputPassword1" placeholder="Password" name="</w:t>
      </w:r>
      <w:proofErr w:type="spellStart"/>
      <w:r w:rsidRPr="00805E8E">
        <w:rPr>
          <w:b/>
        </w:rPr>
        <w:t>pwd</w:t>
      </w:r>
      <w:proofErr w:type="spellEnd"/>
      <w:r w:rsidRPr="00805E8E">
        <w:rPr>
          <w:b/>
        </w:rPr>
        <w:t>"&gt;</w:t>
      </w:r>
    </w:p>
    <w:p w14:paraId="02AE6F99" w14:textId="77777777" w:rsidR="00805E8E" w:rsidRPr="00805E8E" w:rsidRDefault="00805E8E" w:rsidP="00805E8E">
      <w:pPr>
        <w:spacing w:line="360" w:lineRule="auto"/>
        <w:rPr>
          <w:b/>
        </w:rPr>
      </w:pPr>
      <w:r w:rsidRPr="00805E8E">
        <w:rPr>
          <w:b/>
        </w:rPr>
        <w:t xml:space="preserve">  &lt;/div&gt;</w:t>
      </w:r>
    </w:p>
    <w:p w14:paraId="78FBFC26" w14:textId="77777777" w:rsidR="00805E8E" w:rsidRPr="00805E8E" w:rsidRDefault="00805E8E" w:rsidP="00805E8E">
      <w:pPr>
        <w:spacing w:line="360" w:lineRule="auto"/>
        <w:rPr>
          <w:b/>
        </w:rPr>
      </w:pPr>
      <w:r w:rsidRPr="00805E8E">
        <w:rPr>
          <w:b/>
        </w:rPr>
        <w:t xml:space="preserve">  &lt;button type="submit"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-primary"&gt;Submit&lt;/button&gt;</w:t>
      </w:r>
    </w:p>
    <w:p w14:paraId="76052727" w14:textId="77777777" w:rsidR="00805E8E" w:rsidRPr="00805E8E" w:rsidRDefault="00805E8E" w:rsidP="00805E8E">
      <w:pPr>
        <w:spacing w:line="360" w:lineRule="auto"/>
        <w:rPr>
          <w:b/>
        </w:rPr>
      </w:pPr>
      <w:r w:rsidRPr="00805E8E">
        <w:rPr>
          <w:b/>
        </w:rPr>
        <w:t xml:space="preserve">  &lt;button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-primary"&gt;&lt;a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'signup' %}" style="</w:t>
      </w:r>
      <w:proofErr w:type="spellStart"/>
      <w:r w:rsidRPr="00805E8E">
        <w:rPr>
          <w:b/>
        </w:rPr>
        <w:t>color:white</w:t>
      </w:r>
      <w:proofErr w:type="spellEnd"/>
      <w:r w:rsidRPr="00805E8E">
        <w:rPr>
          <w:b/>
        </w:rPr>
        <w:t>"&gt;Signup&lt;/a&gt;&lt;/button&gt;</w:t>
      </w:r>
    </w:p>
    <w:p w14:paraId="3EBC02EC" w14:textId="77777777" w:rsidR="00805E8E" w:rsidRPr="00805E8E" w:rsidRDefault="00805E8E" w:rsidP="00805E8E">
      <w:pPr>
        <w:spacing w:line="360" w:lineRule="auto"/>
        <w:rPr>
          <w:b/>
        </w:rPr>
      </w:pPr>
      <w:r w:rsidRPr="00805E8E">
        <w:rPr>
          <w:b/>
        </w:rPr>
        <w:t>&lt;/form&gt;</w:t>
      </w:r>
    </w:p>
    <w:p w14:paraId="4DC8E609" w14:textId="77777777" w:rsidR="00805E8E" w:rsidRPr="00805E8E" w:rsidRDefault="00805E8E" w:rsidP="00805E8E">
      <w:pPr>
        <w:spacing w:line="360" w:lineRule="auto"/>
        <w:rPr>
          <w:b/>
        </w:rPr>
      </w:pPr>
      <w:r w:rsidRPr="00805E8E">
        <w:rPr>
          <w:b/>
        </w:rPr>
        <w:t>&lt;/div&gt;</w:t>
      </w:r>
    </w:p>
    <w:p w14:paraId="2F2DB9FE" w14:textId="77777777" w:rsidR="00805E8E" w:rsidRPr="00805E8E" w:rsidRDefault="00805E8E" w:rsidP="00805E8E">
      <w:pPr>
        <w:spacing w:line="360" w:lineRule="auto"/>
        <w:rPr>
          <w:b/>
        </w:rPr>
      </w:pPr>
      <w:r w:rsidRPr="00805E8E">
        <w:rPr>
          <w:b/>
        </w:rPr>
        <w:t>&lt;/div&gt;</w:t>
      </w:r>
    </w:p>
    <w:p w14:paraId="08450D22" w14:textId="77777777" w:rsidR="00805E8E" w:rsidRPr="00805E8E" w:rsidRDefault="00805E8E" w:rsidP="00805E8E">
      <w:pPr>
        <w:spacing w:line="360" w:lineRule="auto"/>
        <w:rPr>
          <w:b/>
        </w:rPr>
      </w:pPr>
    </w:p>
    <w:p w14:paraId="5C158C3E" w14:textId="77777777" w:rsidR="00457C1F" w:rsidRPr="00457C1F" w:rsidRDefault="00805E8E" w:rsidP="00805E8E">
      <w:pPr>
        <w:spacing w:line="360" w:lineRule="auto"/>
        <w:rPr>
          <w:b/>
        </w:rPr>
      </w:pPr>
      <w:r w:rsidRPr="00805E8E">
        <w:rPr>
          <w:b/>
        </w:rPr>
        <w:t xml:space="preserve">{% </w:t>
      </w:r>
      <w:proofErr w:type="spellStart"/>
      <w:r w:rsidRPr="00805E8E">
        <w:rPr>
          <w:b/>
        </w:rPr>
        <w:t>endblock</w:t>
      </w:r>
      <w:proofErr w:type="spellEnd"/>
      <w:r w:rsidRPr="00805E8E">
        <w:rPr>
          <w:b/>
        </w:rPr>
        <w:t xml:space="preserve"> %}</w:t>
      </w:r>
    </w:p>
    <w:p w14:paraId="41B21DE2" w14:textId="77777777" w:rsidR="00457C1F" w:rsidRDefault="00457C1F" w:rsidP="00457C1F">
      <w:pPr>
        <w:spacing w:line="360" w:lineRule="auto"/>
        <w:jc w:val="both"/>
        <w:rPr>
          <w:b/>
        </w:rPr>
      </w:pPr>
    </w:p>
    <w:p w14:paraId="69314E80" w14:textId="77777777" w:rsidR="0002061F" w:rsidRDefault="0002061F" w:rsidP="00457C1F">
      <w:pPr>
        <w:spacing w:line="360" w:lineRule="auto"/>
        <w:jc w:val="both"/>
        <w:rPr>
          <w:b/>
        </w:rPr>
      </w:pPr>
    </w:p>
    <w:p w14:paraId="239D77D1" w14:textId="77777777" w:rsidR="0002061F" w:rsidRDefault="0002061F" w:rsidP="00457C1F">
      <w:pPr>
        <w:spacing w:line="360" w:lineRule="auto"/>
        <w:jc w:val="both"/>
        <w:rPr>
          <w:b/>
        </w:rPr>
      </w:pPr>
    </w:p>
    <w:p w14:paraId="6B0A554E" w14:textId="77777777" w:rsidR="0002061F" w:rsidRDefault="0002061F" w:rsidP="00457C1F">
      <w:pPr>
        <w:spacing w:line="360" w:lineRule="auto"/>
        <w:jc w:val="both"/>
        <w:rPr>
          <w:b/>
        </w:rPr>
      </w:pPr>
    </w:p>
    <w:p w14:paraId="06777D03" w14:textId="77777777" w:rsidR="0002061F" w:rsidRDefault="0002061F" w:rsidP="00457C1F">
      <w:pPr>
        <w:spacing w:line="360" w:lineRule="auto"/>
        <w:jc w:val="both"/>
        <w:rPr>
          <w:b/>
        </w:rPr>
      </w:pPr>
    </w:p>
    <w:p w14:paraId="31039051" w14:textId="77777777" w:rsidR="0002061F" w:rsidRDefault="0002061F" w:rsidP="00457C1F">
      <w:pPr>
        <w:spacing w:line="360" w:lineRule="auto"/>
        <w:jc w:val="both"/>
        <w:rPr>
          <w:b/>
        </w:rPr>
      </w:pPr>
    </w:p>
    <w:p w14:paraId="70C43E0D" w14:textId="77777777" w:rsidR="0002061F" w:rsidRDefault="0002061F" w:rsidP="00457C1F">
      <w:pPr>
        <w:spacing w:line="360" w:lineRule="auto"/>
        <w:jc w:val="both"/>
        <w:rPr>
          <w:b/>
        </w:rPr>
      </w:pPr>
    </w:p>
    <w:p w14:paraId="338D75A1" w14:textId="77777777" w:rsidR="0002061F" w:rsidRDefault="0002061F" w:rsidP="00457C1F">
      <w:pPr>
        <w:spacing w:line="360" w:lineRule="auto"/>
        <w:jc w:val="both"/>
        <w:rPr>
          <w:b/>
        </w:rPr>
      </w:pPr>
    </w:p>
    <w:p w14:paraId="54E67389" w14:textId="77777777" w:rsidR="0002061F" w:rsidRDefault="0002061F" w:rsidP="00457C1F">
      <w:pPr>
        <w:spacing w:line="360" w:lineRule="auto"/>
        <w:jc w:val="both"/>
        <w:rPr>
          <w:b/>
        </w:rPr>
      </w:pPr>
    </w:p>
    <w:p w14:paraId="27EB24A4" w14:textId="77777777" w:rsidR="0002061F" w:rsidRDefault="0002061F" w:rsidP="00457C1F">
      <w:pPr>
        <w:spacing w:line="360" w:lineRule="auto"/>
        <w:jc w:val="both"/>
        <w:rPr>
          <w:b/>
        </w:rPr>
      </w:pPr>
    </w:p>
    <w:p w14:paraId="02E96134" w14:textId="77777777" w:rsidR="0002061F" w:rsidRDefault="0002061F" w:rsidP="00457C1F">
      <w:pPr>
        <w:spacing w:line="360" w:lineRule="auto"/>
        <w:jc w:val="both"/>
        <w:rPr>
          <w:b/>
        </w:rPr>
      </w:pPr>
    </w:p>
    <w:p w14:paraId="4E42AF27" w14:textId="77777777" w:rsidR="0002061F" w:rsidRDefault="0002061F" w:rsidP="00457C1F">
      <w:pPr>
        <w:spacing w:line="360" w:lineRule="auto"/>
        <w:jc w:val="both"/>
        <w:rPr>
          <w:b/>
        </w:rPr>
      </w:pPr>
    </w:p>
    <w:p w14:paraId="6F464BE6" w14:textId="77777777" w:rsidR="0002061F" w:rsidRDefault="0002061F" w:rsidP="00457C1F">
      <w:pPr>
        <w:spacing w:line="360" w:lineRule="auto"/>
        <w:jc w:val="both"/>
        <w:rPr>
          <w:b/>
        </w:rPr>
      </w:pPr>
    </w:p>
    <w:p w14:paraId="76DABA80" w14:textId="77777777" w:rsidR="0002061F" w:rsidRDefault="0002061F" w:rsidP="00457C1F">
      <w:pPr>
        <w:spacing w:line="360" w:lineRule="auto"/>
        <w:jc w:val="both"/>
        <w:rPr>
          <w:b/>
        </w:rPr>
      </w:pPr>
    </w:p>
    <w:p w14:paraId="4031BBC2" w14:textId="77777777" w:rsidR="0002061F" w:rsidRDefault="0002061F" w:rsidP="00457C1F">
      <w:pPr>
        <w:spacing w:line="360" w:lineRule="auto"/>
        <w:jc w:val="both"/>
        <w:rPr>
          <w:b/>
        </w:rPr>
      </w:pPr>
    </w:p>
    <w:p w14:paraId="4EFCD3AC" w14:textId="77777777" w:rsidR="00805E8E" w:rsidRDefault="00805E8E" w:rsidP="00457C1F">
      <w:pPr>
        <w:spacing w:line="360" w:lineRule="auto"/>
        <w:jc w:val="both"/>
        <w:rPr>
          <w:b/>
        </w:rPr>
      </w:pPr>
    </w:p>
    <w:p w14:paraId="5451514A" w14:textId="77777777" w:rsidR="0002061F" w:rsidRPr="00457C1F" w:rsidRDefault="0002061F" w:rsidP="00457C1F">
      <w:pPr>
        <w:spacing w:line="360" w:lineRule="auto"/>
        <w:jc w:val="both"/>
        <w:rPr>
          <w:b/>
        </w:rPr>
      </w:pPr>
    </w:p>
    <w:p w14:paraId="4EA85BA0" w14:textId="77777777" w:rsidR="00457C1F" w:rsidRPr="00457C1F" w:rsidRDefault="00805E8E" w:rsidP="00805E8E">
      <w:pPr>
        <w:spacing w:line="360" w:lineRule="auto"/>
        <w:jc w:val="center"/>
        <w:rPr>
          <w:b/>
        </w:rPr>
      </w:pPr>
      <w:r>
        <w:rPr>
          <w:b/>
        </w:rPr>
        <w:t>SIGNUP PAGE</w:t>
      </w:r>
      <w:r w:rsidR="00457C1F" w:rsidRPr="00457C1F">
        <w:rPr>
          <w:b/>
        </w:rPr>
        <w:t xml:space="preserve"> CODING</w:t>
      </w:r>
    </w:p>
    <w:p w14:paraId="2BCFD780" w14:textId="77777777" w:rsidR="00805E8E" w:rsidRPr="00805E8E" w:rsidRDefault="00805E8E" w:rsidP="00805E8E">
      <w:pPr>
        <w:spacing w:line="360" w:lineRule="auto"/>
        <w:jc w:val="both"/>
        <w:rPr>
          <w:b/>
        </w:rPr>
      </w:pPr>
      <w:r w:rsidRPr="00805E8E">
        <w:rPr>
          <w:b/>
        </w:rPr>
        <w:t>{% extends 'navigation.html' %}</w:t>
      </w:r>
    </w:p>
    <w:p w14:paraId="5F8B2330" w14:textId="77777777" w:rsidR="00805E8E" w:rsidRPr="00805E8E" w:rsidRDefault="00805E8E" w:rsidP="00805E8E">
      <w:pPr>
        <w:spacing w:line="360" w:lineRule="auto"/>
        <w:jc w:val="both"/>
        <w:rPr>
          <w:b/>
        </w:rPr>
      </w:pPr>
      <w:r w:rsidRPr="00805E8E">
        <w:rPr>
          <w:b/>
        </w:rPr>
        <w:t>{% block body %}</w:t>
      </w:r>
    </w:p>
    <w:p w14:paraId="77D1D288" w14:textId="77777777" w:rsidR="00805E8E" w:rsidRPr="00805E8E" w:rsidRDefault="00805E8E" w:rsidP="00805E8E">
      <w:pPr>
        <w:spacing w:line="360" w:lineRule="auto"/>
        <w:jc w:val="both"/>
        <w:rPr>
          <w:b/>
        </w:rPr>
      </w:pPr>
      <w:r w:rsidRPr="00805E8E">
        <w:rPr>
          <w:b/>
        </w:rPr>
        <w:t>{% load static %}</w:t>
      </w:r>
    </w:p>
    <w:p w14:paraId="4786B367" w14:textId="77777777" w:rsidR="00805E8E" w:rsidRPr="00805E8E" w:rsidRDefault="00805E8E" w:rsidP="00805E8E">
      <w:pPr>
        <w:spacing w:line="360" w:lineRule="auto"/>
        <w:jc w:val="both"/>
        <w:rPr>
          <w:b/>
        </w:rPr>
      </w:pPr>
      <w:r w:rsidRPr="00805E8E">
        <w:rPr>
          <w:b/>
        </w:rPr>
        <w:t>&lt;div class="container"&gt;</w:t>
      </w:r>
    </w:p>
    <w:p w14:paraId="159D43F9" w14:textId="77777777" w:rsidR="00805E8E" w:rsidRPr="00805E8E" w:rsidRDefault="00805E8E" w:rsidP="00805E8E">
      <w:pPr>
        <w:spacing w:line="360" w:lineRule="auto"/>
        <w:jc w:val="both"/>
        <w:rPr>
          <w:b/>
        </w:rPr>
      </w:pPr>
      <w:r w:rsidRPr="00805E8E">
        <w:rPr>
          <w:b/>
        </w:rPr>
        <w:t xml:space="preserve">    &lt;h2 style="margin-top:20px" align="center"&gt;Registration Form&lt;/h2&gt;&lt;</w:t>
      </w:r>
      <w:proofErr w:type="spellStart"/>
      <w:r w:rsidRPr="00805E8E">
        <w:rPr>
          <w:b/>
        </w:rPr>
        <w:t>hr</w:t>
      </w:r>
      <w:proofErr w:type="spellEnd"/>
      <w:r w:rsidRPr="00805E8E">
        <w:rPr>
          <w:b/>
        </w:rPr>
        <w:t>&gt;</w:t>
      </w:r>
    </w:p>
    <w:p w14:paraId="4D455ADB" w14:textId="77777777" w:rsidR="00805E8E" w:rsidRPr="00805E8E" w:rsidRDefault="00805E8E" w:rsidP="00805E8E">
      <w:pPr>
        <w:spacing w:line="360" w:lineRule="auto"/>
        <w:jc w:val="both"/>
        <w:rPr>
          <w:b/>
        </w:rPr>
      </w:pPr>
    </w:p>
    <w:p w14:paraId="78BB749F" w14:textId="77777777" w:rsidR="00805E8E" w:rsidRPr="00805E8E" w:rsidRDefault="00805E8E" w:rsidP="00805E8E">
      <w:pPr>
        <w:spacing w:line="360" w:lineRule="auto"/>
        <w:jc w:val="both"/>
        <w:rPr>
          <w:b/>
        </w:rPr>
      </w:pPr>
      <w:r w:rsidRPr="00805E8E">
        <w:rPr>
          <w:b/>
        </w:rPr>
        <w:t>&lt;div class="container-fluid" style="width:70%;margin-top:10%"&gt;</w:t>
      </w:r>
    </w:p>
    <w:p w14:paraId="4A75FBA3" w14:textId="77777777" w:rsidR="00805E8E" w:rsidRPr="00805E8E" w:rsidRDefault="00805E8E" w:rsidP="00805E8E">
      <w:pPr>
        <w:spacing w:line="360" w:lineRule="auto"/>
        <w:jc w:val="both"/>
        <w:rPr>
          <w:b/>
        </w:rPr>
      </w:pPr>
      <w:r w:rsidRPr="00805E8E">
        <w:rPr>
          <w:b/>
        </w:rPr>
        <w:t xml:space="preserve">&lt;form method="post" action="" </w:t>
      </w:r>
      <w:proofErr w:type="spellStart"/>
      <w:r w:rsidRPr="00805E8E">
        <w:rPr>
          <w:b/>
        </w:rPr>
        <w:t>enctype</w:t>
      </w:r>
      <w:proofErr w:type="spellEnd"/>
      <w:r w:rsidRPr="00805E8E">
        <w:rPr>
          <w:b/>
        </w:rPr>
        <w:t>="multipart/form-data"&gt;</w:t>
      </w:r>
    </w:p>
    <w:p w14:paraId="2B436A11" w14:textId="77777777" w:rsidR="00805E8E" w:rsidRPr="00805E8E" w:rsidRDefault="00805E8E" w:rsidP="00805E8E">
      <w:pPr>
        <w:spacing w:line="360" w:lineRule="auto"/>
        <w:jc w:val="both"/>
        <w:rPr>
          <w:b/>
        </w:rPr>
      </w:pPr>
      <w:r w:rsidRPr="00805E8E">
        <w:rPr>
          <w:b/>
        </w:rPr>
        <w:t xml:space="preserve">    {% </w:t>
      </w:r>
      <w:proofErr w:type="spellStart"/>
      <w:r w:rsidRPr="00805E8E">
        <w:rPr>
          <w:b/>
        </w:rPr>
        <w:t>csrf_token</w:t>
      </w:r>
      <w:proofErr w:type="spellEnd"/>
      <w:r w:rsidRPr="00805E8E">
        <w:rPr>
          <w:b/>
        </w:rPr>
        <w:t xml:space="preserve"> %}</w:t>
      </w:r>
    </w:p>
    <w:p w14:paraId="5448DD73" w14:textId="77777777" w:rsidR="00805E8E" w:rsidRPr="00805E8E" w:rsidRDefault="00805E8E" w:rsidP="00805E8E">
      <w:pPr>
        <w:spacing w:line="360" w:lineRule="auto"/>
        <w:jc w:val="both"/>
        <w:rPr>
          <w:b/>
        </w:rPr>
      </w:pPr>
      <w:r w:rsidRPr="00805E8E">
        <w:rPr>
          <w:b/>
        </w:rPr>
        <w:t xml:space="preserve">    &lt;div class="form-row"&gt;</w:t>
      </w:r>
    </w:p>
    <w:p w14:paraId="0A64655D" w14:textId="77777777" w:rsidR="00805E8E" w:rsidRPr="00805E8E" w:rsidRDefault="00805E8E" w:rsidP="00805E8E">
      <w:pPr>
        <w:spacing w:line="360" w:lineRule="auto"/>
        <w:jc w:val="both"/>
        <w:rPr>
          <w:b/>
        </w:rPr>
      </w:pPr>
      <w:r w:rsidRPr="00805E8E">
        <w:rPr>
          <w:b/>
        </w:rPr>
        <w:t xml:space="preserve">    &lt;div class="form-group col-md-6"&gt;</w:t>
      </w:r>
    </w:p>
    <w:p w14:paraId="4891596E" w14:textId="77777777" w:rsidR="00805E8E" w:rsidRPr="00805E8E" w:rsidRDefault="00805E8E" w:rsidP="00805E8E">
      <w:pPr>
        <w:spacing w:line="360" w:lineRule="auto"/>
        <w:jc w:val="both"/>
        <w:rPr>
          <w:b/>
        </w:rPr>
      </w:pPr>
      <w:r w:rsidRPr="00805E8E">
        <w:rPr>
          <w:b/>
        </w:rPr>
        <w:t xml:space="preserve">      &lt;label for="inputEmail4"&gt;First Name&lt;/label&gt;</w:t>
      </w:r>
    </w:p>
    <w:p w14:paraId="0B20B717" w14:textId="77777777" w:rsidR="00805E8E" w:rsidRPr="00805E8E" w:rsidRDefault="00805E8E" w:rsidP="00805E8E">
      <w:pPr>
        <w:spacing w:line="360" w:lineRule="auto"/>
        <w:jc w:val="both"/>
        <w:rPr>
          <w:b/>
        </w:rPr>
      </w:pPr>
      <w:r w:rsidRPr="00805E8E">
        <w:rPr>
          <w:b/>
        </w:rPr>
        <w:t xml:space="preserve">      &lt;input type="text" class="form-control" placeholder="Enter First Name" name="</w:t>
      </w:r>
      <w:proofErr w:type="spellStart"/>
      <w:r w:rsidRPr="00805E8E">
        <w:rPr>
          <w:b/>
        </w:rPr>
        <w:t>fname</w:t>
      </w:r>
      <w:proofErr w:type="spellEnd"/>
      <w:r w:rsidRPr="00805E8E">
        <w:rPr>
          <w:b/>
        </w:rPr>
        <w:t>" id="inputEmail4"&gt;</w:t>
      </w:r>
    </w:p>
    <w:p w14:paraId="011CB6F0" w14:textId="77777777" w:rsidR="00805E8E" w:rsidRPr="00805E8E" w:rsidRDefault="00805E8E" w:rsidP="00805E8E">
      <w:pPr>
        <w:spacing w:line="360" w:lineRule="auto"/>
        <w:jc w:val="both"/>
        <w:rPr>
          <w:b/>
        </w:rPr>
      </w:pPr>
      <w:r w:rsidRPr="00805E8E">
        <w:rPr>
          <w:b/>
        </w:rPr>
        <w:t xml:space="preserve">    &lt;/div&gt;</w:t>
      </w:r>
    </w:p>
    <w:p w14:paraId="45A2D6E6" w14:textId="77777777" w:rsidR="00805E8E" w:rsidRPr="00805E8E" w:rsidRDefault="00805E8E" w:rsidP="00805E8E">
      <w:pPr>
        <w:spacing w:line="360" w:lineRule="auto"/>
        <w:jc w:val="both"/>
        <w:rPr>
          <w:b/>
        </w:rPr>
      </w:pPr>
      <w:r w:rsidRPr="00805E8E">
        <w:rPr>
          <w:b/>
        </w:rPr>
        <w:t xml:space="preserve">    &lt;div class="form-group col-md-6"&gt;</w:t>
      </w:r>
    </w:p>
    <w:p w14:paraId="131B1ADD" w14:textId="77777777" w:rsidR="00805E8E" w:rsidRPr="00805E8E" w:rsidRDefault="00805E8E" w:rsidP="00805E8E">
      <w:pPr>
        <w:spacing w:line="360" w:lineRule="auto"/>
        <w:jc w:val="both"/>
        <w:rPr>
          <w:b/>
        </w:rPr>
      </w:pPr>
      <w:r w:rsidRPr="00805E8E">
        <w:rPr>
          <w:b/>
        </w:rPr>
        <w:t xml:space="preserve">      &lt;label for="inputPassword4"&gt;Last Name&lt;/label&gt;</w:t>
      </w:r>
    </w:p>
    <w:p w14:paraId="11E23F0B" w14:textId="77777777" w:rsidR="00805E8E" w:rsidRPr="00805E8E" w:rsidRDefault="00805E8E" w:rsidP="00805E8E">
      <w:pPr>
        <w:spacing w:line="360" w:lineRule="auto"/>
        <w:jc w:val="both"/>
        <w:rPr>
          <w:b/>
        </w:rPr>
      </w:pPr>
      <w:r w:rsidRPr="00805E8E">
        <w:rPr>
          <w:b/>
        </w:rPr>
        <w:t xml:space="preserve">      &lt;input type="text" class="form-control" name="</w:t>
      </w:r>
      <w:proofErr w:type="spellStart"/>
      <w:r w:rsidRPr="00805E8E">
        <w:rPr>
          <w:b/>
        </w:rPr>
        <w:t>lname</w:t>
      </w:r>
      <w:proofErr w:type="spellEnd"/>
      <w:r w:rsidRPr="00805E8E">
        <w:rPr>
          <w:b/>
        </w:rPr>
        <w:t>" placeholder="Enter Last Name" id="inputPassword4"&gt;</w:t>
      </w:r>
    </w:p>
    <w:p w14:paraId="2F9949A9" w14:textId="77777777" w:rsidR="00805E8E" w:rsidRPr="00805E8E" w:rsidRDefault="00805E8E" w:rsidP="00805E8E">
      <w:pPr>
        <w:spacing w:line="360" w:lineRule="auto"/>
        <w:jc w:val="both"/>
        <w:rPr>
          <w:b/>
        </w:rPr>
      </w:pPr>
      <w:r w:rsidRPr="00805E8E">
        <w:rPr>
          <w:b/>
        </w:rPr>
        <w:t xml:space="preserve">    &lt;/div&gt;</w:t>
      </w:r>
    </w:p>
    <w:p w14:paraId="26ABA8DF" w14:textId="77777777" w:rsidR="00805E8E" w:rsidRPr="00805E8E" w:rsidRDefault="00805E8E" w:rsidP="00805E8E">
      <w:pPr>
        <w:spacing w:line="360" w:lineRule="auto"/>
        <w:jc w:val="both"/>
        <w:rPr>
          <w:b/>
        </w:rPr>
      </w:pPr>
      <w:r w:rsidRPr="00805E8E">
        <w:rPr>
          <w:b/>
        </w:rPr>
        <w:t xml:space="preserve">  &lt;/div&gt;</w:t>
      </w:r>
    </w:p>
    <w:p w14:paraId="227A29A3" w14:textId="77777777" w:rsidR="00805E8E" w:rsidRPr="00805E8E" w:rsidRDefault="00805E8E" w:rsidP="00805E8E">
      <w:pPr>
        <w:spacing w:line="360" w:lineRule="auto"/>
        <w:jc w:val="both"/>
        <w:rPr>
          <w:b/>
        </w:rPr>
      </w:pPr>
      <w:r w:rsidRPr="00805E8E">
        <w:rPr>
          <w:b/>
        </w:rPr>
        <w:t xml:space="preserve">    &lt;div class="form-row"&gt;</w:t>
      </w:r>
    </w:p>
    <w:p w14:paraId="439C15A7" w14:textId="77777777" w:rsidR="00805E8E" w:rsidRPr="00805E8E" w:rsidRDefault="00805E8E" w:rsidP="00805E8E">
      <w:pPr>
        <w:spacing w:line="360" w:lineRule="auto"/>
        <w:jc w:val="both"/>
        <w:rPr>
          <w:b/>
        </w:rPr>
      </w:pPr>
      <w:r w:rsidRPr="00805E8E">
        <w:rPr>
          <w:b/>
        </w:rPr>
        <w:t xml:space="preserve">    &lt;div class="form-group col-md-6"&gt;</w:t>
      </w:r>
    </w:p>
    <w:p w14:paraId="55F76D6D" w14:textId="77777777" w:rsidR="00805E8E" w:rsidRPr="00805E8E" w:rsidRDefault="00805E8E" w:rsidP="00805E8E">
      <w:pPr>
        <w:spacing w:line="360" w:lineRule="auto"/>
        <w:jc w:val="both"/>
        <w:rPr>
          <w:b/>
        </w:rPr>
      </w:pPr>
      <w:r w:rsidRPr="00805E8E">
        <w:rPr>
          <w:b/>
        </w:rPr>
        <w:t xml:space="preserve">      &lt;label for="inputEmail4"&gt;User Name&lt;/label&gt;</w:t>
      </w:r>
    </w:p>
    <w:p w14:paraId="102DCC90" w14:textId="77777777" w:rsidR="00805E8E" w:rsidRPr="00805E8E" w:rsidRDefault="00805E8E" w:rsidP="00805E8E">
      <w:pPr>
        <w:spacing w:line="360" w:lineRule="auto"/>
        <w:jc w:val="both"/>
        <w:rPr>
          <w:b/>
        </w:rPr>
      </w:pPr>
      <w:r w:rsidRPr="00805E8E">
        <w:rPr>
          <w:b/>
        </w:rPr>
        <w:t xml:space="preserve">      &lt;input type="text" class="form-control" name="</w:t>
      </w:r>
      <w:proofErr w:type="spellStart"/>
      <w:r w:rsidRPr="00805E8E">
        <w:rPr>
          <w:b/>
        </w:rPr>
        <w:t>uname</w:t>
      </w:r>
      <w:proofErr w:type="spellEnd"/>
      <w:r w:rsidRPr="00805E8E">
        <w:rPr>
          <w:b/>
        </w:rPr>
        <w:t>" placeholder="Enter User Name" id="inputEmail4"&gt;</w:t>
      </w:r>
    </w:p>
    <w:p w14:paraId="480D5B3F" w14:textId="77777777" w:rsidR="00805E8E" w:rsidRPr="00805E8E" w:rsidRDefault="00805E8E" w:rsidP="00805E8E">
      <w:pPr>
        <w:spacing w:line="360" w:lineRule="auto"/>
        <w:jc w:val="both"/>
        <w:rPr>
          <w:b/>
        </w:rPr>
      </w:pPr>
      <w:r w:rsidRPr="00805E8E">
        <w:rPr>
          <w:b/>
        </w:rPr>
        <w:t xml:space="preserve">    &lt;/div&gt;</w:t>
      </w:r>
    </w:p>
    <w:p w14:paraId="43725CCC" w14:textId="77777777" w:rsidR="00805E8E" w:rsidRPr="00805E8E" w:rsidRDefault="00805E8E" w:rsidP="00805E8E">
      <w:pPr>
        <w:spacing w:line="360" w:lineRule="auto"/>
        <w:jc w:val="both"/>
        <w:rPr>
          <w:b/>
        </w:rPr>
      </w:pPr>
      <w:r w:rsidRPr="00805E8E">
        <w:rPr>
          <w:b/>
        </w:rPr>
        <w:t xml:space="preserve">    &lt;div class="form-group col-md-6"&gt;</w:t>
      </w:r>
    </w:p>
    <w:p w14:paraId="155EE0F1" w14:textId="77777777" w:rsidR="00805E8E" w:rsidRPr="00805E8E" w:rsidRDefault="00805E8E" w:rsidP="00805E8E">
      <w:pPr>
        <w:spacing w:line="360" w:lineRule="auto"/>
        <w:jc w:val="both"/>
        <w:rPr>
          <w:b/>
        </w:rPr>
      </w:pPr>
      <w:r w:rsidRPr="00805E8E">
        <w:rPr>
          <w:b/>
        </w:rPr>
        <w:t xml:space="preserve">      &lt;label for="inputPassword4"&gt;Password&lt;/label&gt;</w:t>
      </w:r>
    </w:p>
    <w:p w14:paraId="73E8476D" w14:textId="77777777" w:rsidR="00805E8E" w:rsidRPr="00805E8E" w:rsidRDefault="00805E8E" w:rsidP="00805E8E">
      <w:pPr>
        <w:spacing w:line="360" w:lineRule="auto"/>
        <w:jc w:val="both"/>
        <w:rPr>
          <w:b/>
        </w:rPr>
      </w:pPr>
      <w:r w:rsidRPr="00805E8E">
        <w:rPr>
          <w:b/>
        </w:rPr>
        <w:t xml:space="preserve">      &lt;input type="password" class="form-control" name="</w:t>
      </w:r>
      <w:proofErr w:type="spellStart"/>
      <w:r w:rsidRPr="00805E8E">
        <w:rPr>
          <w:b/>
        </w:rPr>
        <w:t>pwd</w:t>
      </w:r>
      <w:proofErr w:type="spellEnd"/>
      <w:r w:rsidRPr="00805E8E">
        <w:rPr>
          <w:b/>
        </w:rPr>
        <w:t>" id="inputPassword4"&gt;</w:t>
      </w:r>
    </w:p>
    <w:p w14:paraId="3109248C" w14:textId="77777777" w:rsidR="00805E8E" w:rsidRPr="00805E8E" w:rsidRDefault="00805E8E" w:rsidP="00805E8E">
      <w:pPr>
        <w:spacing w:line="360" w:lineRule="auto"/>
        <w:jc w:val="both"/>
        <w:rPr>
          <w:b/>
        </w:rPr>
      </w:pPr>
      <w:r w:rsidRPr="00805E8E">
        <w:rPr>
          <w:b/>
        </w:rPr>
        <w:lastRenderedPageBreak/>
        <w:t xml:space="preserve">    &lt;/div&gt;</w:t>
      </w:r>
    </w:p>
    <w:p w14:paraId="46CBE3C1" w14:textId="77777777" w:rsidR="00805E8E" w:rsidRPr="00805E8E" w:rsidRDefault="00805E8E" w:rsidP="00805E8E">
      <w:pPr>
        <w:spacing w:line="360" w:lineRule="auto"/>
        <w:jc w:val="both"/>
        <w:rPr>
          <w:b/>
        </w:rPr>
      </w:pPr>
      <w:r w:rsidRPr="00805E8E">
        <w:rPr>
          <w:b/>
        </w:rPr>
        <w:t xml:space="preserve">  &lt;/div&gt;</w:t>
      </w:r>
    </w:p>
    <w:p w14:paraId="16ED353D" w14:textId="77777777" w:rsidR="00805E8E" w:rsidRPr="00805E8E" w:rsidRDefault="00805E8E" w:rsidP="00805E8E">
      <w:pPr>
        <w:spacing w:line="360" w:lineRule="auto"/>
        <w:jc w:val="both"/>
        <w:rPr>
          <w:b/>
        </w:rPr>
      </w:pPr>
      <w:r w:rsidRPr="00805E8E">
        <w:rPr>
          <w:b/>
        </w:rPr>
        <w:t xml:space="preserve">        &lt;div class="form-row"&gt;</w:t>
      </w:r>
    </w:p>
    <w:p w14:paraId="25201BA3" w14:textId="77777777" w:rsidR="00805E8E" w:rsidRPr="00805E8E" w:rsidRDefault="00805E8E" w:rsidP="00805E8E">
      <w:pPr>
        <w:spacing w:line="360" w:lineRule="auto"/>
        <w:jc w:val="both"/>
        <w:rPr>
          <w:b/>
        </w:rPr>
      </w:pPr>
      <w:r w:rsidRPr="00805E8E">
        <w:rPr>
          <w:b/>
        </w:rPr>
        <w:t>&lt;div class="form-group col-md-6"&gt;</w:t>
      </w:r>
    </w:p>
    <w:p w14:paraId="5BD0F1B6" w14:textId="77777777" w:rsidR="00805E8E" w:rsidRPr="00805E8E" w:rsidRDefault="00805E8E" w:rsidP="00805E8E">
      <w:pPr>
        <w:spacing w:line="360" w:lineRule="auto"/>
        <w:jc w:val="both"/>
        <w:rPr>
          <w:b/>
        </w:rPr>
      </w:pPr>
      <w:r w:rsidRPr="00805E8E">
        <w:rPr>
          <w:b/>
        </w:rPr>
        <w:t xml:space="preserve">    &lt;label for="exampleInputEmail1"&gt;Email&lt;/label&gt;</w:t>
      </w:r>
    </w:p>
    <w:p w14:paraId="79D5C77A" w14:textId="77777777" w:rsidR="00805E8E" w:rsidRPr="00805E8E" w:rsidRDefault="00805E8E" w:rsidP="00805E8E">
      <w:pPr>
        <w:spacing w:line="360" w:lineRule="auto"/>
        <w:jc w:val="both"/>
        <w:rPr>
          <w:b/>
        </w:rPr>
      </w:pPr>
      <w:r w:rsidRPr="00805E8E">
        <w:rPr>
          <w:b/>
        </w:rPr>
        <w:t xml:space="preserve">    &lt;input type="email" class="form-control" id="exampleInputEmail1" aria-</w:t>
      </w:r>
      <w:proofErr w:type="spellStart"/>
      <w:r w:rsidRPr="00805E8E">
        <w:rPr>
          <w:b/>
        </w:rPr>
        <w:t>describedby</w:t>
      </w:r>
      <w:proofErr w:type="spellEnd"/>
      <w:r w:rsidRPr="00805E8E">
        <w:rPr>
          <w:b/>
        </w:rPr>
        <w:t>="</w:t>
      </w:r>
      <w:proofErr w:type="spellStart"/>
      <w:r w:rsidRPr="00805E8E">
        <w:rPr>
          <w:b/>
        </w:rPr>
        <w:t>emailHelp</w:t>
      </w:r>
      <w:proofErr w:type="spellEnd"/>
      <w:r w:rsidRPr="00805E8E">
        <w:rPr>
          <w:b/>
        </w:rPr>
        <w:t>" name="email" placeholder="Enter Email"&gt;</w:t>
      </w:r>
    </w:p>
    <w:p w14:paraId="195296E6" w14:textId="77777777" w:rsidR="00805E8E" w:rsidRPr="00805E8E" w:rsidRDefault="00805E8E" w:rsidP="00805E8E">
      <w:pPr>
        <w:spacing w:line="360" w:lineRule="auto"/>
        <w:jc w:val="both"/>
        <w:rPr>
          <w:b/>
        </w:rPr>
      </w:pPr>
      <w:r w:rsidRPr="00805E8E">
        <w:rPr>
          <w:b/>
        </w:rPr>
        <w:t xml:space="preserve">  &lt;/div&gt;</w:t>
      </w:r>
    </w:p>
    <w:p w14:paraId="1073A789" w14:textId="77777777" w:rsidR="00805E8E" w:rsidRPr="00805E8E" w:rsidRDefault="00805E8E" w:rsidP="00805E8E">
      <w:pPr>
        <w:spacing w:line="360" w:lineRule="auto"/>
        <w:jc w:val="both"/>
        <w:rPr>
          <w:b/>
        </w:rPr>
      </w:pPr>
    </w:p>
    <w:p w14:paraId="3FEEEC2A" w14:textId="77777777" w:rsidR="00805E8E" w:rsidRPr="00805E8E" w:rsidRDefault="00805E8E" w:rsidP="00805E8E">
      <w:pPr>
        <w:spacing w:line="360" w:lineRule="auto"/>
        <w:jc w:val="both"/>
        <w:rPr>
          <w:b/>
        </w:rPr>
      </w:pPr>
      <w:r w:rsidRPr="00805E8E">
        <w:rPr>
          <w:b/>
        </w:rPr>
        <w:t xml:space="preserve">  &lt;div class="form-group col-md-6"&gt;</w:t>
      </w:r>
    </w:p>
    <w:p w14:paraId="4BE6E657" w14:textId="77777777" w:rsidR="00805E8E" w:rsidRPr="00805E8E" w:rsidRDefault="00805E8E" w:rsidP="00805E8E">
      <w:pPr>
        <w:spacing w:line="360" w:lineRule="auto"/>
        <w:jc w:val="both"/>
        <w:rPr>
          <w:b/>
        </w:rPr>
      </w:pPr>
      <w:r w:rsidRPr="00805E8E">
        <w:rPr>
          <w:b/>
        </w:rPr>
        <w:t xml:space="preserve">    &lt;label for="exampleInputPassword1"&gt;Contact&lt;/label&gt;</w:t>
      </w:r>
    </w:p>
    <w:p w14:paraId="741F84B3" w14:textId="77777777" w:rsidR="00805E8E" w:rsidRPr="00805E8E" w:rsidRDefault="00805E8E" w:rsidP="00805E8E">
      <w:pPr>
        <w:spacing w:line="360" w:lineRule="auto"/>
        <w:jc w:val="both"/>
        <w:rPr>
          <w:b/>
        </w:rPr>
      </w:pPr>
      <w:r w:rsidRPr="00805E8E">
        <w:rPr>
          <w:b/>
        </w:rPr>
        <w:t xml:space="preserve">    &lt;input type="text" class="form-control" id="exampleInputPassword1" placeholder="Enter Contact Detail" name="contact"&gt;</w:t>
      </w:r>
    </w:p>
    <w:p w14:paraId="7832B2D9" w14:textId="77777777" w:rsidR="00805E8E" w:rsidRPr="00805E8E" w:rsidRDefault="00805E8E" w:rsidP="00805E8E">
      <w:pPr>
        <w:spacing w:line="360" w:lineRule="auto"/>
        <w:jc w:val="both"/>
        <w:rPr>
          <w:b/>
        </w:rPr>
      </w:pPr>
      <w:r w:rsidRPr="00805E8E">
        <w:rPr>
          <w:b/>
        </w:rPr>
        <w:t xml:space="preserve">  &lt;/div&gt;</w:t>
      </w:r>
    </w:p>
    <w:p w14:paraId="4C04175B" w14:textId="77777777" w:rsidR="00805E8E" w:rsidRPr="00805E8E" w:rsidRDefault="00805E8E" w:rsidP="00805E8E">
      <w:pPr>
        <w:spacing w:line="360" w:lineRule="auto"/>
        <w:jc w:val="both"/>
        <w:rPr>
          <w:b/>
        </w:rPr>
      </w:pPr>
      <w:r w:rsidRPr="00805E8E">
        <w:rPr>
          <w:b/>
        </w:rPr>
        <w:t xml:space="preserve">        &lt;/div&gt;</w:t>
      </w:r>
    </w:p>
    <w:p w14:paraId="5400E6E2" w14:textId="77777777" w:rsidR="00805E8E" w:rsidRPr="00805E8E" w:rsidRDefault="00805E8E" w:rsidP="00805E8E">
      <w:pPr>
        <w:spacing w:line="360" w:lineRule="auto"/>
        <w:jc w:val="both"/>
        <w:rPr>
          <w:b/>
        </w:rPr>
      </w:pPr>
      <w:r w:rsidRPr="00805E8E">
        <w:rPr>
          <w:b/>
        </w:rPr>
        <w:t xml:space="preserve">        &lt;div class="form-row"&gt;</w:t>
      </w:r>
    </w:p>
    <w:p w14:paraId="41A64A5D" w14:textId="77777777" w:rsidR="00805E8E" w:rsidRPr="00805E8E" w:rsidRDefault="00805E8E" w:rsidP="00805E8E">
      <w:pPr>
        <w:spacing w:line="360" w:lineRule="auto"/>
        <w:jc w:val="both"/>
        <w:rPr>
          <w:b/>
        </w:rPr>
      </w:pPr>
      <w:r w:rsidRPr="00805E8E">
        <w:rPr>
          <w:b/>
        </w:rPr>
        <w:t xml:space="preserve">    &lt;div class="form-group col-md-6"&gt;</w:t>
      </w:r>
    </w:p>
    <w:p w14:paraId="237F9898" w14:textId="77777777" w:rsidR="00805E8E" w:rsidRPr="00805E8E" w:rsidRDefault="00805E8E" w:rsidP="00805E8E">
      <w:pPr>
        <w:spacing w:line="360" w:lineRule="auto"/>
        <w:jc w:val="both"/>
        <w:rPr>
          <w:b/>
        </w:rPr>
      </w:pPr>
      <w:r w:rsidRPr="00805E8E">
        <w:rPr>
          <w:b/>
        </w:rPr>
        <w:t xml:space="preserve">    &lt;label for="exampleInputPassword1"&gt;City&lt;/label&gt;</w:t>
      </w:r>
    </w:p>
    <w:p w14:paraId="710DCBA5" w14:textId="77777777" w:rsidR="00805E8E" w:rsidRPr="00805E8E" w:rsidRDefault="00805E8E" w:rsidP="00805E8E">
      <w:pPr>
        <w:spacing w:line="360" w:lineRule="auto"/>
        <w:jc w:val="both"/>
        <w:rPr>
          <w:b/>
        </w:rPr>
      </w:pPr>
      <w:r w:rsidRPr="00805E8E">
        <w:rPr>
          <w:b/>
        </w:rPr>
        <w:t xml:space="preserve">    &lt;input type="text" class="form-control" id="exampleInputPassword1" placeholder="Enter City" name="city"&gt;</w:t>
      </w:r>
    </w:p>
    <w:p w14:paraId="394A5D45" w14:textId="77777777" w:rsidR="00805E8E" w:rsidRPr="00805E8E" w:rsidRDefault="00805E8E" w:rsidP="00805E8E">
      <w:pPr>
        <w:spacing w:line="360" w:lineRule="auto"/>
        <w:jc w:val="both"/>
        <w:rPr>
          <w:b/>
        </w:rPr>
      </w:pPr>
      <w:r w:rsidRPr="00805E8E">
        <w:rPr>
          <w:b/>
        </w:rPr>
        <w:t xml:space="preserve">  &lt;/div&gt;</w:t>
      </w:r>
    </w:p>
    <w:p w14:paraId="74E9024B" w14:textId="77777777" w:rsidR="00805E8E" w:rsidRPr="00805E8E" w:rsidRDefault="00805E8E" w:rsidP="00805E8E">
      <w:pPr>
        <w:spacing w:line="360" w:lineRule="auto"/>
        <w:jc w:val="both"/>
        <w:rPr>
          <w:b/>
        </w:rPr>
      </w:pPr>
    </w:p>
    <w:p w14:paraId="2A09FC78" w14:textId="77777777" w:rsidR="00805E8E" w:rsidRPr="00805E8E" w:rsidRDefault="00805E8E" w:rsidP="00805E8E">
      <w:pPr>
        <w:spacing w:line="360" w:lineRule="auto"/>
        <w:jc w:val="both"/>
        <w:rPr>
          <w:b/>
        </w:rPr>
      </w:pPr>
      <w:r w:rsidRPr="00805E8E">
        <w:rPr>
          <w:b/>
        </w:rPr>
        <w:t xml:space="preserve">    &lt;div class="form-group col-md-6"&gt;</w:t>
      </w:r>
    </w:p>
    <w:p w14:paraId="5C275FEF" w14:textId="77777777" w:rsidR="00805E8E" w:rsidRPr="00805E8E" w:rsidRDefault="00805E8E" w:rsidP="00805E8E">
      <w:pPr>
        <w:spacing w:line="360" w:lineRule="auto"/>
        <w:jc w:val="both"/>
        <w:rPr>
          <w:b/>
        </w:rPr>
      </w:pPr>
      <w:r w:rsidRPr="00805E8E">
        <w:rPr>
          <w:b/>
        </w:rPr>
        <w:t xml:space="preserve">        &lt;label for="exampleInputPassword1"&gt;Date of Birth&lt;/label&gt;</w:t>
      </w:r>
    </w:p>
    <w:p w14:paraId="6D983395" w14:textId="77777777" w:rsidR="00805E8E" w:rsidRPr="00805E8E" w:rsidRDefault="00805E8E" w:rsidP="00805E8E">
      <w:pPr>
        <w:spacing w:line="360" w:lineRule="auto"/>
        <w:jc w:val="both"/>
        <w:rPr>
          <w:b/>
        </w:rPr>
      </w:pPr>
      <w:r w:rsidRPr="00805E8E">
        <w:rPr>
          <w:b/>
        </w:rPr>
        <w:t xml:space="preserve">    &lt;input type="date" class="form-control" id="exampleInputPassword1" name="date"&gt;</w:t>
      </w:r>
    </w:p>
    <w:p w14:paraId="02FFBA38" w14:textId="77777777" w:rsidR="00805E8E" w:rsidRPr="00805E8E" w:rsidRDefault="00805E8E" w:rsidP="00805E8E">
      <w:pPr>
        <w:spacing w:line="360" w:lineRule="auto"/>
        <w:jc w:val="both"/>
        <w:rPr>
          <w:b/>
        </w:rPr>
      </w:pPr>
      <w:r w:rsidRPr="00805E8E">
        <w:rPr>
          <w:b/>
        </w:rPr>
        <w:t xml:space="preserve">  &lt;/div&gt;</w:t>
      </w:r>
    </w:p>
    <w:p w14:paraId="279796CA" w14:textId="77777777" w:rsidR="00805E8E" w:rsidRPr="00805E8E" w:rsidRDefault="00805E8E" w:rsidP="00805E8E">
      <w:pPr>
        <w:spacing w:line="360" w:lineRule="auto"/>
        <w:jc w:val="both"/>
        <w:rPr>
          <w:b/>
        </w:rPr>
      </w:pPr>
      <w:r w:rsidRPr="00805E8E">
        <w:rPr>
          <w:b/>
        </w:rPr>
        <w:t xml:space="preserve">        &lt;/div&gt;</w:t>
      </w:r>
    </w:p>
    <w:p w14:paraId="7D808FCF" w14:textId="77777777" w:rsidR="00805E8E" w:rsidRPr="00805E8E" w:rsidRDefault="00805E8E" w:rsidP="00805E8E">
      <w:pPr>
        <w:spacing w:line="360" w:lineRule="auto"/>
        <w:jc w:val="both"/>
        <w:rPr>
          <w:b/>
        </w:rPr>
      </w:pPr>
      <w:r w:rsidRPr="00805E8E">
        <w:rPr>
          <w:b/>
        </w:rPr>
        <w:t xml:space="preserve">    &lt;div class="form-row"&gt;</w:t>
      </w:r>
    </w:p>
    <w:p w14:paraId="4819F388" w14:textId="77777777" w:rsidR="00805E8E" w:rsidRPr="00805E8E" w:rsidRDefault="00805E8E" w:rsidP="00805E8E">
      <w:pPr>
        <w:spacing w:line="360" w:lineRule="auto"/>
        <w:jc w:val="both"/>
        <w:rPr>
          <w:b/>
        </w:rPr>
      </w:pPr>
    </w:p>
    <w:p w14:paraId="26A081A6" w14:textId="77777777" w:rsidR="00805E8E" w:rsidRPr="00805E8E" w:rsidRDefault="00805E8E" w:rsidP="00805E8E">
      <w:pPr>
        <w:spacing w:line="360" w:lineRule="auto"/>
        <w:jc w:val="both"/>
        <w:rPr>
          <w:b/>
        </w:rPr>
      </w:pPr>
      <w:r w:rsidRPr="00805E8E">
        <w:rPr>
          <w:b/>
        </w:rPr>
        <w:t xml:space="preserve">    &lt;div class="form-group col-md-6"&gt;</w:t>
      </w:r>
    </w:p>
    <w:p w14:paraId="769A7D97" w14:textId="77777777" w:rsidR="00805E8E" w:rsidRPr="00805E8E" w:rsidRDefault="00805E8E" w:rsidP="00805E8E">
      <w:pPr>
        <w:spacing w:line="360" w:lineRule="auto"/>
        <w:jc w:val="both"/>
        <w:rPr>
          <w:b/>
        </w:rPr>
      </w:pPr>
      <w:r w:rsidRPr="00805E8E">
        <w:rPr>
          <w:b/>
        </w:rPr>
        <w:t xml:space="preserve">    &lt;label for="exampleInputPassword1"&gt;Full Address&lt;/label&gt;</w:t>
      </w:r>
    </w:p>
    <w:p w14:paraId="1FD10437" w14:textId="77777777" w:rsidR="00805E8E" w:rsidRPr="00805E8E" w:rsidRDefault="00805E8E" w:rsidP="00805E8E">
      <w:pPr>
        <w:spacing w:line="360" w:lineRule="auto"/>
        <w:jc w:val="both"/>
        <w:rPr>
          <w:b/>
        </w:rPr>
      </w:pPr>
      <w:r w:rsidRPr="00805E8E">
        <w:rPr>
          <w:b/>
        </w:rPr>
        <w:t xml:space="preserve">    &lt;input type="text" class="form-control" id="exampleInputPassword1" placeholder="Enter Address Detail" name="add"&gt;</w:t>
      </w:r>
    </w:p>
    <w:p w14:paraId="309B7D49" w14:textId="77777777" w:rsidR="00805E8E" w:rsidRPr="00805E8E" w:rsidRDefault="00805E8E" w:rsidP="00805E8E">
      <w:pPr>
        <w:spacing w:line="360" w:lineRule="auto"/>
        <w:jc w:val="both"/>
        <w:rPr>
          <w:b/>
        </w:rPr>
      </w:pPr>
      <w:r w:rsidRPr="00805E8E">
        <w:rPr>
          <w:b/>
        </w:rPr>
        <w:lastRenderedPageBreak/>
        <w:t xml:space="preserve">  &lt;/div&gt;</w:t>
      </w:r>
    </w:p>
    <w:p w14:paraId="5822220D" w14:textId="77777777" w:rsidR="00805E8E" w:rsidRPr="00805E8E" w:rsidRDefault="00805E8E" w:rsidP="00805E8E">
      <w:pPr>
        <w:spacing w:line="360" w:lineRule="auto"/>
        <w:jc w:val="both"/>
        <w:rPr>
          <w:b/>
        </w:rPr>
      </w:pPr>
    </w:p>
    <w:p w14:paraId="30811FF8" w14:textId="77777777" w:rsidR="00805E8E" w:rsidRPr="00805E8E" w:rsidRDefault="00805E8E" w:rsidP="00805E8E">
      <w:pPr>
        <w:spacing w:line="360" w:lineRule="auto"/>
        <w:jc w:val="both"/>
        <w:rPr>
          <w:b/>
        </w:rPr>
      </w:pPr>
      <w:r w:rsidRPr="00805E8E">
        <w:rPr>
          <w:b/>
        </w:rPr>
        <w:t>&lt;div class="form-group col-md-6"&gt;</w:t>
      </w:r>
    </w:p>
    <w:p w14:paraId="64B43F5D" w14:textId="77777777" w:rsidR="00805E8E" w:rsidRPr="00805E8E" w:rsidRDefault="00805E8E" w:rsidP="00805E8E">
      <w:pPr>
        <w:spacing w:line="360" w:lineRule="auto"/>
        <w:jc w:val="both"/>
        <w:rPr>
          <w:b/>
        </w:rPr>
      </w:pPr>
      <w:r w:rsidRPr="00805E8E">
        <w:rPr>
          <w:b/>
        </w:rPr>
        <w:t xml:space="preserve">    &lt;label for="exampleInputPassword1"&gt;Image&lt;/label&gt;</w:t>
      </w:r>
    </w:p>
    <w:p w14:paraId="71EFBD8E" w14:textId="77777777" w:rsidR="00805E8E" w:rsidRPr="00805E8E" w:rsidRDefault="00805E8E" w:rsidP="00805E8E">
      <w:pPr>
        <w:spacing w:line="360" w:lineRule="auto"/>
        <w:jc w:val="both"/>
        <w:rPr>
          <w:b/>
        </w:rPr>
      </w:pPr>
      <w:r w:rsidRPr="00805E8E">
        <w:rPr>
          <w:b/>
        </w:rPr>
        <w:t xml:space="preserve">    &lt;input type="file" class="form-control" id="exampleInputPassword1" name="</w:t>
      </w:r>
      <w:proofErr w:type="spellStart"/>
      <w:r w:rsidRPr="00805E8E">
        <w:rPr>
          <w:b/>
        </w:rPr>
        <w:t>img</w:t>
      </w:r>
      <w:proofErr w:type="spellEnd"/>
      <w:r w:rsidRPr="00805E8E">
        <w:rPr>
          <w:b/>
        </w:rPr>
        <w:t>" value="choose file"&gt;</w:t>
      </w:r>
    </w:p>
    <w:p w14:paraId="1547EA92" w14:textId="77777777" w:rsidR="00805E8E" w:rsidRPr="00805E8E" w:rsidRDefault="00805E8E" w:rsidP="00805E8E">
      <w:pPr>
        <w:spacing w:line="360" w:lineRule="auto"/>
        <w:jc w:val="both"/>
        <w:rPr>
          <w:b/>
        </w:rPr>
      </w:pPr>
      <w:r w:rsidRPr="00805E8E">
        <w:rPr>
          <w:b/>
        </w:rPr>
        <w:t>&lt;/div&gt;&lt;/div&gt;</w:t>
      </w:r>
    </w:p>
    <w:p w14:paraId="02FEB1CB" w14:textId="77777777" w:rsidR="00805E8E" w:rsidRPr="00805E8E" w:rsidRDefault="00805E8E" w:rsidP="00805E8E">
      <w:pPr>
        <w:spacing w:line="360" w:lineRule="auto"/>
        <w:jc w:val="both"/>
        <w:rPr>
          <w:b/>
        </w:rPr>
      </w:pPr>
    </w:p>
    <w:p w14:paraId="7FF7688C" w14:textId="77777777" w:rsidR="00805E8E" w:rsidRPr="00805E8E" w:rsidRDefault="00805E8E" w:rsidP="00805E8E">
      <w:pPr>
        <w:spacing w:line="360" w:lineRule="auto"/>
        <w:jc w:val="both"/>
        <w:rPr>
          <w:b/>
        </w:rPr>
      </w:pPr>
      <w:r w:rsidRPr="00805E8E">
        <w:rPr>
          <w:b/>
        </w:rPr>
        <w:t xml:space="preserve">  &lt;button type="submit"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-primary"&gt;Submit&lt;/button&gt;</w:t>
      </w:r>
    </w:p>
    <w:p w14:paraId="5172BEB8" w14:textId="77777777" w:rsidR="00805E8E" w:rsidRPr="00805E8E" w:rsidRDefault="00805E8E" w:rsidP="00805E8E">
      <w:pPr>
        <w:spacing w:line="360" w:lineRule="auto"/>
        <w:jc w:val="both"/>
        <w:rPr>
          <w:b/>
        </w:rPr>
      </w:pPr>
      <w:r w:rsidRPr="00805E8E">
        <w:rPr>
          <w:b/>
        </w:rPr>
        <w:t>&lt;/form&gt;</w:t>
      </w:r>
    </w:p>
    <w:p w14:paraId="3A0B6CFD" w14:textId="77777777" w:rsidR="00805E8E" w:rsidRPr="00805E8E" w:rsidRDefault="00805E8E" w:rsidP="00805E8E">
      <w:pPr>
        <w:spacing w:line="360" w:lineRule="auto"/>
        <w:jc w:val="both"/>
        <w:rPr>
          <w:b/>
        </w:rPr>
      </w:pPr>
      <w:r w:rsidRPr="00805E8E">
        <w:rPr>
          <w:b/>
        </w:rPr>
        <w:t>&lt;/div&gt;</w:t>
      </w:r>
    </w:p>
    <w:p w14:paraId="6360FF13" w14:textId="77777777" w:rsidR="00805E8E" w:rsidRPr="00805E8E" w:rsidRDefault="00805E8E" w:rsidP="00805E8E">
      <w:pPr>
        <w:spacing w:line="360" w:lineRule="auto"/>
        <w:jc w:val="both"/>
        <w:rPr>
          <w:b/>
        </w:rPr>
      </w:pPr>
      <w:r w:rsidRPr="00805E8E">
        <w:rPr>
          <w:b/>
        </w:rPr>
        <w:t>&lt;/div&gt;</w:t>
      </w:r>
    </w:p>
    <w:p w14:paraId="1B265B97" w14:textId="77777777" w:rsidR="00805E8E" w:rsidRPr="00805E8E" w:rsidRDefault="00805E8E" w:rsidP="00805E8E">
      <w:pPr>
        <w:spacing w:line="360" w:lineRule="auto"/>
        <w:jc w:val="both"/>
        <w:rPr>
          <w:b/>
        </w:rPr>
      </w:pPr>
    </w:p>
    <w:p w14:paraId="2994619C" w14:textId="77777777" w:rsidR="00805E8E" w:rsidRPr="00805E8E" w:rsidRDefault="00805E8E" w:rsidP="00805E8E">
      <w:pPr>
        <w:spacing w:line="360" w:lineRule="auto"/>
        <w:jc w:val="both"/>
        <w:rPr>
          <w:b/>
        </w:rPr>
      </w:pPr>
      <w:r w:rsidRPr="00805E8E">
        <w:rPr>
          <w:b/>
        </w:rPr>
        <w:t>{% if error %}</w:t>
      </w:r>
    </w:p>
    <w:p w14:paraId="3C716887" w14:textId="77777777" w:rsidR="00805E8E" w:rsidRPr="00805E8E" w:rsidRDefault="00805E8E" w:rsidP="00805E8E">
      <w:pPr>
        <w:spacing w:line="360" w:lineRule="auto"/>
        <w:jc w:val="both"/>
        <w:rPr>
          <w:b/>
        </w:rPr>
      </w:pPr>
      <w:r w:rsidRPr="00805E8E">
        <w:rPr>
          <w:b/>
        </w:rPr>
        <w:t>&lt;script&gt;</w:t>
      </w:r>
    </w:p>
    <w:p w14:paraId="65C3C820" w14:textId="77777777" w:rsidR="00805E8E" w:rsidRPr="00805E8E" w:rsidRDefault="00805E8E" w:rsidP="00805E8E">
      <w:pPr>
        <w:spacing w:line="360" w:lineRule="auto"/>
        <w:jc w:val="both"/>
        <w:rPr>
          <w:b/>
        </w:rPr>
      </w:pPr>
      <w:r w:rsidRPr="00805E8E">
        <w:rPr>
          <w:b/>
        </w:rPr>
        <w:t xml:space="preserve">    alert('</w:t>
      </w:r>
      <w:proofErr w:type="spellStart"/>
      <w:r w:rsidRPr="00805E8E">
        <w:rPr>
          <w:b/>
        </w:rPr>
        <w:t>Regitered</w:t>
      </w:r>
      <w:proofErr w:type="spellEnd"/>
      <w:r w:rsidRPr="00805E8E">
        <w:rPr>
          <w:b/>
        </w:rPr>
        <w:t xml:space="preserve"> Successfully');</w:t>
      </w:r>
    </w:p>
    <w:p w14:paraId="22E15F99" w14:textId="77777777" w:rsidR="00805E8E" w:rsidRPr="00805E8E" w:rsidRDefault="00805E8E" w:rsidP="00805E8E">
      <w:pPr>
        <w:spacing w:line="360" w:lineRule="auto"/>
        <w:jc w:val="both"/>
        <w:rPr>
          <w:b/>
        </w:rPr>
      </w:pPr>
      <w:r w:rsidRPr="00805E8E">
        <w:rPr>
          <w:b/>
        </w:rPr>
        <w:t xml:space="preserve">    </w:t>
      </w:r>
      <w:proofErr w:type="spellStart"/>
      <w:r w:rsidRPr="00805E8E">
        <w:rPr>
          <w:b/>
        </w:rPr>
        <w:t>window.location</w:t>
      </w:r>
      <w:proofErr w:type="spellEnd"/>
      <w:r w:rsidRPr="00805E8E">
        <w:rPr>
          <w:b/>
        </w:rPr>
        <w:t xml:space="preserve"> = "{% </w:t>
      </w:r>
      <w:proofErr w:type="spellStart"/>
      <w:r w:rsidRPr="00805E8E">
        <w:rPr>
          <w:b/>
        </w:rPr>
        <w:t>url</w:t>
      </w:r>
      <w:proofErr w:type="spellEnd"/>
      <w:r w:rsidRPr="00805E8E">
        <w:rPr>
          <w:b/>
        </w:rPr>
        <w:t xml:space="preserve"> 'login' %}";</w:t>
      </w:r>
    </w:p>
    <w:p w14:paraId="3B1D409B" w14:textId="77777777" w:rsidR="00805E8E" w:rsidRPr="00805E8E" w:rsidRDefault="00805E8E" w:rsidP="00805E8E">
      <w:pPr>
        <w:spacing w:line="360" w:lineRule="auto"/>
        <w:jc w:val="both"/>
        <w:rPr>
          <w:b/>
        </w:rPr>
      </w:pPr>
      <w:r w:rsidRPr="00805E8E">
        <w:rPr>
          <w:b/>
        </w:rPr>
        <w:t>&lt;/script&gt;</w:t>
      </w:r>
    </w:p>
    <w:p w14:paraId="6C4453D8" w14:textId="77777777" w:rsidR="00805E8E" w:rsidRPr="00805E8E" w:rsidRDefault="00805E8E" w:rsidP="00805E8E">
      <w:pPr>
        <w:spacing w:line="360" w:lineRule="auto"/>
        <w:jc w:val="both"/>
        <w:rPr>
          <w:b/>
        </w:rPr>
      </w:pPr>
      <w:r w:rsidRPr="00805E8E">
        <w:rPr>
          <w:b/>
        </w:rPr>
        <w:t>{% endif %}</w:t>
      </w:r>
    </w:p>
    <w:p w14:paraId="145187FF" w14:textId="77777777" w:rsidR="00805E8E" w:rsidRPr="00805E8E" w:rsidRDefault="00805E8E" w:rsidP="00805E8E">
      <w:pPr>
        <w:spacing w:line="360" w:lineRule="auto"/>
        <w:jc w:val="both"/>
        <w:rPr>
          <w:b/>
        </w:rPr>
      </w:pPr>
    </w:p>
    <w:p w14:paraId="16DB054D" w14:textId="77777777" w:rsidR="00457C1F" w:rsidRPr="00457C1F" w:rsidRDefault="00805E8E" w:rsidP="00805E8E">
      <w:pPr>
        <w:spacing w:line="360" w:lineRule="auto"/>
        <w:rPr>
          <w:b/>
        </w:rPr>
      </w:pPr>
      <w:r w:rsidRPr="00805E8E">
        <w:rPr>
          <w:b/>
        </w:rPr>
        <w:t xml:space="preserve">{% </w:t>
      </w:r>
      <w:proofErr w:type="spellStart"/>
      <w:r w:rsidRPr="00805E8E">
        <w:rPr>
          <w:b/>
        </w:rPr>
        <w:t>endblock</w:t>
      </w:r>
      <w:proofErr w:type="spellEnd"/>
      <w:r w:rsidRPr="00805E8E">
        <w:rPr>
          <w:b/>
        </w:rPr>
        <w:t xml:space="preserve"> %}</w:t>
      </w:r>
    </w:p>
    <w:p w14:paraId="6B670F45" w14:textId="77777777" w:rsidR="00457C1F" w:rsidRDefault="00457C1F" w:rsidP="00457C1F">
      <w:pPr>
        <w:spacing w:line="360" w:lineRule="auto"/>
        <w:jc w:val="both"/>
        <w:rPr>
          <w:b/>
        </w:rPr>
      </w:pPr>
    </w:p>
    <w:p w14:paraId="6BC1C206" w14:textId="77777777" w:rsidR="0002061F" w:rsidRDefault="0002061F" w:rsidP="00457C1F">
      <w:pPr>
        <w:spacing w:line="360" w:lineRule="auto"/>
        <w:jc w:val="both"/>
        <w:rPr>
          <w:b/>
        </w:rPr>
      </w:pPr>
    </w:p>
    <w:p w14:paraId="033D590B" w14:textId="77777777" w:rsidR="0002061F" w:rsidRDefault="0002061F" w:rsidP="00457C1F">
      <w:pPr>
        <w:spacing w:line="360" w:lineRule="auto"/>
        <w:jc w:val="both"/>
        <w:rPr>
          <w:b/>
        </w:rPr>
      </w:pPr>
    </w:p>
    <w:p w14:paraId="638DAE05" w14:textId="77777777" w:rsidR="0002061F" w:rsidRDefault="0002061F" w:rsidP="00457C1F">
      <w:pPr>
        <w:spacing w:line="360" w:lineRule="auto"/>
        <w:jc w:val="both"/>
        <w:rPr>
          <w:b/>
        </w:rPr>
      </w:pPr>
    </w:p>
    <w:p w14:paraId="4D59EA68" w14:textId="77777777" w:rsidR="0002061F" w:rsidRDefault="0002061F" w:rsidP="00457C1F">
      <w:pPr>
        <w:spacing w:line="360" w:lineRule="auto"/>
        <w:jc w:val="both"/>
        <w:rPr>
          <w:b/>
        </w:rPr>
      </w:pPr>
    </w:p>
    <w:p w14:paraId="0D827A8A" w14:textId="77777777" w:rsidR="00805E8E" w:rsidRDefault="00805E8E" w:rsidP="00457C1F">
      <w:pPr>
        <w:spacing w:line="360" w:lineRule="auto"/>
        <w:jc w:val="both"/>
        <w:rPr>
          <w:b/>
        </w:rPr>
      </w:pPr>
    </w:p>
    <w:p w14:paraId="61A3C30B" w14:textId="77777777" w:rsidR="00805E8E" w:rsidRDefault="00805E8E" w:rsidP="00457C1F">
      <w:pPr>
        <w:spacing w:line="360" w:lineRule="auto"/>
        <w:jc w:val="both"/>
        <w:rPr>
          <w:b/>
        </w:rPr>
      </w:pPr>
    </w:p>
    <w:p w14:paraId="627E5EB3" w14:textId="77777777" w:rsidR="00805E8E" w:rsidRDefault="00805E8E" w:rsidP="00457C1F">
      <w:pPr>
        <w:spacing w:line="360" w:lineRule="auto"/>
        <w:jc w:val="both"/>
        <w:rPr>
          <w:b/>
        </w:rPr>
      </w:pPr>
    </w:p>
    <w:p w14:paraId="2503F3D6" w14:textId="77777777" w:rsidR="00805E8E" w:rsidRDefault="00805E8E" w:rsidP="00457C1F">
      <w:pPr>
        <w:spacing w:line="360" w:lineRule="auto"/>
        <w:jc w:val="both"/>
        <w:rPr>
          <w:b/>
        </w:rPr>
      </w:pPr>
    </w:p>
    <w:p w14:paraId="23AE276B" w14:textId="77777777" w:rsidR="00805E8E" w:rsidRDefault="00805E8E" w:rsidP="00457C1F">
      <w:pPr>
        <w:spacing w:line="360" w:lineRule="auto"/>
        <w:jc w:val="both"/>
        <w:rPr>
          <w:b/>
        </w:rPr>
      </w:pPr>
    </w:p>
    <w:p w14:paraId="6B2B0311" w14:textId="77777777" w:rsidR="00805E8E" w:rsidRDefault="00805E8E" w:rsidP="00457C1F">
      <w:pPr>
        <w:spacing w:line="360" w:lineRule="auto"/>
        <w:jc w:val="both"/>
        <w:rPr>
          <w:b/>
        </w:rPr>
      </w:pPr>
    </w:p>
    <w:p w14:paraId="6C21A327" w14:textId="77777777" w:rsidR="00805E8E" w:rsidRDefault="00805E8E" w:rsidP="00457C1F">
      <w:pPr>
        <w:spacing w:line="360" w:lineRule="auto"/>
        <w:jc w:val="both"/>
        <w:rPr>
          <w:b/>
        </w:rPr>
      </w:pPr>
    </w:p>
    <w:p w14:paraId="617CF24C" w14:textId="77777777" w:rsidR="00805E8E" w:rsidRDefault="00805E8E" w:rsidP="00457C1F">
      <w:pPr>
        <w:spacing w:line="360" w:lineRule="auto"/>
        <w:jc w:val="both"/>
        <w:rPr>
          <w:b/>
        </w:rPr>
      </w:pPr>
    </w:p>
    <w:p w14:paraId="11683371" w14:textId="77777777" w:rsidR="00805E8E" w:rsidRDefault="00805E8E" w:rsidP="00457C1F">
      <w:pPr>
        <w:spacing w:line="360" w:lineRule="auto"/>
        <w:jc w:val="both"/>
        <w:rPr>
          <w:b/>
        </w:rPr>
      </w:pPr>
    </w:p>
    <w:p w14:paraId="658A23C1" w14:textId="77777777" w:rsidR="00805E8E" w:rsidRPr="00457C1F" w:rsidRDefault="00805E8E" w:rsidP="00457C1F">
      <w:pPr>
        <w:spacing w:line="360" w:lineRule="auto"/>
        <w:jc w:val="both"/>
        <w:rPr>
          <w:b/>
        </w:rPr>
      </w:pPr>
    </w:p>
    <w:p w14:paraId="7F8A9BAB" w14:textId="77777777" w:rsidR="00457C1F" w:rsidRPr="00457C1F" w:rsidRDefault="00457C1F" w:rsidP="00457C1F">
      <w:pPr>
        <w:spacing w:line="360" w:lineRule="auto"/>
        <w:jc w:val="both"/>
        <w:rPr>
          <w:b/>
        </w:rPr>
      </w:pPr>
      <w:r w:rsidRPr="00457C1F">
        <w:rPr>
          <w:b/>
        </w:rPr>
        <w:t xml:space="preserve">                                    </w:t>
      </w:r>
      <w:r w:rsidR="00805E8E">
        <w:rPr>
          <w:b/>
        </w:rPr>
        <w:t>VIEW CART</w:t>
      </w:r>
      <w:r w:rsidR="0002061F">
        <w:rPr>
          <w:b/>
        </w:rPr>
        <w:t xml:space="preserve"> PAGE</w:t>
      </w:r>
      <w:r w:rsidRPr="00457C1F">
        <w:rPr>
          <w:b/>
        </w:rPr>
        <w:t xml:space="preserve"> CODING</w:t>
      </w:r>
    </w:p>
    <w:p w14:paraId="0382F94B" w14:textId="77777777" w:rsidR="00457C1F" w:rsidRPr="00457C1F" w:rsidRDefault="00457C1F" w:rsidP="00457C1F">
      <w:pPr>
        <w:spacing w:line="360" w:lineRule="auto"/>
        <w:jc w:val="both"/>
        <w:rPr>
          <w:b/>
        </w:rPr>
      </w:pPr>
    </w:p>
    <w:p w14:paraId="52A2639F" w14:textId="77777777" w:rsidR="00805E8E" w:rsidRPr="00805E8E" w:rsidRDefault="00805E8E" w:rsidP="00805E8E">
      <w:pPr>
        <w:spacing w:line="360" w:lineRule="auto"/>
        <w:jc w:val="both"/>
        <w:rPr>
          <w:b/>
        </w:rPr>
      </w:pPr>
      <w:r w:rsidRPr="00805E8E">
        <w:rPr>
          <w:b/>
        </w:rPr>
        <w:t>{% extends 'navigation.html' %}</w:t>
      </w:r>
    </w:p>
    <w:p w14:paraId="3AD4BF80" w14:textId="77777777" w:rsidR="00805E8E" w:rsidRPr="00805E8E" w:rsidRDefault="00805E8E" w:rsidP="00805E8E">
      <w:pPr>
        <w:spacing w:line="360" w:lineRule="auto"/>
        <w:jc w:val="both"/>
        <w:rPr>
          <w:b/>
        </w:rPr>
      </w:pPr>
      <w:r w:rsidRPr="00805E8E">
        <w:rPr>
          <w:b/>
        </w:rPr>
        <w:t>{% block body %}</w:t>
      </w:r>
    </w:p>
    <w:p w14:paraId="0EC36B31" w14:textId="77777777" w:rsidR="00805E8E" w:rsidRPr="00805E8E" w:rsidRDefault="00805E8E" w:rsidP="00805E8E">
      <w:pPr>
        <w:spacing w:line="360" w:lineRule="auto"/>
        <w:jc w:val="both"/>
        <w:rPr>
          <w:b/>
        </w:rPr>
      </w:pPr>
    </w:p>
    <w:p w14:paraId="79F3FA88" w14:textId="77777777" w:rsidR="00805E8E" w:rsidRPr="00805E8E" w:rsidRDefault="00805E8E" w:rsidP="00805E8E">
      <w:pPr>
        <w:spacing w:line="360" w:lineRule="auto"/>
        <w:jc w:val="both"/>
        <w:rPr>
          <w:b/>
        </w:rPr>
      </w:pPr>
      <w:r w:rsidRPr="00805E8E">
        <w:rPr>
          <w:b/>
        </w:rPr>
        <w:t>&lt;center&gt;&lt;h2 style="color:red;margin-top:2%"&gt;View Cart&lt;/h2&gt;&lt;/center&gt;&lt;</w:t>
      </w:r>
      <w:proofErr w:type="spellStart"/>
      <w:r w:rsidRPr="00805E8E">
        <w:rPr>
          <w:b/>
        </w:rPr>
        <w:t>hr</w:t>
      </w:r>
      <w:proofErr w:type="spellEnd"/>
      <w:r w:rsidRPr="00805E8E">
        <w:rPr>
          <w:b/>
        </w:rPr>
        <w:t>&gt;</w:t>
      </w:r>
    </w:p>
    <w:p w14:paraId="1FDF3B67" w14:textId="77777777" w:rsidR="00805E8E" w:rsidRPr="00805E8E" w:rsidRDefault="00805E8E" w:rsidP="00805E8E">
      <w:pPr>
        <w:spacing w:line="360" w:lineRule="auto"/>
        <w:jc w:val="both"/>
        <w:rPr>
          <w:b/>
        </w:rPr>
      </w:pPr>
    </w:p>
    <w:p w14:paraId="51F6ABF8" w14:textId="77777777" w:rsidR="00805E8E" w:rsidRPr="00805E8E" w:rsidRDefault="00805E8E" w:rsidP="00805E8E">
      <w:pPr>
        <w:spacing w:line="360" w:lineRule="auto"/>
        <w:jc w:val="both"/>
        <w:rPr>
          <w:b/>
        </w:rPr>
      </w:pPr>
      <w:r w:rsidRPr="00805E8E">
        <w:rPr>
          <w:b/>
        </w:rPr>
        <w:t>{% if not cart %}</w:t>
      </w:r>
    </w:p>
    <w:p w14:paraId="7F3022DB" w14:textId="77777777" w:rsidR="00805E8E" w:rsidRPr="00805E8E" w:rsidRDefault="00805E8E" w:rsidP="00805E8E">
      <w:pPr>
        <w:spacing w:line="360" w:lineRule="auto"/>
        <w:jc w:val="both"/>
        <w:rPr>
          <w:b/>
        </w:rPr>
      </w:pPr>
      <w:r w:rsidRPr="00805E8E">
        <w:rPr>
          <w:b/>
        </w:rPr>
        <w:t>&lt;h1 align="center" style="</w:t>
      </w:r>
      <w:proofErr w:type="spellStart"/>
      <w:r w:rsidRPr="00805E8E">
        <w:rPr>
          <w:b/>
        </w:rPr>
        <w:t>color:blue</w:t>
      </w:r>
      <w:proofErr w:type="spellEnd"/>
      <w:r w:rsidRPr="00805E8E">
        <w:rPr>
          <w:b/>
        </w:rPr>
        <w:t>"&gt;{{message}}&lt;/h1&gt;</w:t>
      </w:r>
    </w:p>
    <w:p w14:paraId="74B61C9F" w14:textId="77777777" w:rsidR="00805E8E" w:rsidRPr="00805E8E" w:rsidRDefault="00805E8E" w:rsidP="00805E8E">
      <w:pPr>
        <w:spacing w:line="360" w:lineRule="auto"/>
        <w:jc w:val="both"/>
        <w:rPr>
          <w:b/>
        </w:rPr>
      </w:pPr>
      <w:r w:rsidRPr="00805E8E">
        <w:rPr>
          <w:b/>
        </w:rPr>
        <w:t>{% else %}</w:t>
      </w:r>
    </w:p>
    <w:p w14:paraId="097503B7" w14:textId="77777777" w:rsidR="00805E8E" w:rsidRPr="00805E8E" w:rsidRDefault="00805E8E" w:rsidP="00805E8E">
      <w:pPr>
        <w:spacing w:line="360" w:lineRule="auto"/>
        <w:jc w:val="both"/>
        <w:rPr>
          <w:b/>
        </w:rPr>
      </w:pPr>
      <w:r w:rsidRPr="00805E8E">
        <w:rPr>
          <w:b/>
        </w:rPr>
        <w:t>&lt;center&gt;&lt;div class="container" style="border:1px solid white"&gt;</w:t>
      </w:r>
    </w:p>
    <w:p w14:paraId="691C3202" w14:textId="77777777" w:rsidR="00805E8E" w:rsidRPr="00805E8E" w:rsidRDefault="00805E8E" w:rsidP="00805E8E">
      <w:pPr>
        <w:spacing w:line="360" w:lineRule="auto"/>
        <w:jc w:val="both"/>
        <w:rPr>
          <w:b/>
        </w:rPr>
      </w:pPr>
      <w:r w:rsidRPr="00805E8E">
        <w:rPr>
          <w:b/>
        </w:rPr>
        <w:t>&lt;div class="row"&gt;</w:t>
      </w:r>
    </w:p>
    <w:p w14:paraId="79B76F35" w14:textId="77777777" w:rsidR="00805E8E" w:rsidRPr="00805E8E" w:rsidRDefault="00805E8E" w:rsidP="00805E8E">
      <w:pPr>
        <w:spacing w:line="360" w:lineRule="auto"/>
        <w:jc w:val="both"/>
        <w:rPr>
          <w:b/>
        </w:rPr>
      </w:pPr>
      <w:r w:rsidRPr="00805E8E">
        <w:rPr>
          <w:b/>
        </w:rPr>
        <w:t xml:space="preserve">    &lt;div class="col-md-4" style="height:100px;"&gt;</w:t>
      </w:r>
    </w:p>
    <w:p w14:paraId="0D324775" w14:textId="77777777" w:rsidR="00805E8E" w:rsidRPr="00805E8E" w:rsidRDefault="00805E8E" w:rsidP="00805E8E">
      <w:pPr>
        <w:spacing w:line="360" w:lineRule="auto"/>
        <w:jc w:val="both"/>
        <w:rPr>
          <w:b/>
        </w:rPr>
      </w:pPr>
      <w:r w:rsidRPr="00805E8E">
        <w:rPr>
          <w:b/>
        </w:rPr>
        <w:t xml:space="preserve">                &lt;center&gt;&lt;a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w:t>
      </w:r>
      <w:proofErr w:type="spellStart"/>
      <w:r w:rsidRPr="00805E8E">
        <w:rPr>
          <w:b/>
        </w:rPr>
        <w:t>view_product</w:t>
      </w:r>
      <w:proofErr w:type="spellEnd"/>
      <w:r w:rsidRPr="00805E8E">
        <w:rPr>
          <w:b/>
        </w:rPr>
        <w:t>' 0 %}" style="margin-top:1%;width:100%"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-lg </w:t>
      </w:r>
      <w:proofErr w:type="spellStart"/>
      <w:r w:rsidRPr="00805E8E">
        <w:rPr>
          <w:b/>
        </w:rPr>
        <w:t>btn</w:t>
      </w:r>
      <w:proofErr w:type="spellEnd"/>
      <w:r w:rsidRPr="00805E8E">
        <w:rPr>
          <w:b/>
        </w:rPr>
        <w:t>-info text-light text-capitalize"&gt;&lt;ion-icon style="margin-right:8px" name="</w:t>
      </w:r>
      <w:proofErr w:type="spellStart"/>
      <w:r w:rsidRPr="00805E8E">
        <w:rPr>
          <w:b/>
        </w:rPr>
        <w:t>pricetags</w:t>
      </w:r>
      <w:proofErr w:type="spellEnd"/>
      <w:r w:rsidRPr="00805E8E">
        <w:rPr>
          <w:b/>
        </w:rPr>
        <w:t>"&gt;&lt;/ion-icon&gt;Continue Shopping&lt;/a&gt;&lt;/center&gt;</w:t>
      </w:r>
    </w:p>
    <w:p w14:paraId="5CEC0914" w14:textId="77777777" w:rsidR="00805E8E" w:rsidRPr="00805E8E" w:rsidRDefault="00805E8E" w:rsidP="00805E8E">
      <w:pPr>
        <w:spacing w:line="360" w:lineRule="auto"/>
        <w:jc w:val="both"/>
        <w:rPr>
          <w:b/>
        </w:rPr>
      </w:pPr>
      <w:r w:rsidRPr="00805E8E">
        <w:rPr>
          <w:b/>
        </w:rPr>
        <w:t xml:space="preserve">            &lt;/div&gt;</w:t>
      </w:r>
    </w:p>
    <w:p w14:paraId="6625193B" w14:textId="77777777" w:rsidR="00805E8E" w:rsidRPr="00805E8E" w:rsidRDefault="00805E8E" w:rsidP="00805E8E">
      <w:pPr>
        <w:spacing w:line="360" w:lineRule="auto"/>
        <w:jc w:val="both"/>
        <w:rPr>
          <w:b/>
        </w:rPr>
      </w:pPr>
      <w:r w:rsidRPr="00805E8E">
        <w:rPr>
          <w:b/>
        </w:rPr>
        <w:t xml:space="preserve">    &lt;div class="col-md-4" style="height:100px;"&gt;</w:t>
      </w:r>
    </w:p>
    <w:p w14:paraId="3845EBE3" w14:textId="77777777" w:rsidR="00805E8E" w:rsidRPr="00805E8E" w:rsidRDefault="00805E8E" w:rsidP="00805E8E">
      <w:pPr>
        <w:spacing w:line="360" w:lineRule="auto"/>
        <w:jc w:val="both"/>
        <w:rPr>
          <w:b/>
        </w:rPr>
      </w:pPr>
      <w:r w:rsidRPr="00805E8E">
        <w:rPr>
          <w:b/>
        </w:rPr>
        <w:t xml:space="preserve">                &lt;center&gt;&lt;a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'booking' book %}" style="margin-top:1%;width:50%"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-lg </w:t>
      </w:r>
      <w:proofErr w:type="spellStart"/>
      <w:r w:rsidRPr="00805E8E">
        <w:rPr>
          <w:b/>
        </w:rPr>
        <w:t>btn</w:t>
      </w:r>
      <w:proofErr w:type="spellEnd"/>
      <w:r w:rsidRPr="00805E8E">
        <w:rPr>
          <w:b/>
        </w:rPr>
        <w:t>-info text-light text-capitalize"&gt;&lt;ion-icon style="margin-right:8px" name="cash"&gt;&lt;/ion-icon&gt;Buy Now&lt;/a&gt;&lt;/center&gt;</w:t>
      </w:r>
    </w:p>
    <w:p w14:paraId="6D773C2D" w14:textId="77777777" w:rsidR="00805E8E" w:rsidRPr="00805E8E" w:rsidRDefault="00805E8E" w:rsidP="00805E8E">
      <w:pPr>
        <w:spacing w:line="360" w:lineRule="auto"/>
        <w:jc w:val="both"/>
        <w:rPr>
          <w:b/>
        </w:rPr>
      </w:pPr>
      <w:r w:rsidRPr="00805E8E">
        <w:rPr>
          <w:b/>
        </w:rPr>
        <w:t xml:space="preserve">            &lt;/div&gt;</w:t>
      </w:r>
    </w:p>
    <w:p w14:paraId="124C8CF3" w14:textId="77777777" w:rsidR="00805E8E" w:rsidRPr="00805E8E" w:rsidRDefault="00805E8E" w:rsidP="00805E8E">
      <w:pPr>
        <w:spacing w:line="360" w:lineRule="auto"/>
        <w:jc w:val="both"/>
        <w:rPr>
          <w:b/>
        </w:rPr>
      </w:pPr>
      <w:r w:rsidRPr="00805E8E">
        <w:rPr>
          <w:b/>
        </w:rPr>
        <w:t xml:space="preserve">    &lt;div class="col-md-4" style="height:100px;"&gt;</w:t>
      </w:r>
    </w:p>
    <w:p w14:paraId="1DC810D5" w14:textId="77777777" w:rsidR="00805E8E" w:rsidRPr="00805E8E" w:rsidRDefault="00805E8E" w:rsidP="00805E8E">
      <w:pPr>
        <w:spacing w:line="360" w:lineRule="auto"/>
        <w:jc w:val="both"/>
        <w:rPr>
          <w:b/>
        </w:rPr>
      </w:pPr>
      <w:r w:rsidRPr="00805E8E">
        <w:rPr>
          <w:b/>
        </w:rPr>
        <w:t xml:space="preserve">                &lt;center&gt;&lt;a style="margin-top:1%;width:100%;border:1px solid black"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-default </w:t>
      </w:r>
      <w:proofErr w:type="spellStart"/>
      <w:r w:rsidRPr="00805E8E">
        <w:rPr>
          <w:b/>
        </w:rPr>
        <w:t>btn</w:t>
      </w:r>
      <w:proofErr w:type="spellEnd"/>
      <w:r w:rsidRPr="00805E8E">
        <w:rPr>
          <w:b/>
        </w:rPr>
        <w:t>-lg text-dark text-capitalize"&gt;Total : {{total}}&lt;/a&gt;&lt;/center&gt;</w:t>
      </w:r>
    </w:p>
    <w:p w14:paraId="1F3A8AF5" w14:textId="77777777" w:rsidR="00805E8E" w:rsidRPr="00805E8E" w:rsidRDefault="00805E8E" w:rsidP="00805E8E">
      <w:pPr>
        <w:spacing w:line="360" w:lineRule="auto"/>
        <w:jc w:val="both"/>
        <w:rPr>
          <w:b/>
        </w:rPr>
      </w:pPr>
      <w:r w:rsidRPr="00805E8E">
        <w:rPr>
          <w:b/>
        </w:rPr>
        <w:t xml:space="preserve">            &lt;/div&gt;</w:t>
      </w:r>
    </w:p>
    <w:p w14:paraId="23F188BC" w14:textId="77777777" w:rsidR="00805E8E" w:rsidRPr="00805E8E" w:rsidRDefault="00805E8E" w:rsidP="00805E8E">
      <w:pPr>
        <w:spacing w:line="360" w:lineRule="auto"/>
        <w:jc w:val="both"/>
        <w:rPr>
          <w:b/>
        </w:rPr>
      </w:pPr>
      <w:r w:rsidRPr="00805E8E">
        <w:rPr>
          <w:b/>
        </w:rPr>
        <w:t>&lt;/div&gt;</w:t>
      </w:r>
    </w:p>
    <w:p w14:paraId="041762D3" w14:textId="77777777" w:rsidR="00805E8E" w:rsidRPr="00805E8E" w:rsidRDefault="00805E8E" w:rsidP="00805E8E">
      <w:pPr>
        <w:spacing w:line="360" w:lineRule="auto"/>
        <w:jc w:val="both"/>
        <w:rPr>
          <w:b/>
        </w:rPr>
      </w:pPr>
      <w:r w:rsidRPr="00805E8E">
        <w:rPr>
          <w:b/>
        </w:rPr>
        <w:t xml:space="preserve">    &lt;/div&gt;</w:t>
      </w:r>
    </w:p>
    <w:p w14:paraId="1036F9EB" w14:textId="77777777" w:rsidR="00805E8E" w:rsidRPr="00805E8E" w:rsidRDefault="00805E8E" w:rsidP="00805E8E">
      <w:pPr>
        <w:spacing w:line="360" w:lineRule="auto"/>
        <w:jc w:val="both"/>
        <w:rPr>
          <w:b/>
        </w:rPr>
      </w:pPr>
      <w:r w:rsidRPr="00805E8E">
        <w:rPr>
          <w:b/>
        </w:rPr>
        <w:t>&lt;/center&gt;</w:t>
      </w:r>
    </w:p>
    <w:p w14:paraId="281E67DE" w14:textId="77777777" w:rsidR="00805E8E" w:rsidRPr="00805E8E" w:rsidRDefault="00805E8E" w:rsidP="00805E8E">
      <w:pPr>
        <w:spacing w:line="360" w:lineRule="auto"/>
        <w:jc w:val="both"/>
        <w:rPr>
          <w:b/>
        </w:rPr>
      </w:pPr>
      <w:r w:rsidRPr="00805E8E">
        <w:rPr>
          <w:b/>
        </w:rPr>
        <w:t xml:space="preserve">{% for </w:t>
      </w:r>
      <w:proofErr w:type="spellStart"/>
      <w:r w:rsidRPr="00805E8E">
        <w:rPr>
          <w:b/>
        </w:rPr>
        <w:t>i</w:t>
      </w:r>
      <w:proofErr w:type="spellEnd"/>
      <w:r w:rsidRPr="00805E8E">
        <w:rPr>
          <w:b/>
        </w:rPr>
        <w:t xml:space="preserve"> in cart %}</w:t>
      </w:r>
    </w:p>
    <w:p w14:paraId="31836BAB" w14:textId="77777777" w:rsidR="00805E8E" w:rsidRPr="00805E8E" w:rsidRDefault="00805E8E" w:rsidP="00805E8E">
      <w:pPr>
        <w:spacing w:line="360" w:lineRule="auto"/>
        <w:jc w:val="both"/>
        <w:rPr>
          <w:b/>
        </w:rPr>
      </w:pPr>
      <w:r w:rsidRPr="00805E8E">
        <w:rPr>
          <w:b/>
        </w:rPr>
        <w:t>&lt;center&gt;</w:t>
      </w:r>
    </w:p>
    <w:p w14:paraId="19C6458E" w14:textId="77777777" w:rsidR="00805E8E" w:rsidRPr="00805E8E" w:rsidRDefault="00805E8E" w:rsidP="00805E8E">
      <w:pPr>
        <w:spacing w:line="360" w:lineRule="auto"/>
        <w:jc w:val="both"/>
        <w:rPr>
          <w:b/>
        </w:rPr>
      </w:pPr>
      <w:r w:rsidRPr="00805E8E">
        <w:rPr>
          <w:b/>
        </w:rPr>
        <w:lastRenderedPageBreak/>
        <w:t xml:space="preserve">    &lt;style&gt;</w:t>
      </w:r>
    </w:p>
    <w:p w14:paraId="66672888" w14:textId="77777777" w:rsidR="00805E8E" w:rsidRPr="00805E8E" w:rsidRDefault="00805E8E" w:rsidP="00805E8E">
      <w:pPr>
        <w:spacing w:line="360" w:lineRule="auto"/>
        <w:jc w:val="both"/>
        <w:rPr>
          <w:b/>
        </w:rPr>
      </w:pPr>
      <w:r w:rsidRPr="00805E8E">
        <w:rPr>
          <w:b/>
        </w:rPr>
        <w:t xml:space="preserve">        .container{</w:t>
      </w:r>
    </w:p>
    <w:p w14:paraId="1E8AE258" w14:textId="77777777" w:rsidR="00805E8E" w:rsidRPr="00805E8E" w:rsidRDefault="00805E8E" w:rsidP="00805E8E">
      <w:pPr>
        <w:spacing w:line="360" w:lineRule="auto"/>
        <w:jc w:val="both"/>
        <w:rPr>
          <w:b/>
        </w:rPr>
      </w:pPr>
      <w:r w:rsidRPr="00805E8E">
        <w:rPr>
          <w:b/>
        </w:rPr>
        <w:t xml:space="preserve">            border:1px solid black;</w:t>
      </w:r>
    </w:p>
    <w:p w14:paraId="511A03E3" w14:textId="77777777" w:rsidR="00805E8E" w:rsidRPr="00805E8E" w:rsidRDefault="00805E8E" w:rsidP="00805E8E">
      <w:pPr>
        <w:spacing w:line="360" w:lineRule="auto"/>
        <w:jc w:val="both"/>
        <w:rPr>
          <w:b/>
        </w:rPr>
      </w:pPr>
      <w:r w:rsidRPr="00805E8E">
        <w:rPr>
          <w:b/>
        </w:rPr>
        <w:t xml:space="preserve">            border-radius:6px;</w:t>
      </w:r>
    </w:p>
    <w:p w14:paraId="6E1404F6" w14:textId="77777777" w:rsidR="00805E8E" w:rsidRPr="00805E8E" w:rsidRDefault="00805E8E" w:rsidP="00805E8E">
      <w:pPr>
        <w:spacing w:line="360" w:lineRule="auto"/>
        <w:jc w:val="both"/>
        <w:rPr>
          <w:b/>
        </w:rPr>
      </w:pPr>
      <w:r w:rsidRPr="00805E8E">
        <w:rPr>
          <w:b/>
        </w:rPr>
        <w:t xml:space="preserve">            margin-bottom:5%;</w:t>
      </w:r>
    </w:p>
    <w:p w14:paraId="110F47FB" w14:textId="77777777" w:rsidR="00805E8E" w:rsidRPr="00805E8E" w:rsidRDefault="00805E8E" w:rsidP="00805E8E">
      <w:pPr>
        <w:spacing w:line="360" w:lineRule="auto"/>
        <w:jc w:val="both"/>
        <w:rPr>
          <w:b/>
        </w:rPr>
      </w:pPr>
      <w:r w:rsidRPr="00805E8E">
        <w:rPr>
          <w:b/>
        </w:rPr>
        <w:t xml:space="preserve">        }.container1 ,.contain{</w:t>
      </w:r>
    </w:p>
    <w:p w14:paraId="12493058" w14:textId="77777777" w:rsidR="00805E8E" w:rsidRPr="00805E8E" w:rsidRDefault="00805E8E" w:rsidP="00805E8E">
      <w:pPr>
        <w:spacing w:line="360" w:lineRule="auto"/>
        <w:jc w:val="both"/>
        <w:rPr>
          <w:b/>
        </w:rPr>
      </w:pPr>
      <w:r w:rsidRPr="00805E8E">
        <w:rPr>
          <w:b/>
        </w:rPr>
        <w:t xml:space="preserve">            border:1px solid black;</w:t>
      </w:r>
    </w:p>
    <w:p w14:paraId="1CD05060" w14:textId="77777777" w:rsidR="00805E8E" w:rsidRPr="00805E8E" w:rsidRDefault="00805E8E" w:rsidP="00805E8E">
      <w:pPr>
        <w:spacing w:line="360" w:lineRule="auto"/>
        <w:jc w:val="both"/>
        <w:rPr>
          <w:b/>
        </w:rPr>
      </w:pPr>
      <w:r w:rsidRPr="00805E8E">
        <w:rPr>
          <w:b/>
        </w:rPr>
        <w:t xml:space="preserve">            border-radius:6px;</w:t>
      </w:r>
    </w:p>
    <w:p w14:paraId="7EA83362" w14:textId="77777777" w:rsidR="00805E8E" w:rsidRPr="00805E8E" w:rsidRDefault="00805E8E" w:rsidP="00805E8E">
      <w:pPr>
        <w:spacing w:line="360" w:lineRule="auto"/>
        <w:jc w:val="both"/>
        <w:rPr>
          <w:b/>
        </w:rPr>
      </w:pPr>
      <w:r w:rsidRPr="00805E8E">
        <w:rPr>
          <w:b/>
        </w:rPr>
        <w:t xml:space="preserve">            width:70%;</w:t>
      </w:r>
    </w:p>
    <w:p w14:paraId="15C845DE" w14:textId="77777777" w:rsidR="00805E8E" w:rsidRPr="00805E8E" w:rsidRDefault="00805E8E" w:rsidP="00805E8E">
      <w:pPr>
        <w:spacing w:line="360" w:lineRule="auto"/>
        <w:jc w:val="both"/>
        <w:rPr>
          <w:b/>
        </w:rPr>
      </w:pPr>
      <w:r w:rsidRPr="00805E8E">
        <w:rPr>
          <w:b/>
        </w:rPr>
        <w:t xml:space="preserve">            border:1px solid black;</w:t>
      </w:r>
    </w:p>
    <w:p w14:paraId="3F2D1483" w14:textId="77777777" w:rsidR="00805E8E" w:rsidRPr="00805E8E" w:rsidRDefault="00805E8E" w:rsidP="00805E8E">
      <w:pPr>
        <w:spacing w:line="360" w:lineRule="auto"/>
        <w:jc w:val="both"/>
        <w:rPr>
          <w:b/>
        </w:rPr>
      </w:pPr>
    </w:p>
    <w:p w14:paraId="3F78CEA4" w14:textId="77777777" w:rsidR="00805E8E" w:rsidRPr="00805E8E" w:rsidRDefault="00805E8E" w:rsidP="00805E8E">
      <w:pPr>
        <w:spacing w:line="360" w:lineRule="auto"/>
        <w:jc w:val="both"/>
        <w:rPr>
          <w:b/>
        </w:rPr>
      </w:pPr>
      <w:r w:rsidRPr="00805E8E">
        <w:rPr>
          <w:b/>
        </w:rPr>
        <w:t xml:space="preserve">        }</w:t>
      </w:r>
    </w:p>
    <w:p w14:paraId="189C3662" w14:textId="77777777" w:rsidR="00805E8E" w:rsidRPr="00805E8E" w:rsidRDefault="00805E8E" w:rsidP="00805E8E">
      <w:pPr>
        <w:spacing w:line="360" w:lineRule="auto"/>
        <w:jc w:val="both"/>
        <w:rPr>
          <w:b/>
        </w:rPr>
      </w:pPr>
      <w:r w:rsidRPr="00805E8E">
        <w:rPr>
          <w:b/>
        </w:rPr>
        <w:t xml:space="preserve">    &lt;/style&gt;</w:t>
      </w:r>
    </w:p>
    <w:p w14:paraId="3BDF080C" w14:textId="77777777" w:rsidR="00805E8E" w:rsidRPr="00805E8E" w:rsidRDefault="00805E8E" w:rsidP="00805E8E">
      <w:pPr>
        <w:spacing w:line="360" w:lineRule="auto"/>
        <w:jc w:val="both"/>
        <w:rPr>
          <w:b/>
        </w:rPr>
      </w:pPr>
      <w:r w:rsidRPr="00805E8E">
        <w:rPr>
          <w:b/>
        </w:rPr>
        <w:t>&lt;div class="container" style="margin-top:2%;height:150px;width:80%"&gt;</w:t>
      </w:r>
    </w:p>
    <w:p w14:paraId="764481E8" w14:textId="77777777" w:rsidR="00805E8E" w:rsidRPr="00805E8E" w:rsidRDefault="00805E8E" w:rsidP="00805E8E">
      <w:pPr>
        <w:spacing w:line="360" w:lineRule="auto"/>
        <w:jc w:val="both"/>
        <w:rPr>
          <w:b/>
        </w:rPr>
      </w:pPr>
      <w:r w:rsidRPr="00805E8E">
        <w:rPr>
          <w:b/>
        </w:rPr>
        <w:t xml:space="preserve">    &lt;div class="row" style="height:90%"&gt;</w:t>
      </w:r>
    </w:p>
    <w:p w14:paraId="3D38A169" w14:textId="77777777" w:rsidR="00805E8E" w:rsidRPr="00805E8E" w:rsidRDefault="00805E8E" w:rsidP="00805E8E">
      <w:pPr>
        <w:spacing w:line="360" w:lineRule="auto"/>
        <w:jc w:val="both"/>
        <w:rPr>
          <w:b/>
        </w:rPr>
      </w:pPr>
      <w:r w:rsidRPr="00805E8E">
        <w:rPr>
          <w:b/>
        </w:rPr>
        <w:t xml:space="preserve">        &lt;div class="col-md-4" style="height:120px"&gt;</w:t>
      </w:r>
    </w:p>
    <w:p w14:paraId="40950400" w14:textId="77777777" w:rsidR="00805E8E" w:rsidRPr="00805E8E" w:rsidRDefault="00805E8E" w:rsidP="00805E8E">
      <w:pPr>
        <w:spacing w:line="360" w:lineRule="auto"/>
        <w:jc w:val="both"/>
        <w:rPr>
          <w:b/>
        </w:rPr>
      </w:pPr>
      <w:r w:rsidRPr="00805E8E">
        <w:rPr>
          <w:b/>
        </w:rPr>
        <w:t xml:space="preserve">            &lt;</w:t>
      </w:r>
      <w:proofErr w:type="spellStart"/>
      <w:r w:rsidRPr="00805E8E">
        <w:rPr>
          <w:b/>
        </w:rPr>
        <w:t>img</w:t>
      </w:r>
      <w:proofErr w:type="spellEnd"/>
      <w:r w:rsidRPr="00805E8E">
        <w:rPr>
          <w:b/>
        </w:rPr>
        <w:t xml:space="preserve"> </w:t>
      </w:r>
      <w:proofErr w:type="spellStart"/>
      <w:r w:rsidRPr="00805E8E">
        <w:rPr>
          <w:b/>
        </w:rPr>
        <w:t>src</w:t>
      </w:r>
      <w:proofErr w:type="spellEnd"/>
      <w:r w:rsidRPr="00805E8E">
        <w:rPr>
          <w:b/>
        </w:rPr>
        <w:t>="{{i.product.image.url}}" style="width:30%;height:100px;border:1px solid darkgray;margin-top:5%"&gt;</w:t>
      </w:r>
    </w:p>
    <w:p w14:paraId="2FC73916" w14:textId="77777777" w:rsidR="00805E8E" w:rsidRPr="00805E8E" w:rsidRDefault="00805E8E" w:rsidP="00805E8E">
      <w:pPr>
        <w:spacing w:line="360" w:lineRule="auto"/>
        <w:jc w:val="both"/>
        <w:rPr>
          <w:b/>
        </w:rPr>
      </w:pPr>
      <w:r w:rsidRPr="00805E8E">
        <w:rPr>
          <w:b/>
        </w:rPr>
        <w:t xml:space="preserve">        &lt;/div&gt;</w:t>
      </w:r>
    </w:p>
    <w:p w14:paraId="08E5C69B" w14:textId="77777777" w:rsidR="00805E8E" w:rsidRPr="00805E8E" w:rsidRDefault="00805E8E" w:rsidP="00805E8E">
      <w:pPr>
        <w:spacing w:line="360" w:lineRule="auto"/>
        <w:jc w:val="both"/>
        <w:rPr>
          <w:b/>
        </w:rPr>
      </w:pPr>
    </w:p>
    <w:p w14:paraId="7200D1F7" w14:textId="77777777" w:rsidR="00805E8E" w:rsidRPr="00805E8E" w:rsidRDefault="00805E8E" w:rsidP="00805E8E">
      <w:pPr>
        <w:spacing w:line="360" w:lineRule="auto"/>
        <w:jc w:val="both"/>
        <w:rPr>
          <w:b/>
        </w:rPr>
      </w:pPr>
      <w:r w:rsidRPr="00805E8E">
        <w:rPr>
          <w:b/>
        </w:rPr>
        <w:t xml:space="preserve">        &lt;div class="col-md-4" style="height:100px"&gt;</w:t>
      </w:r>
    </w:p>
    <w:p w14:paraId="2483F0A3" w14:textId="77777777" w:rsidR="00805E8E" w:rsidRPr="00805E8E" w:rsidRDefault="00805E8E" w:rsidP="00805E8E">
      <w:pPr>
        <w:spacing w:line="360" w:lineRule="auto"/>
        <w:jc w:val="both"/>
        <w:rPr>
          <w:b/>
        </w:rPr>
      </w:pPr>
      <w:r w:rsidRPr="00805E8E">
        <w:rPr>
          <w:b/>
        </w:rPr>
        <w:t xml:space="preserve">            &lt;h5 style="margin-top:5%"&gt;{{i.product.name}}&lt;/h5&gt;&lt;</w:t>
      </w:r>
      <w:proofErr w:type="spellStart"/>
      <w:r w:rsidRPr="00805E8E">
        <w:rPr>
          <w:b/>
        </w:rPr>
        <w:t>hr</w:t>
      </w:r>
      <w:proofErr w:type="spellEnd"/>
      <w:r w:rsidRPr="00805E8E">
        <w:rPr>
          <w:b/>
        </w:rPr>
        <w:t>&gt;</w:t>
      </w:r>
    </w:p>
    <w:p w14:paraId="74B35316" w14:textId="77777777" w:rsidR="00805E8E" w:rsidRPr="00805E8E" w:rsidRDefault="00805E8E" w:rsidP="00805E8E">
      <w:pPr>
        <w:spacing w:line="360" w:lineRule="auto"/>
        <w:jc w:val="both"/>
        <w:rPr>
          <w:b/>
        </w:rPr>
      </w:pPr>
      <w:r w:rsidRPr="00805E8E">
        <w:rPr>
          <w:b/>
        </w:rPr>
        <w:t xml:space="preserve">        &lt;h6&gt;Price : Rs.{{</w:t>
      </w:r>
      <w:proofErr w:type="spellStart"/>
      <w:r w:rsidRPr="00805E8E">
        <w:rPr>
          <w:b/>
        </w:rPr>
        <w:t>i.product.price</w:t>
      </w:r>
      <w:proofErr w:type="spellEnd"/>
      <w:r w:rsidRPr="00805E8E">
        <w:rPr>
          <w:b/>
        </w:rPr>
        <w:t>}}&lt;/h6&gt;</w:t>
      </w:r>
    </w:p>
    <w:p w14:paraId="1E8763D6" w14:textId="77777777" w:rsidR="00805E8E" w:rsidRPr="00805E8E" w:rsidRDefault="00805E8E" w:rsidP="00805E8E">
      <w:pPr>
        <w:spacing w:line="360" w:lineRule="auto"/>
        <w:jc w:val="both"/>
        <w:rPr>
          <w:b/>
        </w:rPr>
      </w:pPr>
      <w:r w:rsidRPr="00805E8E">
        <w:rPr>
          <w:b/>
        </w:rPr>
        <w:t xml:space="preserve">        &lt;p&gt;{{</w:t>
      </w:r>
      <w:proofErr w:type="spellStart"/>
      <w:r w:rsidRPr="00805E8E">
        <w:rPr>
          <w:b/>
        </w:rPr>
        <w:t>i.product.desc</w:t>
      </w:r>
      <w:proofErr w:type="spellEnd"/>
      <w:r w:rsidRPr="00805E8E">
        <w:rPr>
          <w:b/>
        </w:rPr>
        <w:t>}}&lt;/p&gt;</w:t>
      </w:r>
    </w:p>
    <w:p w14:paraId="4B0DD17F" w14:textId="77777777" w:rsidR="00805E8E" w:rsidRPr="00805E8E" w:rsidRDefault="00805E8E" w:rsidP="00805E8E">
      <w:pPr>
        <w:spacing w:line="360" w:lineRule="auto"/>
        <w:jc w:val="both"/>
        <w:rPr>
          <w:b/>
        </w:rPr>
      </w:pPr>
      <w:r w:rsidRPr="00805E8E">
        <w:rPr>
          <w:b/>
        </w:rPr>
        <w:t xml:space="preserve">        &lt;/div&gt;</w:t>
      </w:r>
    </w:p>
    <w:p w14:paraId="6C2ADD49" w14:textId="77777777" w:rsidR="00805E8E" w:rsidRPr="00805E8E" w:rsidRDefault="00805E8E" w:rsidP="00805E8E">
      <w:pPr>
        <w:spacing w:line="360" w:lineRule="auto"/>
        <w:jc w:val="both"/>
        <w:rPr>
          <w:b/>
        </w:rPr>
      </w:pPr>
      <w:r w:rsidRPr="00805E8E">
        <w:rPr>
          <w:b/>
        </w:rPr>
        <w:t xml:space="preserve">            &lt;div class="col-md-4" style="height:100px;"&gt;</w:t>
      </w:r>
    </w:p>
    <w:p w14:paraId="437825CB" w14:textId="77777777" w:rsidR="00805E8E" w:rsidRPr="00805E8E" w:rsidRDefault="00805E8E" w:rsidP="00805E8E">
      <w:pPr>
        <w:spacing w:line="360" w:lineRule="auto"/>
        <w:jc w:val="both"/>
        <w:rPr>
          <w:b/>
        </w:rPr>
      </w:pPr>
      <w:r w:rsidRPr="00805E8E">
        <w:rPr>
          <w:b/>
        </w:rPr>
        <w:t xml:space="preserve">                &lt;center&gt;&lt;a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w:t>
      </w:r>
      <w:proofErr w:type="spellStart"/>
      <w:r w:rsidRPr="00805E8E">
        <w:rPr>
          <w:b/>
        </w:rPr>
        <w:t>remove_cart</w:t>
      </w:r>
      <w:proofErr w:type="spellEnd"/>
      <w:r w:rsidRPr="00805E8E">
        <w:rPr>
          <w:b/>
        </w:rPr>
        <w:t>' i.id %}" style="margin-top:15%" class="</w:t>
      </w:r>
      <w:proofErr w:type="spellStart"/>
      <w:r w:rsidRPr="00805E8E">
        <w:rPr>
          <w:b/>
        </w:rPr>
        <w:t>btn</w:t>
      </w:r>
      <w:proofErr w:type="spellEnd"/>
      <w:r w:rsidRPr="00805E8E">
        <w:rPr>
          <w:b/>
        </w:rPr>
        <w:t xml:space="preserve"> </w:t>
      </w:r>
      <w:proofErr w:type="spellStart"/>
      <w:r w:rsidRPr="00805E8E">
        <w:rPr>
          <w:b/>
        </w:rPr>
        <w:t>btn-sm</w:t>
      </w:r>
      <w:proofErr w:type="spellEnd"/>
      <w:r w:rsidRPr="00805E8E">
        <w:rPr>
          <w:b/>
        </w:rPr>
        <w:t xml:space="preserve"> </w:t>
      </w:r>
      <w:proofErr w:type="spellStart"/>
      <w:r w:rsidRPr="00805E8E">
        <w:rPr>
          <w:b/>
        </w:rPr>
        <w:t>btn</w:t>
      </w:r>
      <w:proofErr w:type="spellEnd"/>
      <w:r w:rsidRPr="00805E8E">
        <w:rPr>
          <w:b/>
        </w:rPr>
        <w:t>-danger text-light text-capitalize"&gt;&lt;ion-icon name="trash"&gt;&lt;/ion-icon&gt;Remove&lt;/a&gt;&lt;/center&gt;</w:t>
      </w:r>
    </w:p>
    <w:p w14:paraId="734EA25A" w14:textId="77777777" w:rsidR="00805E8E" w:rsidRPr="00805E8E" w:rsidRDefault="00805E8E" w:rsidP="00805E8E">
      <w:pPr>
        <w:spacing w:line="360" w:lineRule="auto"/>
        <w:jc w:val="both"/>
        <w:rPr>
          <w:b/>
        </w:rPr>
      </w:pPr>
      <w:r w:rsidRPr="00805E8E">
        <w:rPr>
          <w:b/>
        </w:rPr>
        <w:t xml:space="preserve">        &lt;/div&gt;</w:t>
      </w:r>
    </w:p>
    <w:p w14:paraId="2AB74D15" w14:textId="77777777" w:rsidR="00805E8E" w:rsidRPr="00805E8E" w:rsidRDefault="00805E8E" w:rsidP="00805E8E">
      <w:pPr>
        <w:spacing w:line="360" w:lineRule="auto"/>
        <w:jc w:val="both"/>
        <w:rPr>
          <w:b/>
        </w:rPr>
      </w:pPr>
      <w:r w:rsidRPr="00805E8E">
        <w:rPr>
          <w:b/>
        </w:rPr>
        <w:t xml:space="preserve">    &lt;/div&gt;</w:t>
      </w:r>
    </w:p>
    <w:p w14:paraId="5514F82B" w14:textId="77777777" w:rsidR="00805E8E" w:rsidRPr="00805E8E" w:rsidRDefault="00805E8E" w:rsidP="00805E8E">
      <w:pPr>
        <w:spacing w:line="360" w:lineRule="auto"/>
        <w:jc w:val="both"/>
        <w:rPr>
          <w:b/>
        </w:rPr>
      </w:pPr>
      <w:r w:rsidRPr="00805E8E">
        <w:rPr>
          <w:b/>
        </w:rPr>
        <w:t>&lt;/div&gt;</w:t>
      </w:r>
    </w:p>
    <w:p w14:paraId="208165C9" w14:textId="77777777" w:rsidR="00805E8E" w:rsidRPr="00805E8E" w:rsidRDefault="00805E8E" w:rsidP="00805E8E">
      <w:pPr>
        <w:spacing w:line="360" w:lineRule="auto"/>
        <w:jc w:val="both"/>
        <w:rPr>
          <w:b/>
        </w:rPr>
      </w:pPr>
      <w:r w:rsidRPr="00805E8E">
        <w:rPr>
          <w:b/>
        </w:rPr>
        <w:t xml:space="preserve">    &lt;/center&gt;</w:t>
      </w:r>
    </w:p>
    <w:p w14:paraId="1F2A9388" w14:textId="77777777" w:rsidR="00805E8E" w:rsidRPr="00805E8E" w:rsidRDefault="00805E8E" w:rsidP="00805E8E">
      <w:pPr>
        <w:spacing w:line="360" w:lineRule="auto"/>
        <w:jc w:val="both"/>
        <w:rPr>
          <w:b/>
        </w:rPr>
      </w:pPr>
      <w:r w:rsidRPr="00805E8E">
        <w:rPr>
          <w:b/>
        </w:rPr>
        <w:t xml:space="preserve">{% </w:t>
      </w:r>
      <w:proofErr w:type="spellStart"/>
      <w:r w:rsidRPr="00805E8E">
        <w:rPr>
          <w:b/>
        </w:rPr>
        <w:t>endfor</w:t>
      </w:r>
      <w:proofErr w:type="spellEnd"/>
      <w:r w:rsidRPr="00805E8E">
        <w:rPr>
          <w:b/>
        </w:rPr>
        <w:t xml:space="preserve"> %}</w:t>
      </w:r>
    </w:p>
    <w:p w14:paraId="3F6A9522" w14:textId="77777777" w:rsidR="00805E8E" w:rsidRPr="00805E8E" w:rsidRDefault="00805E8E" w:rsidP="00805E8E">
      <w:pPr>
        <w:spacing w:line="360" w:lineRule="auto"/>
        <w:jc w:val="both"/>
        <w:rPr>
          <w:b/>
        </w:rPr>
      </w:pPr>
      <w:r w:rsidRPr="00805E8E">
        <w:rPr>
          <w:b/>
        </w:rPr>
        <w:lastRenderedPageBreak/>
        <w:t>|&lt;div class="container" style="border:1px solid white"&gt;</w:t>
      </w:r>
    </w:p>
    <w:p w14:paraId="76E81330" w14:textId="77777777" w:rsidR="00805E8E" w:rsidRPr="00805E8E" w:rsidRDefault="00805E8E" w:rsidP="00805E8E">
      <w:pPr>
        <w:spacing w:line="360" w:lineRule="auto"/>
        <w:jc w:val="both"/>
        <w:rPr>
          <w:b/>
        </w:rPr>
      </w:pPr>
      <w:r w:rsidRPr="00805E8E">
        <w:rPr>
          <w:b/>
        </w:rPr>
        <w:t>&lt;div class="row"&gt;</w:t>
      </w:r>
    </w:p>
    <w:p w14:paraId="40351079" w14:textId="77777777" w:rsidR="00805E8E" w:rsidRPr="00805E8E" w:rsidRDefault="00805E8E" w:rsidP="00805E8E">
      <w:pPr>
        <w:spacing w:line="360" w:lineRule="auto"/>
        <w:jc w:val="both"/>
        <w:rPr>
          <w:b/>
        </w:rPr>
      </w:pPr>
      <w:r w:rsidRPr="00805E8E">
        <w:rPr>
          <w:b/>
        </w:rPr>
        <w:t xml:space="preserve">    &lt;div class="col-md-4" style="height:100px;"&gt;</w:t>
      </w:r>
    </w:p>
    <w:p w14:paraId="4EC5CB7F" w14:textId="77777777" w:rsidR="00805E8E" w:rsidRPr="00805E8E" w:rsidRDefault="00805E8E" w:rsidP="00805E8E">
      <w:pPr>
        <w:spacing w:line="360" w:lineRule="auto"/>
        <w:jc w:val="both"/>
        <w:rPr>
          <w:b/>
        </w:rPr>
      </w:pPr>
      <w:r w:rsidRPr="00805E8E">
        <w:rPr>
          <w:b/>
        </w:rPr>
        <w:t xml:space="preserve">                &lt;center&gt;&lt;a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w:t>
      </w:r>
      <w:proofErr w:type="spellStart"/>
      <w:r w:rsidRPr="00805E8E">
        <w:rPr>
          <w:b/>
        </w:rPr>
        <w:t>view_product</w:t>
      </w:r>
      <w:proofErr w:type="spellEnd"/>
      <w:r w:rsidRPr="00805E8E">
        <w:rPr>
          <w:b/>
        </w:rPr>
        <w:t>' 0 %}" style="margin-top:1%;width:100%"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-lg </w:t>
      </w:r>
      <w:proofErr w:type="spellStart"/>
      <w:r w:rsidRPr="00805E8E">
        <w:rPr>
          <w:b/>
        </w:rPr>
        <w:t>btn</w:t>
      </w:r>
      <w:proofErr w:type="spellEnd"/>
      <w:r w:rsidRPr="00805E8E">
        <w:rPr>
          <w:b/>
        </w:rPr>
        <w:t>-info text-light text-capitalize"&gt;&lt;ion-icon style="margin-right:8px" name="</w:t>
      </w:r>
      <w:proofErr w:type="spellStart"/>
      <w:r w:rsidRPr="00805E8E">
        <w:rPr>
          <w:b/>
        </w:rPr>
        <w:t>pricetags</w:t>
      </w:r>
      <w:proofErr w:type="spellEnd"/>
      <w:r w:rsidRPr="00805E8E">
        <w:rPr>
          <w:b/>
        </w:rPr>
        <w:t>"&gt;&lt;/ion-icon&gt;Continue Shopping&lt;/a&gt;&lt;/center&gt;</w:t>
      </w:r>
    </w:p>
    <w:p w14:paraId="151CA34D" w14:textId="77777777" w:rsidR="00805E8E" w:rsidRPr="00805E8E" w:rsidRDefault="00805E8E" w:rsidP="00805E8E">
      <w:pPr>
        <w:spacing w:line="360" w:lineRule="auto"/>
        <w:jc w:val="both"/>
        <w:rPr>
          <w:b/>
        </w:rPr>
      </w:pPr>
      <w:r w:rsidRPr="00805E8E">
        <w:rPr>
          <w:b/>
        </w:rPr>
        <w:t xml:space="preserve">            &lt;/div&gt;</w:t>
      </w:r>
    </w:p>
    <w:p w14:paraId="06B1847D" w14:textId="77777777" w:rsidR="00805E8E" w:rsidRPr="00805E8E" w:rsidRDefault="00805E8E" w:rsidP="00805E8E">
      <w:pPr>
        <w:spacing w:line="360" w:lineRule="auto"/>
        <w:jc w:val="both"/>
        <w:rPr>
          <w:b/>
        </w:rPr>
      </w:pPr>
      <w:r w:rsidRPr="00805E8E">
        <w:rPr>
          <w:b/>
        </w:rPr>
        <w:t xml:space="preserve">    &lt;div class="col-md-4" style="height:100px;"&gt;</w:t>
      </w:r>
    </w:p>
    <w:p w14:paraId="633455C6" w14:textId="77777777" w:rsidR="00805E8E" w:rsidRPr="00805E8E" w:rsidRDefault="00805E8E" w:rsidP="00805E8E">
      <w:pPr>
        <w:spacing w:line="360" w:lineRule="auto"/>
        <w:jc w:val="both"/>
        <w:rPr>
          <w:b/>
        </w:rPr>
      </w:pPr>
      <w:r w:rsidRPr="00805E8E">
        <w:rPr>
          <w:b/>
        </w:rPr>
        <w:t xml:space="preserve">                &lt;center&gt;&lt;a </w:t>
      </w:r>
      <w:proofErr w:type="spellStart"/>
      <w:r w:rsidRPr="00805E8E">
        <w:rPr>
          <w:b/>
        </w:rPr>
        <w:t>href</w:t>
      </w:r>
      <w:proofErr w:type="spellEnd"/>
      <w:r w:rsidRPr="00805E8E">
        <w:rPr>
          <w:b/>
        </w:rPr>
        <w:t xml:space="preserve">="{% </w:t>
      </w:r>
      <w:proofErr w:type="spellStart"/>
      <w:r w:rsidRPr="00805E8E">
        <w:rPr>
          <w:b/>
        </w:rPr>
        <w:t>url</w:t>
      </w:r>
      <w:proofErr w:type="spellEnd"/>
      <w:r w:rsidRPr="00805E8E">
        <w:rPr>
          <w:b/>
        </w:rPr>
        <w:t xml:space="preserve"> 'booking' book %}" style="margin-top:1%;width:50%"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-lg </w:t>
      </w:r>
      <w:proofErr w:type="spellStart"/>
      <w:r w:rsidRPr="00805E8E">
        <w:rPr>
          <w:b/>
        </w:rPr>
        <w:t>btn</w:t>
      </w:r>
      <w:proofErr w:type="spellEnd"/>
      <w:r w:rsidRPr="00805E8E">
        <w:rPr>
          <w:b/>
        </w:rPr>
        <w:t>-info text-light text-capitalize"&gt;&lt;ion-icon style="margin-right:8px" name="cash"&gt;&lt;/ion-icon&gt;Buy Now&lt;/a&gt;&lt;/center&gt;</w:t>
      </w:r>
    </w:p>
    <w:p w14:paraId="69CB66C4" w14:textId="77777777" w:rsidR="00805E8E" w:rsidRPr="00805E8E" w:rsidRDefault="00805E8E" w:rsidP="00805E8E">
      <w:pPr>
        <w:spacing w:line="360" w:lineRule="auto"/>
        <w:jc w:val="both"/>
        <w:rPr>
          <w:b/>
        </w:rPr>
      </w:pPr>
      <w:r w:rsidRPr="00805E8E">
        <w:rPr>
          <w:b/>
        </w:rPr>
        <w:t xml:space="preserve">            &lt;/div&gt;</w:t>
      </w:r>
    </w:p>
    <w:p w14:paraId="3B32653D" w14:textId="77777777" w:rsidR="00805E8E" w:rsidRPr="00805E8E" w:rsidRDefault="00805E8E" w:rsidP="00805E8E">
      <w:pPr>
        <w:spacing w:line="360" w:lineRule="auto"/>
        <w:jc w:val="both"/>
        <w:rPr>
          <w:b/>
        </w:rPr>
      </w:pPr>
      <w:r w:rsidRPr="00805E8E">
        <w:rPr>
          <w:b/>
        </w:rPr>
        <w:t xml:space="preserve">    &lt;div class="col-md-4" style="height:100px;"&gt;</w:t>
      </w:r>
    </w:p>
    <w:p w14:paraId="1762AE8D" w14:textId="77777777" w:rsidR="00805E8E" w:rsidRPr="00805E8E" w:rsidRDefault="00805E8E" w:rsidP="00805E8E">
      <w:pPr>
        <w:spacing w:line="360" w:lineRule="auto"/>
        <w:jc w:val="both"/>
        <w:rPr>
          <w:b/>
        </w:rPr>
      </w:pPr>
      <w:r w:rsidRPr="00805E8E">
        <w:rPr>
          <w:b/>
        </w:rPr>
        <w:t xml:space="preserve">                &lt;center&gt;&lt;a style="margin-top:1%;width:100%;border:1px solid black" class="</w:t>
      </w:r>
      <w:proofErr w:type="spellStart"/>
      <w:r w:rsidRPr="00805E8E">
        <w:rPr>
          <w:b/>
        </w:rPr>
        <w:t>btn</w:t>
      </w:r>
      <w:proofErr w:type="spellEnd"/>
      <w:r w:rsidRPr="00805E8E">
        <w:rPr>
          <w:b/>
        </w:rPr>
        <w:t xml:space="preserve"> </w:t>
      </w:r>
      <w:proofErr w:type="spellStart"/>
      <w:r w:rsidRPr="00805E8E">
        <w:rPr>
          <w:b/>
        </w:rPr>
        <w:t>btn</w:t>
      </w:r>
      <w:proofErr w:type="spellEnd"/>
      <w:r w:rsidRPr="00805E8E">
        <w:rPr>
          <w:b/>
        </w:rPr>
        <w:t xml:space="preserve">-default </w:t>
      </w:r>
      <w:proofErr w:type="spellStart"/>
      <w:r w:rsidRPr="00805E8E">
        <w:rPr>
          <w:b/>
        </w:rPr>
        <w:t>btn</w:t>
      </w:r>
      <w:proofErr w:type="spellEnd"/>
      <w:r w:rsidRPr="00805E8E">
        <w:rPr>
          <w:b/>
        </w:rPr>
        <w:t>-lg text-dark text-capitalize"&gt;Total : {{total}}&lt;/a&gt;&lt;/center&gt;</w:t>
      </w:r>
    </w:p>
    <w:p w14:paraId="3FCF2573" w14:textId="77777777" w:rsidR="00805E8E" w:rsidRPr="00805E8E" w:rsidRDefault="00805E8E" w:rsidP="00805E8E">
      <w:pPr>
        <w:spacing w:line="360" w:lineRule="auto"/>
        <w:jc w:val="both"/>
        <w:rPr>
          <w:b/>
        </w:rPr>
      </w:pPr>
      <w:r w:rsidRPr="00805E8E">
        <w:rPr>
          <w:b/>
        </w:rPr>
        <w:t xml:space="preserve">            &lt;/div&gt;</w:t>
      </w:r>
    </w:p>
    <w:p w14:paraId="08DC7889" w14:textId="77777777" w:rsidR="00805E8E" w:rsidRPr="00805E8E" w:rsidRDefault="00805E8E" w:rsidP="00805E8E">
      <w:pPr>
        <w:spacing w:line="360" w:lineRule="auto"/>
        <w:jc w:val="both"/>
        <w:rPr>
          <w:b/>
        </w:rPr>
      </w:pPr>
      <w:r w:rsidRPr="00805E8E">
        <w:rPr>
          <w:b/>
        </w:rPr>
        <w:t>&lt;/div&gt;</w:t>
      </w:r>
    </w:p>
    <w:p w14:paraId="0D08C563" w14:textId="77777777" w:rsidR="00805E8E" w:rsidRPr="00805E8E" w:rsidRDefault="00805E8E" w:rsidP="00805E8E">
      <w:pPr>
        <w:spacing w:line="360" w:lineRule="auto"/>
        <w:jc w:val="both"/>
        <w:rPr>
          <w:b/>
        </w:rPr>
      </w:pPr>
      <w:r w:rsidRPr="00805E8E">
        <w:rPr>
          <w:b/>
        </w:rPr>
        <w:t xml:space="preserve">    {% endif %}</w:t>
      </w:r>
    </w:p>
    <w:p w14:paraId="2489217C" w14:textId="77777777" w:rsidR="00805E8E" w:rsidRPr="00805E8E" w:rsidRDefault="00805E8E" w:rsidP="00805E8E">
      <w:pPr>
        <w:spacing w:line="360" w:lineRule="auto"/>
        <w:jc w:val="both"/>
        <w:rPr>
          <w:b/>
        </w:rPr>
      </w:pPr>
      <w:r w:rsidRPr="00805E8E">
        <w:rPr>
          <w:b/>
        </w:rPr>
        <w:t xml:space="preserve">    &lt;/div&gt;</w:t>
      </w:r>
    </w:p>
    <w:p w14:paraId="3BD66691" w14:textId="77777777" w:rsidR="00805E8E" w:rsidRPr="00805E8E" w:rsidRDefault="00805E8E" w:rsidP="00805E8E">
      <w:pPr>
        <w:spacing w:line="360" w:lineRule="auto"/>
        <w:jc w:val="both"/>
        <w:rPr>
          <w:b/>
        </w:rPr>
      </w:pPr>
    </w:p>
    <w:p w14:paraId="2B299E52" w14:textId="77777777" w:rsidR="0002061F" w:rsidRDefault="00805E8E" w:rsidP="00805E8E">
      <w:pPr>
        <w:spacing w:line="360" w:lineRule="auto"/>
        <w:jc w:val="both"/>
        <w:rPr>
          <w:b/>
        </w:rPr>
      </w:pPr>
      <w:r w:rsidRPr="00805E8E">
        <w:rPr>
          <w:b/>
        </w:rPr>
        <w:t xml:space="preserve">{% </w:t>
      </w:r>
      <w:proofErr w:type="spellStart"/>
      <w:r w:rsidRPr="00805E8E">
        <w:rPr>
          <w:b/>
        </w:rPr>
        <w:t>endblock</w:t>
      </w:r>
      <w:proofErr w:type="spellEnd"/>
      <w:r w:rsidRPr="00805E8E">
        <w:rPr>
          <w:b/>
        </w:rPr>
        <w:t xml:space="preserve"> %}</w:t>
      </w:r>
    </w:p>
    <w:p w14:paraId="76AB7ADD" w14:textId="77777777" w:rsidR="00C74759" w:rsidRDefault="00C74759" w:rsidP="0002061F">
      <w:pPr>
        <w:spacing w:line="360" w:lineRule="auto"/>
        <w:jc w:val="both"/>
        <w:rPr>
          <w:b/>
        </w:rPr>
      </w:pPr>
    </w:p>
    <w:p w14:paraId="2B9570A4" w14:textId="77777777" w:rsidR="00C74759" w:rsidRDefault="00C74759" w:rsidP="0002061F">
      <w:pPr>
        <w:spacing w:line="360" w:lineRule="auto"/>
        <w:jc w:val="both"/>
        <w:rPr>
          <w:b/>
        </w:rPr>
      </w:pPr>
    </w:p>
    <w:p w14:paraId="1F0EFCE7" w14:textId="77777777" w:rsidR="00C74759" w:rsidRDefault="00C74759" w:rsidP="0002061F">
      <w:pPr>
        <w:spacing w:line="360" w:lineRule="auto"/>
        <w:jc w:val="both"/>
        <w:rPr>
          <w:b/>
        </w:rPr>
      </w:pPr>
    </w:p>
    <w:p w14:paraId="1D08DBAC" w14:textId="77777777" w:rsidR="0002061F" w:rsidRDefault="0002061F" w:rsidP="0002061F">
      <w:pPr>
        <w:spacing w:line="360" w:lineRule="auto"/>
        <w:jc w:val="both"/>
        <w:rPr>
          <w:b/>
        </w:rPr>
      </w:pPr>
    </w:p>
    <w:p w14:paraId="77E02056" w14:textId="77777777" w:rsidR="00805E8E" w:rsidRDefault="00805E8E" w:rsidP="0002061F">
      <w:pPr>
        <w:spacing w:line="360" w:lineRule="auto"/>
        <w:jc w:val="both"/>
        <w:rPr>
          <w:b/>
        </w:rPr>
      </w:pPr>
    </w:p>
    <w:p w14:paraId="6C456EB0" w14:textId="77777777" w:rsidR="00805E8E" w:rsidRDefault="00805E8E" w:rsidP="0002061F">
      <w:pPr>
        <w:spacing w:line="360" w:lineRule="auto"/>
        <w:jc w:val="both"/>
        <w:rPr>
          <w:b/>
        </w:rPr>
      </w:pPr>
    </w:p>
    <w:p w14:paraId="3EB4420F" w14:textId="77777777" w:rsidR="00805E8E" w:rsidRDefault="00805E8E" w:rsidP="0002061F">
      <w:pPr>
        <w:spacing w:line="360" w:lineRule="auto"/>
        <w:jc w:val="both"/>
        <w:rPr>
          <w:b/>
        </w:rPr>
      </w:pPr>
    </w:p>
    <w:p w14:paraId="2457177C" w14:textId="77777777" w:rsidR="00805E8E" w:rsidRDefault="00805E8E" w:rsidP="0002061F">
      <w:pPr>
        <w:spacing w:line="360" w:lineRule="auto"/>
        <w:jc w:val="both"/>
        <w:rPr>
          <w:b/>
        </w:rPr>
      </w:pPr>
    </w:p>
    <w:p w14:paraId="3C2CC850" w14:textId="77777777" w:rsidR="00805E8E" w:rsidRDefault="00805E8E" w:rsidP="0002061F">
      <w:pPr>
        <w:spacing w:line="360" w:lineRule="auto"/>
        <w:jc w:val="both"/>
        <w:rPr>
          <w:b/>
        </w:rPr>
      </w:pPr>
    </w:p>
    <w:p w14:paraId="1D0D7DDB" w14:textId="77777777" w:rsidR="00805E8E" w:rsidRDefault="00805E8E" w:rsidP="0002061F">
      <w:pPr>
        <w:spacing w:line="360" w:lineRule="auto"/>
        <w:jc w:val="both"/>
        <w:rPr>
          <w:b/>
        </w:rPr>
      </w:pPr>
    </w:p>
    <w:p w14:paraId="29A1F767" w14:textId="77777777" w:rsidR="00805E8E" w:rsidRDefault="00805E8E" w:rsidP="0002061F">
      <w:pPr>
        <w:spacing w:line="360" w:lineRule="auto"/>
        <w:jc w:val="both"/>
        <w:rPr>
          <w:b/>
        </w:rPr>
      </w:pPr>
    </w:p>
    <w:p w14:paraId="459CF0C7" w14:textId="77777777" w:rsidR="00805E8E" w:rsidRDefault="00805E8E" w:rsidP="0002061F">
      <w:pPr>
        <w:spacing w:line="360" w:lineRule="auto"/>
        <w:jc w:val="both"/>
        <w:rPr>
          <w:b/>
        </w:rPr>
      </w:pPr>
    </w:p>
    <w:p w14:paraId="30CDCB46" w14:textId="77777777" w:rsidR="00805E8E" w:rsidRDefault="00805E8E" w:rsidP="0002061F">
      <w:pPr>
        <w:spacing w:line="360" w:lineRule="auto"/>
        <w:jc w:val="both"/>
        <w:rPr>
          <w:b/>
        </w:rPr>
      </w:pPr>
    </w:p>
    <w:p w14:paraId="61FC131F" w14:textId="77777777" w:rsidR="00805E8E" w:rsidRDefault="00805E8E" w:rsidP="0002061F">
      <w:pPr>
        <w:spacing w:line="360" w:lineRule="auto"/>
        <w:jc w:val="both"/>
        <w:rPr>
          <w:b/>
        </w:rPr>
      </w:pPr>
    </w:p>
    <w:p w14:paraId="1E766C2C" w14:textId="77777777" w:rsidR="00457C1F" w:rsidRPr="00457C1F" w:rsidRDefault="00457C1F" w:rsidP="00457C1F">
      <w:pPr>
        <w:spacing w:line="360" w:lineRule="auto"/>
        <w:jc w:val="both"/>
        <w:rPr>
          <w:b/>
        </w:rPr>
      </w:pPr>
    </w:p>
    <w:p w14:paraId="40209AA4" w14:textId="77777777" w:rsidR="00457C1F" w:rsidRPr="00457C1F" w:rsidRDefault="00457C1F" w:rsidP="00457C1F">
      <w:pPr>
        <w:spacing w:line="360" w:lineRule="auto"/>
        <w:jc w:val="both"/>
        <w:rPr>
          <w:b/>
        </w:rPr>
      </w:pPr>
      <w:r w:rsidRPr="00457C1F">
        <w:rPr>
          <w:b/>
        </w:rPr>
        <w:t xml:space="preserve">                              </w:t>
      </w:r>
      <w:r w:rsidR="00D50823">
        <w:rPr>
          <w:b/>
        </w:rPr>
        <w:t xml:space="preserve">ADMIN </w:t>
      </w:r>
      <w:r w:rsidR="00D641FE">
        <w:rPr>
          <w:b/>
        </w:rPr>
        <w:t>HOME PAGE CODING</w:t>
      </w:r>
    </w:p>
    <w:p w14:paraId="3DD96A6F" w14:textId="77777777" w:rsidR="00457C1F" w:rsidRPr="00457C1F" w:rsidRDefault="00457C1F" w:rsidP="00457C1F">
      <w:pPr>
        <w:spacing w:line="360" w:lineRule="auto"/>
        <w:jc w:val="both"/>
        <w:rPr>
          <w:b/>
        </w:rPr>
      </w:pPr>
    </w:p>
    <w:p w14:paraId="58D4EA88" w14:textId="77777777" w:rsidR="00D641FE" w:rsidRPr="00D641FE" w:rsidRDefault="00D641FE" w:rsidP="00D641FE">
      <w:pPr>
        <w:spacing w:line="360" w:lineRule="auto"/>
        <w:jc w:val="both"/>
        <w:rPr>
          <w:b/>
        </w:rPr>
      </w:pPr>
      <w:r w:rsidRPr="00D641FE">
        <w:rPr>
          <w:b/>
        </w:rPr>
        <w:t>{% extends 'navigation.html' %}</w:t>
      </w:r>
    </w:p>
    <w:p w14:paraId="7B3644CF" w14:textId="77777777" w:rsidR="00D641FE" w:rsidRPr="00D641FE" w:rsidRDefault="00D641FE" w:rsidP="00D641FE">
      <w:pPr>
        <w:spacing w:line="360" w:lineRule="auto"/>
        <w:jc w:val="both"/>
        <w:rPr>
          <w:b/>
        </w:rPr>
      </w:pPr>
      <w:r w:rsidRPr="00D641FE">
        <w:rPr>
          <w:b/>
        </w:rPr>
        <w:t>{% load static %}</w:t>
      </w:r>
    </w:p>
    <w:p w14:paraId="6BFABE7F" w14:textId="77777777" w:rsidR="00D641FE" w:rsidRPr="00D641FE" w:rsidRDefault="00D641FE" w:rsidP="00D641FE">
      <w:pPr>
        <w:spacing w:line="360" w:lineRule="auto"/>
        <w:jc w:val="both"/>
        <w:rPr>
          <w:b/>
        </w:rPr>
      </w:pPr>
      <w:r w:rsidRPr="00D641FE">
        <w:rPr>
          <w:b/>
        </w:rPr>
        <w:t>{% block body %}</w:t>
      </w:r>
    </w:p>
    <w:p w14:paraId="0D6AED60" w14:textId="77777777" w:rsidR="00D641FE" w:rsidRPr="00D641FE" w:rsidRDefault="00D641FE" w:rsidP="00D641FE">
      <w:pPr>
        <w:spacing w:line="360" w:lineRule="auto"/>
        <w:jc w:val="both"/>
        <w:rPr>
          <w:b/>
        </w:rPr>
      </w:pPr>
    </w:p>
    <w:p w14:paraId="5A212A41" w14:textId="77777777" w:rsidR="00D641FE" w:rsidRPr="00D641FE" w:rsidRDefault="00D641FE" w:rsidP="00D641FE">
      <w:pPr>
        <w:spacing w:line="360" w:lineRule="auto"/>
        <w:jc w:val="both"/>
        <w:rPr>
          <w:b/>
        </w:rPr>
      </w:pPr>
      <w:r w:rsidRPr="00D641FE">
        <w:rPr>
          <w:b/>
        </w:rPr>
        <w:t>&lt;style&gt;</w:t>
      </w:r>
    </w:p>
    <w:p w14:paraId="455EEA29" w14:textId="77777777" w:rsidR="00D641FE" w:rsidRPr="00D641FE" w:rsidRDefault="00D641FE" w:rsidP="00D641FE">
      <w:pPr>
        <w:spacing w:line="360" w:lineRule="auto"/>
        <w:jc w:val="both"/>
        <w:rPr>
          <w:b/>
        </w:rPr>
      </w:pPr>
      <w:r w:rsidRPr="00D641FE">
        <w:rPr>
          <w:b/>
        </w:rPr>
        <w:t>.glow {</w:t>
      </w:r>
    </w:p>
    <w:p w14:paraId="654A0BF9" w14:textId="77777777" w:rsidR="00D641FE" w:rsidRPr="00D641FE" w:rsidRDefault="00D641FE" w:rsidP="00D641FE">
      <w:pPr>
        <w:spacing w:line="360" w:lineRule="auto"/>
        <w:jc w:val="both"/>
        <w:rPr>
          <w:b/>
        </w:rPr>
      </w:pPr>
      <w:r w:rsidRPr="00D641FE">
        <w:rPr>
          <w:b/>
        </w:rPr>
        <w:t xml:space="preserve">  font-size: 80px;</w:t>
      </w:r>
    </w:p>
    <w:p w14:paraId="64BA2A91" w14:textId="77777777" w:rsidR="00D641FE" w:rsidRPr="00D641FE" w:rsidRDefault="00D641FE" w:rsidP="00D641FE">
      <w:pPr>
        <w:spacing w:line="360" w:lineRule="auto"/>
        <w:jc w:val="both"/>
        <w:rPr>
          <w:b/>
        </w:rPr>
      </w:pPr>
      <w:r w:rsidRPr="00D641FE">
        <w:rPr>
          <w:b/>
        </w:rPr>
        <w:t xml:space="preserve">  color: #fff;</w:t>
      </w:r>
    </w:p>
    <w:p w14:paraId="54FFF815" w14:textId="77777777" w:rsidR="00D641FE" w:rsidRPr="00D641FE" w:rsidRDefault="00D641FE" w:rsidP="00D641FE">
      <w:pPr>
        <w:spacing w:line="360" w:lineRule="auto"/>
        <w:jc w:val="both"/>
        <w:rPr>
          <w:b/>
        </w:rPr>
      </w:pPr>
      <w:r w:rsidRPr="00D641FE">
        <w:rPr>
          <w:b/>
        </w:rPr>
        <w:t xml:space="preserve">  text-align: center;</w:t>
      </w:r>
    </w:p>
    <w:p w14:paraId="7ADD1DAF" w14:textId="77777777" w:rsidR="00D641FE" w:rsidRPr="00D641FE" w:rsidRDefault="00D641FE" w:rsidP="00D641FE">
      <w:pPr>
        <w:spacing w:line="360" w:lineRule="auto"/>
        <w:jc w:val="both"/>
        <w:rPr>
          <w:b/>
        </w:rPr>
      </w:pPr>
      <w:r w:rsidRPr="00D641FE">
        <w:rPr>
          <w:b/>
        </w:rPr>
        <w:t xml:space="preserve">  -</w:t>
      </w:r>
      <w:proofErr w:type="spellStart"/>
      <w:r w:rsidRPr="00D641FE">
        <w:rPr>
          <w:b/>
        </w:rPr>
        <w:t>webkit</w:t>
      </w:r>
      <w:proofErr w:type="spellEnd"/>
      <w:r w:rsidRPr="00D641FE">
        <w:rPr>
          <w:b/>
        </w:rPr>
        <w:t>-animation: glow 1s ease-in-out infinite alternate;</w:t>
      </w:r>
    </w:p>
    <w:p w14:paraId="0FC8BD89" w14:textId="77777777" w:rsidR="00D641FE" w:rsidRPr="00D641FE" w:rsidRDefault="00D641FE" w:rsidP="00D641FE">
      <w:pPr>
        <w:spacing w:line="360" w:lineRule="auto"/>
        <w:jc w:val="both"/>
        <w:rPr>
          <w:b/>
        </w:rPr>
      </w:pPr>
      <w:r w:rsidRPr="00D641FE">
        <w:rPr>
          <w:b/>
        </w:rPr>
        <w:t xml:space="preserve">  -</w:t>
      </w:r>
      <w:proofErr w:type="spellStart"/>
      <w:r w:rsidRPr="00D641FE">
        <w:rPr>
          <w:b/>
        </w:rPr>
        <w:t>moz</w:t>
      </w:r>
      <w:proofErr w:type="spellEnd"/>
      <w:r w:rsidRPr="00D641FE">
        <w:rPr>
          <w:b/>
        </w:rPr>
        <w:t>-animation: glow 1s ease-in-out infinite alternate;</w:t>
      </w:r>
    </w:p>
    <w:p w14:paraId="231BE718" w14:textId="77777777" w:rsidR="00D641FE" w:rsidRPr="00D641FE" w:rsidRDefault="00D641FE" w:rsidP="00D641FE">
      <w:pPr>
        <w:spacing w:line="360" w:lineRule="auto"/>
        <w:jc w:val="both"/>
        <w:rPr>
          <w:b/>
        </w:rPr>
      </w:pPr>
      <w:r w:rsidRPr="00D641FE">
        <w:rPr>
          <w:b/>
        </w:rPr>
        <w:t xml:space="preserve">  animation: glow 1s ease-in-out infinite alternate;</w:t>
      </w:r>
    </w:p>
    <w:p w14:paraId="007D51A6" w14:textId="77777777" w:rsidR="00D641FE" w:rsidRPr="00D641FE" w:rsidRDefault="00D641FE" w:rsidP="00D641FE">
      <w:pPr>
        <w:spacing w:line="360" w:lineRule="auto"/>
        <w:jc w:val="both"/>
        <w:rPr>
          <w:b/>
        </w:rPr>
      </w:pPr>
      <w:r w:rsidRPr="00D641FE">
        <w:rPr>
          <w:b/>
        </w:rPr>
        <w:t>}</w:t>
      </w:r>
    </w:p>
    <w:p w14:paraId="62B1FD2F" w14:textId="77777777" w:rsidR="00D641FE" w:rsidRPr="00D641FE" w:rsidRDefault="00D641FE" w:rsidP="00D641FE">
      <w:pPr>
        <w:spacing w:line="360" w:lineRule="auto"/>
        <w:jc w:val="both"/>
        <w:rPr>
          <w:b/>
        </w:rPr>
      </w:pPr>
    </w:p>
    <w:p w14:paraId="614AD089" w14:textId="77777777" w:rsidR="00D641FE" w:rsidRPr="00D641FE" w:rsidRDefault="00D641FE" w:rsidP="00D641FE">
      <w:pPr>
        <w:spacing w:line="360" w:lineRule="auto"/>
        <w:jc w:val="both"/>
        <w:rPr>
          <w:b/>
        </w:rPr>
      </w:pPr>
      <w:r w:rsidRPr="00D641FE">
        <w:rPr>
          <w:b/>
        </w:rPr>
        <w:t>@-webkit-keyframes glow {</w:t>
      </w:r>
    </w:p>
    <w:p w14:paraId="0E2F029F" w14:textId="77777777" w:rsidR="00D641FE" w:rsidRPr="00D641FE" w:rsidRDefault="00D641FE" w:rsidP="00D641FE">
      <w:pPr>
        <w:spacing w:line="360" w:lineRule="auto"/>
        <w:jc w:val="both"/>
        <w:rPr>
          <w:b/>
        </w:rPr>
      </w:pPr>
      <w:r w:rsidRPr="00D641FE">
        <w:rPr>
          <w:b/>
        </w:rPr>
        <w:t xml:space="preserve">  from {</w:t>
      </w:r>
    </w:p>
    <w:p w14:paraId="3C8441FD" w14:textId="77777777" w:rsidR="00D641FE" w:rsidRPr="00D641FE" w:rsidRDefault="00D641FE" w:rsidP="00D641FE">
      <w:pPr>
        <w:spacing w:line="360" w:lineRule="auto"/>
        <w:jc w:val="both"/>
        <w:rPr>
          <w:b/>
        </w:rPr>
      </w:pPr>
      <w:r w:rsidRPr="00D641FE">
        <w:rPr>
          <w:b/>
        </w:rPr>
        <w:t xml:space="preserve">    text-shadow: 0 0 10px #fff, 0 0 20px #fff, 0 0 30px #e60073, 0 0 40px #e60073, 0 0 50px #e60073, 0 0 60px #e60073, 0 0 70px #e60073;</w:t>
      </w:r>
    </w:p>
    <w:p w14:paraId="38E4518A" w14:textId="77777777" w:rsidR="00D641FE" w:rsidRPr="00D641FE" w:rsidRDefault="00D641FE" w:rsidP="00D641FE">
      <w:pPr>
        <w:spacing w:line="360" w:lineRule="auto"/>
        <w:jc w:val="both"/>
        <w:rPr>
          <w:b/>
        </w:rPr>
      </w:pPr>
      <w:r w:rsidRPr="00D641FE">
        <w:rPr>
          <w:b/>
        </w:rPr>
        <w:t xml:space="preserve">  }</w:t>
      </w:r>
    </w:p>
    <w:p w14:paraId="2A18F1AD" w14:textId="77777777" w:rsidR="00D641FE" w:rsidRPr="00D641FE" w:rsidRDefault="00D641FE" w:rsidP="00D641FE">
      <w:pPr>
        <w:spacing w:line="360" w:lineRule="auto"/>
        <w:jc w:val="both"/>
        <w:rPr>
          <w:b/>
        </w:rPr>
      </w:pPr>
      <w:r w:rsidRPr="00D641FE">
        <w:rPr>
          <w:b/>
        </w:rPr>
        <w:t xml:space="preserve">  </w:t>
      </w:r>
    </w:p>
    <w:p w14:paraId="19FC4BD2" w14:textId="77777777" w:rsidR="00D641FE" w:rsidRPr="00D641FE" w:rsidRDefault="00D641FE" w:rsidP="00D641FE">
      <w:pPr>
        <w:spacing w:line="360" w:lineRule="auto"/>
        <w:jc w:val="both"/>
        <w:rPr>
          <w:b/>
        </w:rPr>
      </w:pPr>
      <w:r w:rsidRPr="00D641FE">
        <w:rPr>
          <w:b/>
        </w:rPr>
        <w:t xml:space="preserve">  to {</w:t>
      </w:r>
    </w:p>
    <w:p w14:paraId="7EF5862F" w14:textId="77777777" w:rsidR="00D641FE" w:rsidRPr="00D641FE" w:rsidRDefault="00D641FE" w:rsidP="00D641FE">
      <w:pPr>
        <w:spacing w:line="360" w:lineRule="auto"/>
        <w:jc w:val="both"/>
        <w:rPr>
          <w:b/>
        </w:rPr>
      </w:pPr>
      <w:r w:rsidRPr="00D641FE">
        <w:rPr>
          <w:b/>
        </w:rPr>
        <w:t xml:space="preserve">    text-shadow: 0 0 20px #fff, 0 0 30px #ff4da6, 0 0 40px #ff4da6, 0 0 50px #ff4da6, 0 0 60px #ff4da6, 0 0 70px #ff4da6, 0 0 80px #ff4da6;</w:t>
      </w:r>
    </w:p>
    <w:p w14:paraId="2C29C38B" w14:textId="77777777" w:rsidR="00D641FE" w:rsidRPr="00D641FE" w:rsidRDefault="00D641FE" w:rsidP="00D641FE">
      <w:pPr>
        <w:spacing w:line="360" w:lineRule="auto"/>
        <w:jc w:val="both"/>
        <w:rPr>
          <w:b/>
        </w:rPr>
      </w:pPr>
      <w:r w:rsidRPr="00D641FE">
        <w:rPr>
          <w:b/>
        </w:rPr>
        <w:t xml:space="preserve">  }</w:t>
      </w:r>
    </w:p>
    <w:p w14:paraId="593F78BF" w14:textId="77777777" w:rsidR="00D641FE" w:rsidRPr="00D641FE" w:rsidRDefault="00D641FE" w:rsidP="00D641FE">
      <w:pPr>
        <w:spacing w:line="360" w:lineRule="auto"/>
        <w:jc w:val="both"/>
        <w:rPr>
          <w:b/>
        </w:rPr>
      </w:pPr>
      <w:r w:rsidRPr="00D641FE">
        <w:rPr>
          <w:b/>
        </w:rPr>
        <w:t>}</w:t>
      </w:r>
    </w:p>
    <w:p w14:paraId="73081BA3" w14:textId="77777777" w:rsidR="00D641FE" w:rsidRPr="00D641FE" w:rsidRDefault="00D641FE" w:rsidP="00D641FE">
      <w:pPr>
        <w:spacing w:line="360" w:lineRule="auto"/>
        <w:jc w:val="both"/>
        <w:rPr>
          <w:b/>
        </w:rPr>
      </w:pPr>
    </w:p>
    <w:p w14:paraId="19193DC5" w14:textId="77777777" w:rsidR="00D641FE" w:rsidRPr="00D641FE" w:rsidRDefault="00D641FE" w:rsidP="00D641FE">
      <w:pPr>
        <w:spacing w:line="360" w:lineRule="auto"/>
        <w:jc w:val="both"/>
        <w:rPr>
          <w:b/>
        </w:rPr>
      </w:pPr>
      <w:r w:rsidRPr="00D641FE">
        <w:rPr>
          <w:b/>
        </w:rPr>
        <w:t>/* Rounded border */</w:t>
      </w:r>
    </w:p>
    <w:p w14:paraId="78636449" w14:textId="77777777" w:rsidR="00D641FE" w:rsidRPr="00D641FE" w:rsidRDefault="00D641FE" w:rsidP="00D641FE">
      <w:pPr>
        <w:spacing w:line="360" w:lineRule="auto"/>
        <w:jc w:val="both"/>
        <w:rPr>
          <w:b/>
        </w:rPr>
      </w:pPr>
      <w:proofErr w:type="spellStart"/>
      <w:r w:rsidRPr="00D641FE">
        <w:rPr>
          <w:b/>
        </w:rPr>
        <w:t>hr.rounded</w:t>
      </w:r>
      <w:proofErr w:type="spellEnd"/>
      <w:r w:rsidRPr="00D641FE">
        <w:rPr>
          <w:b/>
        </w:rPr>
        <w:t xml:space="preserve"> {</w:t>
      </w:r>
    </w:p>
    <w:p w14:paraId="180B4DCA" w14:textId="77777777" w:rsidR="00D641FE" w:rsidRPr="00D641FE" w:rsidRDefault="00D641FE" w:rsidP="00D641FE">
      <w:pPr>
        <w:spacing w:line="360" w:lineRule="auto"/>
        <w:jc w:val="both"/>
        <w:rPr>
          <w:b/>
        </w:rPr>
      </w:pPr>
      <w:r w:rsidRPr="00D641FE">
        <w:rPr>
          <w:b/>
        </w:rPr>
        <w:t xml:space="preserve">  border-top: 8px solid </w:t>
      </w:r>
      <w:proofErr w:type="spellStart"/>
      <w:r w:rsidRPr="00D641FE">
        <w:rPr>
          <w:b/>
        </w:rPr>
        <w:t>lightblue</w:t>
      </w:r>
      <w:proofErr w:type="spellEnd"/>
      <w:r w:rsidRPr="00D641FE">
        <w:rPr>
          <w:b/>
        </w:rPr>
        <w:t>;</w:t>
      </w:r>
    </w:p>
    <w:p w14:paraId="04B40F3C" w14:textId="77777777" w:rsidR="00D641FE" w:rsidRPr="00D641FE" w:rsidRDefault="00D641FE" w:rsidP="00D641FE">
      <w:pPr>
        <w:spacing w:line="360" w:lineRule="auto"/>
        <w:jc w:val="both"/>
        <w:rPr>
          <w:b/>
        </w:rPr>
      </w:pPr>
      <w:r w:rsidRPr="00D641FE">
        <w:rPr>
          <w:b/>
        </w:rPr>
        <w:lastRenderedPageBreak/>
        <w:t xml:space="preserve">  border-radius: 5px;</w:t>
      </w:r>
    </w:p>
    <w:p w14:paraId="0AB923E7" w14:textId="77777777" w:rsidR="00D641FE" w:rsidRPr="00D641FE" w:rsidRDefault="00D641FE" w:rsidP="00D641FE">
      <w:pPr>
        <w:spacing w:line="360" w:lineRule="auto"/>
        <w:jc w:val="both"/>
        <w:rPr>
          <w:b/>
        </w:rPr>
      </w:pPr>
      <w:r w:rsidRPr="00D641FE">
        <w:rPr>
          <w:b/>
        </w:rPr>
        <w:t>}</w:t>
      </w:r>
    </w:p>
    <w:p w14:paraId="7BA303BF" w14:textId="77777777" w:rsidR="00D641FE" w:rsidRPr="00D641FE" w:rsidRDefault="00D641FE" w:rsidP="00D641FE">
      <w:pPr>
        <w:spacing w:line="360" w:lineRule="auto"/>
        <w:jc w:val="both"/>
        <w:rPr>
          <w:b/>
        </w:rPr>
      </w:pPr>
      <w:r w:rsidRPr="00D641FE">
        <w:rPr>
          <w:b/>
        </w:rPr>
        <w:t>&lt;/style&gt;</w:t>
      </w:r>
    </w:p>
    <w:p w14:paraId="37D3A462" w14:textId="77777777" w:rsidR="00D641FE" w:rsidRPr="00D641FE" w:rsidRDefault="00D641FE" w:rsidP="00D641FE">
      <w:pPr>
        <w:spacing w:line="360" w:lineRule="auto"/>
        <w:jc w:val="both"/>
        <w:rPr>
          <w:b/>
        </w:rPr>
      </w:pPr>
      <w:r w:rsidRPr="00D641FE">
        <w:rPr>
          <w:b/>
        </w:rPr>
        <w:t>&lt;/style&gt;</w:t>
      </w:r>
    </w:p>
    <w:p w14:paraId="4D560FF4" w14:textId="77777777" w:rsidR="00D641FE" w:rsidRPr="00D641FE" w:rsidRDefault="00D641FE" w:rsidP="00D641FE">
      <w:pPr>
        <w:spacing w:line="360" w:lineRule="auto"/>
        <w:jc w:val="both"/>
        <w:rPr>
          <w:b/>
        </w:rPr>
      </w:pPr>
      <w:r w:rsidRPr="00D641FE">
        <w:rPr>
          <w:b/>
        </w:rPr>
        <w:t xml:space="preserve">&lt;link </w:t>
      </w:r>
      <w:proofErr w:type="spellStart"/>
      <w:r w:rsidRPr="00D641FE">
        <w:rPr>
          <w:b/>
        </w:rPr>
        <w:t>rel</w:t>
      </w:r>
      <w:proofErr w:type="spellEnd"/>
      <w:r w:rsidRPr="00D641FE">
        <w:rPr>
          <w:b/>
        </w:rPr>
        <w:t xml:space="preserve">="stylesheet" </w:t>
      </w:r>
      <w:proofErr w:type="spellStart"/>
      <w:r w:rsidRPr="00D641FE">
        <w:rPr>
          <w:b/>
        </w:rPr>
        <w:t>href</w:t>
      </w:r>
      <w:proofErr w:type="spellEnd"/>
      <w:r w:rsidRPr="00D641FE">
        <w:rPr>
          <w:b/>
        </w:rPr>
        <w:t>="https://use.fontawesome.com/releases/v5.7.0/</w:t>
      </w:r>
      <w:proofErr w:type="spellStart"/>
      <w:r w:rsidRPr="00D641FE">
        <w:rPr>
          <w:b/>
        </w:rPr>
        <w:t>css</w:t>
      </w:r>
      <w:proofErr w:type="spellEnd"/>
      <w:r w:rsidRPr="00D641FE">
        <w:rPr>
          <w:b/>
        </w:rPr>
        <w:t xml:space="preserve">/all.css" integrity="sha384-lZN37f5QGtY3VHgisS14W3ExzMWZxybE1SJSEsQp9S+oqd12jhcu+A56Ebc1zFSJ" </w:t>
      </w:r>
      <w:proofErr w:type="spellStart"/>
      <w:r w:rsidRPr="00D641FE">
        <w:rPr>
          <w:b/>
        </w:rPr>
        <w:t>crossorigin</w:t>
      </w:r>
      <w:proofErr w:type="spellEnd"/>
      <w:r w:rsidRPr="00D641FE">
        <w:rPr>
          <w:b/>
        </w:rPr>
        <w:t>="anonymous"&gt;</w:t>
      </w:r>
    </w:p>
    <w:p w14:paraId="79AEE100" w14:textId="77777777" w:rsidR="00D641FE" w:rsidRPr="00D641FE" w:rsidRDefault="00D641FE" w:rsidP="00D641FE">
      <w:pPr>
        <w:spacing w:line="360" w:lineRule="auto"/>
        <w:jc w:val="both"/>
        <w:rPr>
          <w:b/>
        </w:rPr>
      </w:pPr>
      <w:r w:rsidRPr="00D641FE">
        <w:rPr>
          <w:b/>
        </w:rPr>
        <w:t>&lt;</w:t>
      </w:r>
      <w:proofErr w:type="spellStart"/>
      <w:r w:rsidRPr="00D641FE">
        <w:rPr>
          <w:b/>
        </w:rPr>
        <w:t>br</w:t>
      </w:r>
      <w:proofErr w:type="spellEnd"/>
      <w:r w:rsidRPr="00D641FE">
        <w:rPr>
          <w:b/>
        </w:rPr>
        <w:t>&gt;</w:t>
      </w:r>
    </w:p>
    <w:p w14:paraId="44FAA347" w14:textId="77777777" w:rsidR="00D641FE" w:rsidRPr="00D641FE" w:rsidRDefault="00D641FE" w:rsidP="00D641FE">
      <w:pPr>
        <w:spacing w:line="360" w:lineRule="auto"/>
        <w:jc w:val="both"/>
        <w:rPr>
          <w:b/>
        </w:rPr>
      </w:pPr>
      <w:r w:rsidRPr="00D641FE">
        <w:rPr>
          <w:b/>
        </w:rPr>
        <w:t>&lt;center&gt;</w:t>
      </w:r>
    </w:p>
    <w:p w14:paraId="5E56B262" w14:textId="77777777" w:rsidR="00D641FE" w:rsidRPr="00D641FE" w:rsidRDefault="00D641FE" w:rsidP="00D641FE">
      <w:pPr>
        <w:spacing w:line="360" w:lineRule="auto"/>
        <w:jc w:val="both"/>
        <w:rPr>
          <w:b/>
        </w:rPr>
      </w:pPr>
      <w:r w:rsidRPr="00D641FE">
        <w:rPr>
          <w:b/>
        </w:rPr>
        <w:t>&lt;div class="container" style="margin-top:10%;height:150px;width:80%"&gt;</w:t>
      </w:r>
    </w:p>
    <w:p w14:paraId="3F064067" w14:textId="77777777" w:rsidR="00D641FE" w:rsidRPr="00D641FE" w:rsidRDefault="00D641FE" w:rsidP="00D641FE">
      <w:pPr>
        <w:spacing w:line="360" w:lineRule="auto"/>
        <w:jc w:val="both"/>
        <w:rPr>
          <w:b/>
        </w:rPr>
      </w:pPr>
      <w:r w:rsidRPr="00D641FE">
        <w:rPr>
          <w:b/>
        </w:rPr>
        <w:t xml:space="preserve">    &lt;div class="row" style="height:90%"&gt;</w:t>
      </w:r>
    </w:p>
    <w:p w14:paraId="6DE19159" w14:textId="77777777" w:rsidR="00D641FE" w:rsidRPr="00D641FE" w:rsidRDefault="00D641FE" w:rsidP="00D641FE">
      <w:pPr>
        <w:spacing w:line="360" w:lineRule="auto"/>
        <w:jc w:val="both"/>
        <w:rPr>
          <w:b/>
        </w:rPr>
      </w:pPr>
      <w:r w:rsidRPr="00D641FE">
        <w:rPr>
          <w:b/>
        </w:rPr>
        <w:t xml:space="preserve">        &lt;div class="col-md-4"&gt;</w:t>
      </w:r>
    </w:p>
    <w:p w14:paraId="0191ECAF" w14:textId="77777777" w:rsidR="00D641FE" w:rsidRPr="00D641FE" w:rsidRDefault="00D641FE" w:rsidP="00D641FE">
      <w:pPr>
        <w:spacing w:line="360" w:lineRule="auto"/>
        <w:jc w:val="both"/>
        <w:rPr>
          <w:b/>
        </w:rPr>
      </w:pPr>
      <w:r w:rsidRPr="00D641FE">
        <w:rPr>
          <w:b/>
        </w:rPr>
        <w:t xml:space="preserve">            &lt;a </w:t>
      </w:r>
      <w:proofErr w:type="spellStart"/>
      <w:r w:rsidRPr="00D641FE">
        <w:rPr>
          <w:b/>
        </w:rPr>
        <w:t>href</w:t>
      </w:r>
      <w:proofErr w:type="spellEnd"/>
      <w:r w:rsidRPr="00D641FE">
        <w:rPr>
          <w:b/>
        </w:rPr>
        <w:t xml:space="preserve">="{% </w:t>
      </w:r>
      <w:proofErr w:type="spellStart"/>
      <w:r w:rsidRPr="00D641FE">
        <w:rPr>
          <w:b/>
        </w:rPr>
        <w:t>url</w:t>
      </w:r>
      <w:proofErr w:type="spellEnd"/>
      <w:r w:rsidRPr="00D641FE">
        <w:rPr>
          <w:b/>
        </w:rPr>
        <w:t xml:space="preserve"> '</w:t>
      </w:r>
      <w:proofErr w:type="spellStart"/>
      <w:r w:rsidRPr="00D641FE">
        <w:rPr>
          <w:b/>
        </w:rPr>
        <w:t>view_user</w:t>
      </w:r>
      <w:proofErr w:type="spellEnd"/>
      <w:r w:rsidRPr="00D641FE">
        <w:rPr>
          <w:b/>
        </w:rPr>
        <w:t>' %}"&gt;&lt;h1&gt;Total Customer&lt;/h1&gt;</w:t>
      </w:r>
    </w:p>
    <w:p w14:paraId="5631B809" w14:textId="77777777" w:rsidR="00D641FE" w:rsidRPr="00D641FE" w:rsidRDefault="00D641FE" w:rsidP="00D641FE">
      <w:pPr>
        <w:spacing w:line="360" w:lineRule="auto"/>
        <w:jc w:val="both"/>
        <w:rPr>
          <w:b/>
        </w:rPr>
      </w:pPr>
      <w:r w:rsidRPr="00D641FE">
        <w:rPr>
          <w:b/>
        </w:rPr>
        <w:t xml:space="preserve">            &lt;h2 style="</w:t>
      </w:r>
      <w:proofErr w:type="spellStart"/>
      <w:r w:rsidRPr="00D641FE">
        <w:rPr>
          <w:b/>
        </w:rPr>
        <w:t>color:blue</w:t>
      </w:r>
      <w:proofErr w:type="spellEnd"/>
      <w:r w:rsidRPr="00D641FE">
        <w:rPr>
          <w:b/>
        </w:rPr>
        <w:t>"&gt;{{</w:t>
      </w:r>
      <w:proofErr w:type="spellStart"/>
      <w:r w:rsidRPr="00D641FE">
        <w:rPr>
          <w:b/>
        </w:rPr>
        <w:t>total_customer</w:t>
      </w:r>
      <w:proofErr w:type="spellEnd"/>
      <w:r w:rsidRPr="00D641FE">
        <w:rPr>
          <w:b/>
        </w:rPr>
        <w:t>}}&lt;/h2&gt;</w:t>
      </w:r>
    </w:p>
    <w:p w14:paraId="4C6E0F88" w14:textId="77777777" w:rsidR="00D641FE" w:rsidRPr="00D641FE" w:rsidRDefault="00D641FE" w:rsidP="00D641FE">
      <w:pPr>
        <w:spacing w:line="360" w:lineRule="auto"/>
        <w:jc w:val="both"/>
        <w:rPr>
          <w:b/>
        </w:rPr>
      </w:pPr>
      <w:r w:rsidRPr="00D641FE">
        <w:rPr>
          <w:b/>
        </w:rPr>
        <w:tab/>
      </w:r>
      <w:r w:rsidRPr="00D641FE">
        <w:rPr>
          <w:b/>
        </w:rPr>
        <w:tab/>
      </w:r>
      <w:r w:rsidRPr="00D641FE">
        <w:rPr>
          <w:b/>
        </w:rPr>
        <w:tab/>
        <w:t>&lt;</w:t>
      </w:r>
      <w:proofErr w:type="spellStart"/>
      <w:r w:rsidRPr="00D641FE">
        <w:rPr>
          <w:b/>
        </w:rPr>
        <w:t>hr</w:t>
      </w:r>
      <w:proofErr w:type="spellEnd"/>
      <w:r w:rsidRPr="00D641FE">
        <w:rPr>
          <w:b/>
        </w:rPr>
        <w:t xml:space="preserve"> class="rounded"&gt;&lt;/a&gt;</w:t>
      </w:r>
    </w:p>
    <w:p w14:paraId="3556A6AE" w14:textId="77777777" w:rsidR="00D641FE" w:rsidRPr="00D641FE" w:rsidRDefault="00D641FE" w:rsidP="00D641FE">
      <w:pPr>
        <w:spacing w:line="360" w:lineRule="auto"/>
        <w:jc w:val="both"/>
        <w:rPr>
          <w:b/>
        </w:rPr>
      </w:pPr>
      <w:r w:rsidRPr="00D641FE">
        <w:rPr>
          <w:b/>
        </w:rPr>
        <w:t xml:space="preserve">        &lt;/div&gt;</w:t>
      </w:r>
    </w:p>
    <w:p w14:paraId="5845259F" w14:textId="77777777" w:rsidR="00D641FE" w:rsidRPr="00D641FE" w:rsidRDefault="00D641FE" w:rsidP="00D641FE">
      <w:pPr>
        <w:spacing w:line="360" w:lineRule="auto"/>
        <w:jc w:val="both"/>
        <w:rPr>
          <w:b/>
        </w:rPr>
      </w:pPr>
    </w:p>
    <w:p w14:paraId="6FC11861" w14:textId="77777777" w:rsidR="00D641FE" w:rsidRPr="00D641FE" w:rsidRDefault="00D641FE" w:rsidP="00D641FE">
      <w:pPr>
        <w:spacing w:line="360" w:lineRule="auto"/>
        <w:jc w:val="both"/>
        <w:rPr>
          <w:b/>
        </w:rPr>
      </w:pPr>
      <w:r w:rsidRPr="00D641FE">
        <w:rPr>
          <w:b/>
        </w:rPr>
        <w:t xml:space="preserve">        &lt;div class="col-md-4"&gt;</w:t>
      </w:r>
    </w:p>
    <w:p w14:paraId="5DD1365A" w14:textId="77777777" w:rsidR="00D641FE" w:rsidRPr="00D641FE" w:rsidRDefault="00D641FE" w:rsidP="00D641FE">
      <w:pPr>
        <w:spacing w:line="360" w:lineRule="auto"/>
        <w:jc w:val="both"/>
        <w:rPr>
          <w:b/>
        </w:rPr>
      </w:pPr>
      <w:r w:rsidRPr="00D641FE">
        <w:rPr>
          <w:b/>
        </w:rPr>
        <w:t xml:space="preserve">           &lt;a </w:t>
      </w:r>
      <w:proofErr w:type="spellStart"/>
      <w:r w:rsidRPr="00D641FE">
        <w:rPr>
          <w:b/>
        </w:rPr>
        <w:t>href</w:t>
      </w:r>
      <w:proofErr w:type="spellEnd"/>
      <w:r w:rsidRPr="00D641FE">
        <w:rPr>
          <w:b/>
        </w:rPr>
        <w:t xml:space="preserve">="{% </w:t>
      </w:r>
      <w:proofErr w:type="spellStart"/>
      <w:r w:rsidRPr="00D641FE">
        <w:rPr>
          <w:b/>
        </w:rPr>
        <w:t>url</w:t>
      </w:r>
      <w:proofErr w:type="spellEnd"/>
      <w:r w:rsidRPr="00D641FE">
        <w:rPr>
          <w:b/>
        </w:rPr>
        <w:t xml:space="preserve"> '</w:t>
      </w:r>
      <w:proofErr w:type="spellStart"/>
      <w:r w:rsidRPr="00D641FE">
        <w:rPr>
          <w:b/>
        </w:rPr>
        <w:t>admin_viewBooking</w:t>
      </w:r>
      <w:proofErr w:type="spellEnd"/>
      <w:r w:rsidRPr="00D641FE">
        <w:rPr>
          <w:b/>
        </w:rPr>
        <w:t>' %}"&gt;&lt;h1&gt;Total Booking&lt;/h1&gt;</w:t>
      </w:r>
    </w:p>
    <w:p w14:paraId="3E1EF0F0" w14:textId="77777777" w:rsidR="00D641FE" w:rsidRPr="00D641FE" w:rsidRDefault="00D641FE" w:rsidP="00D641FE">
      <w:pPr>
        <w:spacing w:line="360" w:lineRule="auto"/>
        <w:jc w:val="both"/>
        <w:rPr>
          <w:b/>
        </w:rPr>
      </w:pPr>
      <w:r w:rsidRPr="00D641FE">
        <w:rPr>
          <w:b/>
        </w:rPr>
        <w:t xml:space="preserve">            &lt;h2 style="</w:t>
      </w:r>
      <w:proofErr w:type="spellStart"/>
      <w:r w:rsidRPr="00D641FE">
        <w:rPr>
          <w:b/>
        </w:rPr>
        <w:t>color:blue</w:t>
      </w:r>
      <w:proofErr w:type="spellEnd"/>
      <w:r w:rsidRPr="00D641FE">
        <w:rPr>
          <w:b/>
        </w:rPr>
        <w:t>"&gt;{{</w:t>
      </w:r>
      <w:proofErr w:type="spellStart"/>
      <w:r w:rsidRPr="00D641FE">
        <w:rPr>
          <w:b/>
        </w:rPr>
        <w:t>total_book</w:t>
      </w:r>
      <w:proofErr w:type="spellEnd"/>
      <w:r w:rsidRPr="00D641FE">
        <w:rPr>
          <w:b/>
        </w:rPr>
        <w:t>}}&lt;/h2&gt;</w:t>
      </w:r>
    </w:p>
    <w:p w14:paraId="440E03A6" w14:textId="77777777" w:rsidR="00D641FE" w:rsidRPr="00D641FE" w:rsidRDefault="00D641FE" w:rsidP="00D641FE">
      <w:pPr>
        <w:spacing w:line="360" w:lineRule="auto"/>
        <w:jc w:val="both"/>
        <w:rPr>
          <w:b/>
        </w:rPr>
      </w:pPr>
      <w:r w:rsidRPr="00D641FE">
        <w:rPr>
          <w:b/>
        </w:rPr>
        <w:tab/>
      </w:r>
      <w:r w:rsidRPr="00D641FE">
        <w:rPr>
          <w:b/>
        </w:rPr>
        <w:tab/>
      </w:r>
      <w:r w:rsidRPr="00D641FE">
        <w:rPr>
          <w:b/>
        </w:rPr>
        <w:tab/>
        <w:t>&lt;</w:t>
      </w:r>
      <w:proofErr w:type="spellStart"/>
      <w:r w:rsidRPr="00D641FE">
        <w:rPr>
          <w:b/>
        </w:rPr>
        <w:t>hr</w:t>
      </w:r>
      <w:proofErr w:type="spellEnd"/>
      <w:r w:rsidRPr="00D641FE">
        <w:rPr>
          <w:b/>
        </w:rPr>
        <w:t xml:space="preserve"> class="rounded"&gt;&lt;/a&gt;</w:t>
      </w:r>
    </w:p>
    <w:p w14:paraId="68AED6B0" w14:textId="77777777" w:rsidR="00D641FE" w:rsidRPr="00D641FE" w:rsidRDefault="00D641FE" w:rsidP="00D641FE">
      <w:pPr>
        <w:spacing w:line="360" w:lineRule="auto"/>
        <w:jc w:val="both"/>
        <w:rPr>
          <w:b/>
        </w:rPr>
      </w:pPr>
      <w:r w:rsidRPr="00D641FE">
        <w:rPr>
          <w:b/>
        </w:rPr>
        <w:t xml:space="preserve">        &lt;/div&gt;</w:t>
      </w:r>
    </w:p>
    <w:p w14:paraId="166F008C" w14:textId="77777777" w:rsidR="00D641FE" w:rsidRPr="00D641FE" w:rsidRDefault="00D641FE" w:rsidP="00D641FE">
      <w:pPr>
        <w:spacing w:line="360" w:lineRule="auto"/>
        <w:jc w:val="both"/>
        <w:rPr>
          <w:b/>
        </w:rPr>
      </w:pPr>
    </w:p>
    <w:p w14:paraId="3B74AFD6" w14:textId="77777777" w:rsidR="00D641FE" w:rsidRPr="00D641FE" w:rsidRDefault="00D641FE" w:rsidP="00D641FE">
      <w:pPr>
        <w:spacing w:line="360" w:lineRule="auto"/>
        <w:jc w:val="both"/>
        <w:rPr>
          <w:b/>
        </w:rPr>
      </w:pPr>
      <w:r w:rsidRPr="00D641FE">
        <w:rPr>
          <w:b/>
        </w:rPr>
        <w:t xml:space="preserve">        &lt;div class="col-md-4"&gt;</w:t>
      </w:r>
    </w:p>
    <w:p w14:paraId="068A6855" w14:textId="77777777" w:rsidR="00D641FE" w:rsidRPr="00D641FE" w:rsidRDefault="00D641FE" w:rsidP="00D641FE">
      <w:pPr>
        <w:spacing w:line="360" w:lineRule="auto"/>
        <w:jc w:val="both"/>
        <w:rPr>
          <w:b/>
        </w:rPr>
      </w:pPr>
      <w:r w:rsidRPr="00D641FE">
        <w:rPr>
          <w:b/>
        </w:rPr>
        <w:tab/>
      </w:r>
      <w:r w:rsidRPr="00D641FE">
        <w:rPr>
          <w:b/>
        </w:rPr>
        <w:tab/>
        <w:t xml:space="preserve">&lt;a </w:t>
      </w:r>
      <w:proofErr w:type="spellStart"/>
      <w:r w:rsidRPr="00D641FE">
        <w:rPr>
          <w:b/>
        </w:rPr>
        <w:t>href</w:t>
      </w:r>
      <w:proofErr w:type="spellEnd"/>
      <w:r w:rsidRPr="00D641FE">
        <w:rPr>
          <w:b/>
        </w:rPr>
        <w:t xml:space="preserve">="{% </w:t>
      </w:r>
      <w:proofErr w:type="spellStart"/>
      <w:r w:rsidRPr="00D641FE">
        <w:rPr>
          <w:b/>
        </w:rPr>
        <w:t>url</w:t>
      </w:r>
      <w:proofErr w:type="spellEnd"/>
      <w:r w:rsidRPr="00D641FE">
        <w:rPr>
          <w:b/>
        </w:rPr>
        <w:t xml:space="preserve"> '</w:t>
      </w:r>
      <w:proofErr w:type="spellStart"/>
      <w:r w:rsidRPr="00D641FE">
        <w:rPr>
          <w:b/>
        </w:rPr>
        <w:t>admin_view_product</w:t>
      </w:r>
      <w:proofErr w:type="spellEnd"/>
      <w:r w:rsidRPr="00D641FE">
        <w:rPr>
          <w:b/>
        </w:rPr>
        <w:t>' %}"&gt;</w:t>
      </w:r>
    </w:p>
    <w:p w14:paraId="06D13237" w14:textId="77777777" w:rsidR="00D641FE" w:rsidRPr="00D641FE" w:rsidRDefault="00D641FE" w:rsidP="00D641FE">
      <w:pPr>
        <w:spacing w:line="360" w:lineRule="auto"/>
        <w:jc w:val="both"/>
        <w:rPr>
          <w:b/>
        </w:rPr>
      </w:pPr>
      <w:r w:rsidRPr="00D641FE">
        <w:rPr>
          <w:b/>
        </w:rPr>
        <w:t xml:space="preserve">            &lt;h1&gt;Total Product&lt;/h1&gt;</w:t>
      </w:r>
    </w:p>
    <w:p w14:paraId="22801756" w14:textId="77777777" w:rsidR="00D641FE" w:rsidRPr="00D641FE" w:rsidRDefault="00D641FE" w:rsidP="00D641FE">
      <w:pPr>
        <w:spacing w:line="360" w:lineRule="auto"/>
        <w:jc w:val="both"/>
        <w:rPr>
          <w:b/>
        </w:rPr>
      </w:pPr>
      <w:r w:rsidRPr="00D641FE">
        <w:rPr>
          <w:b/>
        </w:rPr>
        <w:t xml:space="preserve">            &lt;h2 style="</w:t>
      </w:r>
      <w:proofErr w:type="spellStart"/>
      <w:r w:rsidRPr="00D641FE">
        <w:rPr>
          <w:b/>
        </w:rPr>
        <w:t>color:blue</w:t>
      </w:r>
      <w:proofErr w:type="spellEnd"/>
      <w:r w:rsidRPr="00D641FE">
        <w:rPr>
          <w:b/>
        </w:rPr>
        <w:t>"&gt;{{</w:t>
      </w:r>
      <w:proofErr w:type="spellStart"/>
      <w:r w:rsidRPr="00D641FE">
        <w:rPr>
          <w:b/>
        </w:rPr>
        <w:t>total_pro</w:t>
      </w:r>
      <w:proofErr w:type="spellEnd"/>
      <w:r w:rsidRPr="00D641FE">
        <w:rPr>
          <w:b/>
        </w:rPr>
        <w:t>}}&lt;/h2&gt;</w:t>
      </w:r>
    </w:p>
    <w:p w14:paraId="270C104A" w14:textId="77777777" w:rsidR="00D641FE" w:rsidRPr="00D641FE" w:rsidRDefault="00D641FE" w:rsidP="00D641FE">
      <w:pPr>
        <w:spacing w:line="360" w:lineRule="auto"/>
        <w:jc w:val="both"/>
        <w:rPr>
          <w:b/>
        </w:rPr>
      </w:pPr>
      <w:r w:rsidRPr="00D641FE">
        <w:rPr>
          <w:b/>
        </w:rPr>
        <w:tab/>
      </w:r>
      <w:r w:rsidRPr="00D641FE">
        <w:rPr>
          <w:b/>
        </w:rPr>
        <w:tab/>
      </w:r>
      <w:r w:rsidRPr="00D641FE">
        <w:rPr>
          <w:b/>
        </w:rPr>
        <w:tab/>
        <w:t>&lt;</w:t>
      </w:r>
      <w:proofErr w:type="spellStart"/>
      <w:r w:rsidRPr="00D641FE">
        <w:rPr>
          <w:b/>
        </w:rPr>
        <w:t>hr</w:t>
      </w:r>
      <w:proofErr w:type="spellEnd"/>
      <w:r w:rsidRPr="00D641FE">
        <w:rPr>
          <w:b/>
        </w:rPr>
        <w:t xml:space="preserve"> class="rounded"&gt;&lt;/a&gt;</w:t>
      </w:r>
    </w:p>
    <w:p w14:paraId="14D9BCC1" w14:textId="77777777" w:rsidR="00D641FE" w:rsidRPr="00D641FE" w:rsidRDefault="00D641FE" w:rsidP="00D641FE">
      <w:pPr>
        <w:spacing w:line="360" w:lineRule="auto"/>
        <w:jc w:val="both"/>
        <w:rPr>
          <w:b/>
        </w:rPr>
      </w:pPr>
      <w:r w:rsidRPr="00D641FE">
        <w:rPr>
          <w:b/>
        </w:rPr>
        <w:t xml:space="preserve">        &lt;/div&gt;</w:t>
      </w:r>
    </w:p>
    <w:p w14:paraId="002AF1BD" w14:textId="77777777" w:rsidR="00D641FE" w:rsidRPr="00D641FE" w:rsidRDefault="00D641FE" w:rsidP="00D641FE">
      <w:pPr>
        <w:spacing w:line="360" w:lineRule="auto"/>
        <w:jc w:val="both"/>
        <w:rPr>
          <w:b/>
        </w:rPr>
      </w:pPr>
      <w:r w:rsidRPr="00D641FE">
        <w:rPr>
          <w:b/>
        </w:rPr>
        <w:t xml:space="preserve">    &lt;/div&gt;</w:t>
      </w:r>
    </w:p>
    <w:p w14:paraId="0A8886ED" w14:textId="77777777" w:rsidR="00D641FE" w:rsidRPr="00D641FE" w:rsidRDefault="00D641FE" w:rsidP="00D641FE">
      <w:pPr>
        <w:spacing w:line="360" w:lineRule="auto"/>
        <w:jc w:val="both"/>
        <w:rPr>
          <w:b/>
        </w:rPr>
      </w:pPr>
      <w:r w:rsidRPr="00D641FE">
        <w:rPr>
          <w:b/>
        </w:rPr>
        <w:t>&lt;/div&gt;</w:t>
      </w:r>
    </w:p>
    <w:p w14:paraId="32ACEC78" w14:textId="77777777" w:rsidR="00D641FE" w:rsidRPr="00D641FE" w:rsidRDefault="00D641FE" w:rsidP="00D641FE">
      <w:pPr>
        <w:spacing w:line="360" w:lineRule="auto"/>
        <w:jc w:val="both"/>
        <w:rPr>
          <w:b/>
        </w:rPr>
      </w:pPr>
      <w:r w:rsidRPr="00D641FE">
        <w:rPr>
          <w:b/>
        </w:rPr>
        <w:t xml:space="preserve">    &lt;/center&gt;</w:t>
      </w:r>
    </w:p>
    <w:p w14:paraId="2EF88C8E" w14:textId="77777777" w:rsidR="00D641FE" w:rsidRPr="00D641FE" w:rsidRDefault="00D641FE" w:rsidP="00D641FE">
      <w:pPr>
        <w:spacing w:line="360" w:lineRule="auto"/>
        <w:jc w:val="both"/>
        <w:rPr>
          <w:b/>
        </w:rPr>
      </w:pPr>
    </w:p>
    <w:p w14:paraId="1034ED6E" w14:textId="77777777" w:rsidR="00D641FE" w:rsidRPr="00D641FE" w:rsidRDefault="00D641FE" w:rsidP="00D641FE">
      <w:pPr>
        <w:spacing w:line="360" w:lineRule="auto"/>
        <w:jc w:val="both"/>
        <w:rPr>
          <w:b/>
        </w:rPr>
      </w:pPr>
      <w:r w:rsidRPr="00D641FE">
        <w:rPr>
          <w:b/>
        </w:rPr>
        <w:lastRenderedPageBreak/>
        <w:tab/>
      </w:r>
    </w:p>
    <w:p w14:paraId="59855BE1" w14:textId="77777777" w:rsidR="00D641FE" w:rsidRPr="00D641FE" w:rsidRDefault="00D641FE" w:rsidP="00D641FE">
      <w:pPr>
        <w:spacing w:line="360" w:lineRule="auto"/>
        <w:jc w:val="both"/>
        <w:rPr>
          <w:b/>
        </w:rPr>
      </w:pPr>
      <w:r w:rsidRPr="00D641FE">
        <w:rPr>
          <w:b/>
        </w:rPr>
        <w:tab/>
      </w:r>
    </w:p>
    <w:p w14:paraId="6C22B0CC" w14:textId="77777777" w:rsidR="00D641FE" w:rsidRPr="00D641FE" w:rsidRDefault="00D641FE" w:rsidP="00D641FE">
      <w:pPr>
        <w:spacing w:line="360" w:lineRule="auto"/>
        <w:jc w:val="both"/>
        <w:rPr>
          <w:b/>
        </w:rPr>
      </w:pPr>
      <w:r w:rsidRPr="00D641FE">
        <w:rPr>
          <w:b/>
        </w:rPr>
        <w:tab/>
      </w:r>
    </w:p>
    <w:p w14:paraId="09E57368" w14:textId="77777777" w:rsidR="00D641FE" w:rsidRPr="00D641FE" w:rsidRDefault="00D641FE" w:rsidP="00D641FE">
      <w:pPr>
        <w:spacing w:line="360" w:lineRule="auto"/>
        <w:jc w:val="both"/>
        <w:rPr>
          <w:b/>
        </w:rPr>
      </w:pPr>
      <w:r w:rsidRPr="00D641FE">
        <w:rPr>
          <w:b/>
        </w:rPr>
        <w:tab/>
      </w:r>
    </w:p>
    <w:p w14:paraId="42890278" w14:textId="77777777" w:rsidR="00D641FE" w:rsidRPr="00D641FE" w:rsidRDefault="00D641FE" w:rsidP="00D641FE">
      <w:pPr>
        <w:spacing w:line="360" w:lineRule="auto"/>
        <w:jc w:val="both"/>
        <w:rPr>
          <w:b/>
        </w:rPr>
      </w:pPr>
      <w:r w:rsidRPr="00D641FE">
        <w:rPr>
          <w:b/>
        </w:rPr>
        <w:tab/>
        <w:t>&lt;footer class="site-footer"&gt;</w:t>
      </w:r>
    </w:p>
    <w:p w14:paraId="1D309D72" w14:textId="77777777" w:rsidR="00D641FE" w:rsidRPr="00D641FE" w:rsidRDefault="00D641FE" w:rsidP="00D641FE">
      <w:pPr>
        <w:spacing w:line="360" w:lineRule="auto"/>
        <w:jc w:val="both"/>
        <w:rPr>
          <w:b/>
        </w:rPr>
      </w:pPr>
      <w:r w:rsidRPr="00D641FE">
        <w:rPr>
          <w:b/>
        </w:rPr>
        <w:t xml:space="preserve">      &lt;div class="container"&gt;</w:t>
      </w:r>
    </w:p>
    <w:p w14:paraId="6D14EECF" w14:textId="77777777" w:rsidR="00D641FE" w:rsidRPr="00D641FE" w:rsidRDefault="00D641FE" w:rsidP="00D641FE">
      <w:pPr>
        <w:spacing w:line="360" w:lineRule="auto"/>
        <w:jc w:val="both"/>
        <w:rPr>
          <w:b/>
        </w:rPr>
      </w:pPr>
      <w:r w:rsidRPr="00D641FE">
        <w:rPr>
          <w:b/>
        </w:rPr>
        <w:t xml:space="preserve">       </w:t>
      </w:r>
    </w:p>
    <w:p w14:paraId="571A7794" w14:textId="77777777" w:rsidR="00D641FE" w:rsidRPr="00D641FE" w:rsidRDefault="00D641FE" w:rsidP="00D641FE">
      <w:pPr>
        <w:spacing w:line="360" w:lineRule="auto"/>
        <w:jc w:val="both"/>
        <w:rPr>
          <w:b/>
        </w:rPr>
      </w:pPr>
      <w:r w:rsidRPr="00D641FE">
        <w:rPr>
          <w:b/>
        </w:rPr>
        <w:t xml:space="preserve">        &lt;div class="row pt-5 mt-5 text-center"&gt;</w:t>
      </w:r>
    </w:p>
    <w:p w14:paraId="2D6A56B0" w14:textId="77777777" w:rsidR="00D641FE" w:rsidRPr="00D641FE" w:rsidRDefault="00D641FE" w:rsidP="00D641FE">
      <w:pPr>
        <w:spacing w:line="360" w:lineRule="auto"/>
        <w:jc w:val="both"/>
        <w:rPr>
          <w:b/>
        </w:rPr>
      </w:pPr>
      <w:r w:rsidRPr="00D641FE">
        <w:rPr>
          <w:b/>
        </w:rPr>
        <w:t xml:space="preserve">          &lt;div class="col-md-12"&gt;</w:t>
      </w:r>
    </w:p>
    <w:p w14:paraId="638C6352" w14:textId="77777777" w:rsidR="00D641FE" w:rsidRPr="00D641FE" w:rsidRDefault="00D641FE" w:rsidP="00D641FE">
      <w:pPr>
        <w:spacing w:line="360" w:lineRule="auto"/>
        <w:jc w:val="both"/>
        <w:rPr>
          <w:b/>
        </w:rPr>
      </w:pPr>
      <w:r w:rsidRPr="00D641FE">
        <w:rPr>
          <w:b/>
        </w:rPr>
        <w:t xml:space="preserve">            &lt;p style = "font-size : 30pt ; color : #FF0000 ; font-weight : bold"&gt;</w:t>
      </w:r>
    </w:p>
    <w:p w14:paraId="1BCB2246" w14:textId="77777777" w:rsidR="00D641FE" w:rsidRPr="00D641FE" w:rsidRDefault="00D641FE" w:rsidP="00D641FE">
      <w:pPr>
        <w:spacing w:line="360" w:lineRule="auto"/>
        <w:jc w:val="both"/>
        <w:rPr>
          <w:b/>
        </w:rPr>
      </w:pPr>
      <w:r w:rsidRPr="00D641FE">
        <w:rPr>
          <w:b/>
        </w:rPr>
        <w:t xml:space="preserve">            </w:t>
      </w:r>
    </w:p>
    <w:p w14:paraId="5AEE96F8" w14:textId="77777777" w:rsidR="00D641FE" w:rsidRPr="00D641FE" w:rsidRDefault="00D641FE" w:rsidP="00D641FE">
      <w:pPr>
        <w:spacing w:line="360" w:lineRule="auto"/>
        <w:jc w:val="both"/>
        <w:rPr>
          <w:b/>
        </w:rPr>
      </w:pPr>
      <w:r w:rsidRPr="00D641FE">
        <w:rPr>
          <w:b/>
        </w:rPr>
        <w:t xml:space="preserve">            Copyright &amp;copy;&lt;script&gt;</w:t>
      </w:r>
      <w:proofErr w:type="spellStart"/>
      <w:r w:rsidRPr="00D641FE">
        <w:rPr>
          <w:b/>
        </w:rPr>
        <w:t>document.write</w:t>
      </w:r>
      <w:proofErr w:type="spellEnd"/>
      <w:r w:rsidRPr="00D641FE">
        <w:rPr>
          <w:b/>
        </w:rPr>
        <w:t>(new Date().</w:t>
      </w:r>
      <w:proofErr w:type="spellStart"/>
      <w:r w:rsidRPr="00D641FE">
        <w:rPr>
          <w:b/>
        </w:rPr>
        <w:t>getFullYear</w:t>
      </w:r>
      <w:proofErr w:type="spellEnd"/>
      <w:r w:rsidRPr="00D641FE">
        <w:rPr>
          <w:b/>
        </w:rPr>
        <w:t>());&lt;/script&gt; All Rights Reserved &lt;span style = "color : brown"&gt;|&lt;/span&gt; &lt;span style = "color : #006400"&gt;This website is made with &lt;</w:t>
      </w:r>
      <w:proofErr w:type="spellStart"/>
      <w:r w:rsidRPr="00D641FE">
        <w:rPr>
          <w:b/>
        </w:rPr>
        <w:t>i</w:t>
      </w:r>
      <w:proofErr w:type="spellEnd"/>
      <w:r w:rsidRPr="00D641FE">
        <w:rPr>
          <w:b/>
        </w:rPr>
        <w:t xml:space="preserve"> class="</w:t>
      </w:r>
      <w:proofErr w:type="spellStart"/>
      <w:r w:rsidRPr="00D641FE">
        <w:rPr>
          <w:b/>
        </w:rPr>
        <w:t>fas</w:t>
      </w:r>
      <w:proofErr w:type="spellEnd"/>
      <w:r w:rsidRPr="00D641FE">
        <w:rPr>
          <w:b/>
        </w:rPr>
        <w:t xml:space="preserve"> fa-heart icon-heart text-warning" aria-hidden="true"&gt;&lt;/</w:t>
      </w:r>
      <w:proofErr w:type="spellStart"/>
      <w:r w:rsidRPr="00D641FE">
        <w:rPr>
          <w:b/>
        </w:rPr>
        <w:t>i</w:t>
      </w:r>
      <w:proofErr w:type="spellEnd"/>
      <w:r w:rsidRPr="00D641FE">
        <w:rPr>
          <w:b/>
        </w:rPr>
        <w:t xml:space="preserve">&gt; by &lt;/span&gt;&lt;a class= "glow" </w:t>
      </w:r>
      <w:proofErr w:type="spellStart"/>
      <w:r w:rsidRPr="00D641FE">
        <w:rPr>
          <w:b/>
        </w:rPr>
        <w:t>href</w:t>
      </w:r>
      <w:proofErr w:type="spellEnd"/>
      <w:r w:rsidRPr="00D641FE">
        <w:rPr>
          <w:b/>
        </w:rPr>
        <w:t xml:space="preserve">="#" target="_blank" &gt;Pankaj </w:t>
      </w:r>
      <w:proofErr w:type="spellStart"/>
      <w:r w:rsidRPr="00D641FE">
        <w:rPr>
          <w:b/>
        </w:rPr>
        <w:t>Panjwani</w:t>
      </w:r>
      <w:proofErr w:type="spellEnd"/>
      <w:r w:rsidRPr="00D641FE">
        <w:rPr>
          <w:b/>
        </w:rPr>
        <w:t>&lt;/a&gt;</w:t>
      </w:r>
    </w:p>
    <w:p w14:paraId="0E228323" w14:textId="77777777" w:rsidR="00D641FE" w:rsidRPr="00D641FE" w:rsidRDefault="00D641FE" w:rsidP="00D641FE">
      <w:pPr>
        <w:spacing w:line="360" w:lineRule="auto"/>
        <w:jc w:val="both"/>
        <w:rPr>
          <w:b/>
        </w:rPr>
      </w:pPr>
      <w:r w:rsidRPr="00D641FE">
        <w:rPr>
          <w:b/>
        </w:rPr>
        <w:t xml:space="preserve">          </w:t>
      </w:r>
    </w:p>
    <w:p w14:paraId="5D0D7D6D" w14:textId="77777777" w:rsidR="00D641FE" w:rsidRPr="00D641FE" w:rsidRDefault="00D641FE" w:rsidP="00D641FE">
      <w:pPr>
        <w:spacing w:line="360" w:lineRule="auto"/>
        <w:jc w:val="both"/>
        <w:rPr>
          <w:b/>
        </w:rPr>
      </w:pPr>
      <w:r w:rsidRPr="00D641FE">
        <w:rPr>
          <w:b/>
        </w:rPr>
        <w:t xml:space="preserve">            &lt;/p&gt;</w:t>
      </w:r>
    </w:p>
    <w:p w14:paraId="6991A2C6" w14:textId="77777777" w:rsidR="00D641FE" w:rsidRPr="00D641FE" w:rsidRDefault="00D641FE" w:rsidP="00D641FE">
      <w:pPr>
        <w:spacing w:line="360" w:lineRule="auto"/>
        <w:jc w:val="both"/>
        <w:rPr>
          <w:b/>
        </w:rPr>
      </w:pPr>
      <w:r w:rsidRPr="00D641FE">
        <w:rPr>
          <w:b/>
        </w:rPr>
        <w:t xml:space="preserve">          &lt;/div&gt;</w:t>
      </w:r>
    </w:p>
    <w:p w14:paraId="131E8084" w14:textId="77777777" w:rsidR="00D641FE" w:rsidRPr="00D641FE" w:rsidRDefault="00D641FE" w:rsidP="00D641FE">
      <w:pPr>
        <w:spacing w:line="360" w:lineRule="auto"/>
        <w:jc w:val="both"/>
        <w:rPr>
          <w:b/>
        </w:rPr>
      </w:pPr>
      <w:r w:rsidRPr="00D641FE">
        <w:rPr>
          <w:b/>
        </w:rPr>
        <w:t xml:space="preserve">          </w:t>
      </w:r>
    </w:p>
    <w:p w14:paraId="143501BA" w14:textId="77777777" w:rsidR="00D641FE" w:rsidRPr="00D641FE" w:rsidRDefault="00D641FE" w:rsidP="00D641FE">
      <w:pPr>
        <w:spacing w:line="360" w:lineRule="auto"/>
        <w:jc w:val="both"/>
        <w:rPr>
          <w:b/>
        </w:rPr>
      </w:pPr>
      <w:r w:rsidRPr="00D641FE">
        <w:rPr>
          <w:b/>
        </w:rPr>
        <w:t xml:space="preserve">        &lt;/div&gt;</w:t>
      </w:r>
    </w:p>
    <w:p w14:paraId="508FF1C5" w14:textId="77777777" w:rsidR="00D641FE" w:rsidRPr="00D641FE" w:rsidRDefault="00D641FE" w:rsidP="00D641FE">
      <w:pPr>
        <w:spacing w:line="360" w:lineRule="auto"/>
        <w:jc w:val="both"/>
        <w:rPr>
          <w:b/>
        </w:rPr>
      </w:pPr>
      <w:r w:rsidRPr="00D641FE">
        <w:rPr>
          <w:b/>
        </w:rPr>
        <w:t xml:space="preserve">      &lt;/div&gt;</w:t>
      </w:r>
    </w:p>
    <w:p w14:paraId="3D3AEB0F" w14:textId="77777777" w:rsidR="00D641FE" w:rsidRPr="00D641FE" w:rsidRDefault="00D641FE" w:rsidP="00D641FE">
      <w:pPr>
        <w:spacing w:line="360" w:lineRule="auto"/>
        <w:jc w:val="both"/>
        <w:rPr>
          <w:b/>
        </w:rPr>
      </w:pPr>
      <w:r w:rsidRPr="00D641FE">
        <w:rPr>
          <w:b/>
        </w:rPr>
        <w:t xml:space="preserve">    &lt;/footer&gt;</w:t>
      </w:r>
    </w:p>
    <w:p w14:paraId="185865C9" w14:textId="77777777" w:rsidR="00D641FE" w:rsidRPr="00D641FE" w:rsidRDefault="00D641FE" w:rsidP="00D641FE">
      <w:pPr>
        <w:spacing w:line="360" w:lineRule="auto"/>
        <w:jc w:val="both"/>
        <w:rPr>
          <w:b/>
        </w:rPr>
      </w:pPr>
      <w:r w:rsidRPr="00D641FE">
        <w:rPr>
          <w:b/>
        </w:rPr>
        <w:tab/>
      </w:r>
    </w:p>
    <w:p w14:paraId="12458080" w14:textId="77777777" w:rsidR="00D641FE" w:rsidRPr="00D641FE" w:rsidRDefault="00D641FE" w:rsidP="00D641FE">
      <w:pPr>
        <w:spacing w:line="360" w:lineRule="auto"/>
        <w:jc w:val="both"/>
        <w:rPr>
          <w:b/>
        </w:rPr>
      </w:pPr>
      <w:r w:rsidRPr="00D641FE">
        <w:rPr>
          <w:b/>
        </w:rPr>
        <w:tab/>
      </w:r>
    </w:p>
    <w:p w14:paraId="0F5F75FC" w14:textId="77777777" w:rsidR="00D641FE" w:rsidRPr="00D641FE" w:rsidRDefault="00D641FE" w:rsidP="00D641FE">
      <w:pPr>
        <w:spacing w:line="360" w:lineRule="auto"/>
        <w:jc w:val="both"/>
        <w:rPr>
          <w:b/>
        </w:rPr>
      </w:pPr>
      <w:r w:rsidRPr="00D641FE">
        <w:rPr>
          <w:b/>
        </w:rPr>
        <w:tab/>
      </w:r>
    </w:p>
    <w:p w14:paraId="5C3E02F6" w14:textId="77777777" w:rsidR="00D641FE" w:rsidRPr="00D641FE" w:rsidRDefault="00D641FE" w:rsidP="00D641FE">
      <w:pPr>
        <w:spacing w:line="360" w:lineRule="auto"/>
        <w:jc w:val="both"/>
        <w:rPr>
          <w:b/>
        </w:rPr>
      </w:pPr>
      <w:r w:rsidRPr="00D641FE">
        <w:rPr>
          <w:b/>
        </w:rPr>
        <w:tab/>
      </w:r>
    </w:p>
    <w:p w14:paraId="52047CF8" w14:textId="77777777" w:rsidR="00457C1F" w:rsidRDefault="00D641FE" w:rsidP="00D641FE">
      <w:pPr>
        <w:spacing w:line="360" w:lineRule="auto"/>
        <w:jc w:val="both"/>
        <w:rPr>
          <w:b/>
        </w:rPr>
      </w:pPr>
      <w:r w:rsidRPr="00D641FE">
        <w:rPr>
          <w:b/>
        </w:rPr>
        <w:t xml:space="preserve">{% </w:t>
      </w:r>
      <w:proofErr w:type="spellStart"/>
      <w:r w:rsidRPr="00D641FE">
        <w:rPr>
          <w:b/>
        </w:rPr>
        <w:t>endblock</w:t>
      </w:r>
      <w:proofErr w:type="spellEnd"/>
      <w:r w:rsidRPr="00D641FE">
        <w:rPr>
          <w:b/>
        </w:rPr>
        <w:t xml:space="preserve"> %}</w:t>
      </w:r>
    </w:p>
    <w:p w14:paraId="113B1BA0" w14:textId="77777777" w:rsidR="00D50823" w:rsidRDefault="00D50823" w:rsidP="00457C1F">
      <w:pPr>
        <w:spacing w:line="360" w:lineRule="auto"/>
        <w:jc w:val="both"/>
        <w:rPr>
          <w:b/>
        </w:rPr>
      </w:pPr>
    </w:p>
    <w:p w14:paraId="239F8153" w14:textId="77777777" w:rsidR="00D50823" w:rsidRDefault="00D50823" w:rsidP="00457C1F">
      <w:pPr>
        <w:spacing w:line="360" w:lineRule="auto"/>
        <w:jc w:val="both"/>
        <w:rPr>
          <w:b/>
        </w:rPr>
      </w:pPr>
    </w:p>
    <w:p w14:paraId="39310978" w14:textId="77777777" w:rsidR="00D641FE" w:rsidRDefault="00D641FE" w:rsidP="00457C1F">
      <w:pPr>
        <w:spacing w:line="360" w:lineRule="auto"/>
        <w:jc w:val="both"/>
        <w:rPr>
          <w:b/>
        </w:rPr>
      </w:pPr>
    </w:p>
    <w:p w14:paraId="294522E7" w14:textId="77777777" w:rsidR="00D641FE" w:rsidRDefault="00D641FE" w:rsidP="00457C1F">
      <w:pPr>
        <w:spacing w:line="360" w:lineRule="auto"/>
        <w:jc w:val="both"/>
        <w:rPr>
          <w:b/>
        </w:rPr>
      </w:pPr>
    </w:p>
    <w:p w14:paraId="5C58B761" w14:textId="77777777" w:rsidR="00D641FE" w:rsidRDefault="00D641FE" w:rsidP="00457C1F">
      <w:pPr>
        <w:spacing w:line="360" w:lineRule="auto"/>
        <w:jc w:val="both"/>
        <w:rPr>
          <w:b/>
        </w:rPr>
      </w:pPr>
    </w:p>
    <w:p w14:paraId="527FFEAC" w14:textId="77777777" w:rsidR="00D641FE" w:rsidRDefault="00D641FE" w:rsidP="00457C1F">
      <w:pPr>
        <w:spacing w:line="360" w:lineRule="auto"/>
        <w:jc w:val="both"/>
        <w:rPr>
          <w:b/>
        </w:rPr>
      </w:pPr>
    </w:p>
    <w:p w14:paraId="1359DEAF" w14:textId="77777777" w:rsidR="00D641FE" w:rsidRDefault="00D641FE" w:rsidP="00457C1F">
      <w:pPr>
        <w:spacing w:line="360" w:lineRule="auto"/>
        <w:jc w:val="both"/>
        <w:rPr>
          <w:b/>
        </w:rPr>
      </w:pPr>
    </w:p>
    <w:p w14:paraId="79C09D03" w14:textId="77777777" w:rsidR="00D50823" w:rsidRPr="00457C1F" w:rsidRDefault="00D50823" w:rsidP="00457C1F">
      <w:pPr>
        <w:spacing w:line="360" w:lineRule="auto"/>
        <w:jc w:val="both"/>
        <w:rPr>
          <w:b/>
        </w:rPr>
      </w:pPr>
    </w:p>
    <w:p w14:paraId="6D547A31" w14:textId="77777777" w:rsidR="00457C1F" w:rsidRPr="00457C1F" w:rsidRDefault="00457C1F" w:rsidP="00457C1F">
      <w:pPr>
        <w:spacing w:line="360" w:lineRule="auto"/>
        <w:jc w:val="both"/>
        <w:rPr>
          <w:b/>
        </w:rPr>
      </w:pPr>
      <w:r w:rsidRPr="00457C1F">
        <w:rPr>
          <w:b/>
        </w:rPr>
        <w:t xml:space="preserve">                                         </w:t>
      </w:r>
      <w:r w:rsidR="00D641FE">
        <w:rPr>
          <w:b/>
        </w:rPr>
        <w:t>VIEW BOOKING</w:t>
      </w:r>
      <w:r w:rsidR="0002061F">
        <w:rPr>
          <w:b/>
        </w:rPr>
        <w:t xml:space="preserve"> PAGE CODING</w:t>
      </w:r>
    </w:p>
    <w:p w14:paraId="5CE09E9D" w14:textId="77777777" w:rsidR="00D641FE" w:rsidRPr="00D641FE" w:rsidRDefault="00D641FE" w:rsidP="00D641FE">
      <w:pPr>
        <w:spacing w:line="360" w:lineRule="auto"/>
        <w:jc w:val="both"/>
        <w:rPr>
          <w:b/>
        </w:rPr>
      </w:pPr>
      <w:r w:rsidRPr="00D641FE">
        <w:rPr>
          <w:b/>
        </w:rPr>
        <w:t>{% extends 'navigation.html' %}</w:t>
      </w:r>
    </w:p>
    <w:p w14:paraId="3031CDC5" w14:textId="77777777" w:rsidR="00D641FE" w:rsidRPr="00D641FE" w:rsidRDefault="00D641FE" w:rsidP="00D641FE">
      <w:pPr>
        <w:spacing w:line="360" w:lineRule="auto"/>
        <w:jc w:val="both"/>
        <w:rPr>
          <w:b/>
        </w:rPr>
      </w:pPr>
      <w:r w:rsidRPr="00D641FE">
        <w:rPr>
          <w:b/>
        </w:rPr>
        <w:t>{% block body %}</w:t>
      </w:r>
    </w:p>
    <w:p w14:paraId="01AFC527" w14:textId="77777777" w:rsidR="00D641FE" w:rsidRPr="00D641FE" w:rsidRDefault="00D641FE" w:rsidP="00D641FE">
      <w:pPr>
        <w:spacing w:line="360" w:lineRule="auto"/>
        <w:jc w:val="both"/>
        <w:rPr>
          <w:b/>
        </w:rPr>
      </w:pPr>
    </w:p>
    <w:p w14:paraId="4F2B20B0" w14:textId="77777777" w:rsidR="00D641FE" w:rsidRPr="00D641FE" w:rsidRDefault="00D641FE" w:rsidP="00D641FE">
      <w:pPr>
        <w:spacing w:line="360" w:lineRule="auto"/>
        <w:jc w:val="both"/>
        <w:rPr>
          <w:b/>
        </w:rPr>
      </w:pPr>
      <w:r w:rsidRPr="00D641FE">
        <w:rPr>
          <w:b/>
        </w:rPr>
        <w:t>&lt;center&gt;&lt;h2 style="color:red;margin-top:2%"&gt;View Booking Detail&lt;/h2&gt;&lt;/center&gt;&lt;</w:t>
      </w:r>
      <w:proofErr w:type="spellStart"/>
      <w:r w:rsidRPr="00D641FE">
        <w:rPr>
          <w:b/>
        </w:rPr>
        <w:t>hr</w:t>
      </w:r>
      <w:proofErr w:type="spellEnd"/>
      <w:r w:rsidRPr="00D641FE">
        <w:rPr>
          <w:b/>
        </w:rPr>
        <w:t>&gt;</w:t>
      </w:r>
    </w:p>
    <w:p w14:paraId="4491F0A2" w14:textId="77777777" w:rsidR="00D641FE" w:rsidRPr="00D641FE" w:rsidRDefault="00D641FE" w:rsidP="00D641FE">
      <w:pPr>
        <w:spacing w:line="360" w:lineRule="auto"/>
        <w:jc w:val="both"/>
        <w:rPr>
          <w:b/>
        </w:rPr>
      </w:pPr>
    </w:p>
    <w:p w14:paraId="2DC94886" w14:textId="77777777" w:rsidR="00D641FE" w:rsidRPr="00D641FE" w:rsidRDefault="00D641FE" w:rsidP="00D641FE">
      <w:pPr>
        <w:spacing w:line="360" w:lineRule="auto"/>
        <w:jc w:val="both"/>
        <w:rPr>
          <w:b/>
        </w:rPr>
      </w:pPr>
      <w:r w:rsidRPr="00D641FE">
        <w:rPr>
          <w:b/>
        </w:rPr>
        <w:t xml:space="preserve">{% for </w:t>
      </w:r>
      <w:proofErr w:type="spellStart"/>
      <w:r w:rsidRPr="00D641FE">
        <w:rPr>
          <w:b/>
        </w:rPr>
        <w:t>i</w:t>
      </w:r>
      <w:proofErr w:type="spellEnd"/>
      <w:r w:rsidRPr="00D641FE">
        <w:rPr>
          <w:b/>
        </w:rPr>
        <w:t xml:space="preserve"> in product %}</w:t>
      </w:r>
    </w:p>
    <w:p w14:paraId="1DF01612" w14:textId="77777777" w:rsidR="00D641FE" w:rsidRPr="00D641FE" w:rsidRDefault="00D641FE" w:rsidP="00D641FE">
      <w:pPr>
        <w:spacing w:line="360" w:lineRule="auto"/>
        <w:jc w:val="both"/>
        <w:rPr>
          <w:b/>
        </w:rPr>
      </w:pPr>
      <w:r w:rsidRPr="00D641FE">
        <w:rPr>
          <w:b/>
        </w:rPr>
        <w:t>{% if i.id in book %}</w:t>
      </w:r>
    </w:p>
    <w:p w14:paraId="1E8B7EC4" w14:textId="77777777" w:rsidR="00D641FE" w:rsidRPr="00D641FE" w:rsidRDefault="00D641FE" w:rsidP="00D641FE">
      <w:pPr>
        <w:spacing w:line="360" w:lineRule="auto"/>
        <w:jc w:val="both"/>
        <w:rPr>
          <w:b/>
        </w:rPr>
      </w:pPr>
      <w:r w:rsidRPr="00D641FE">
        <w:rPr>
          <w:b/>
        </w:rPr>
        <w:t>&lt;center&gt;</w:t>
      </w:r>
    </w:p>
    <w:p w14:paraId="688AF0F4" w14:textId="77777777" w:rsidR="00D641FE" w:rsidRPr="00D641FE" w:rsidRDefault="00D641FE" w:rsidP="00D641FE">
      <w:pPr>
        <w:spacing w:line="360" w:lineRule="auto"/>
        <w:jc w:val="both"/>
        <w:rPr>
          <w:b/>
        </w:rPr>
      </w:pPr>
      <w:r w:rsidRPr="00D641FE">
        <w:rPr>
          <w:b/>
        </w:rPr>
        <w:t xml:space="preserve">    &lt;style&gt;</w:t>
      </w:r>
    </w:p>
    <w:p w14:paraId="354AB2FB" w14:textId="77777777" w:rsidR="00D641FE" w:rsidRPr="00D641FE" w:rsidRDefault="00D641FE" w:rsidP="00D641FE">
      <w:pPr>
        <w:spacing w:line="360" w:lineRule="auto"/>
        <w:jc w:val="both"/>
        <w:rPr>
          <w:b/>
        </w:rPr>
      </w:pPr>
      <w:r w:rsidRPr="00D641FE">
        <w:rPr>
          <w:b/>
        </w:rPr>
        <w:t xml:space="preserve">        .container{</w:t>
      </w:r>
    </w:p>
    <w:p w14:paraId="0DC12812" w14:textId="77777777" w:rsidR="00D641FE" w:rsidRPr="00D641FE" w:rsidRDefault="00D641FE" w:rsidP="00D641FE">
      <w:pPr>
        <w:spacing w:line="360" w:lineRule="auto"/>
        <w:jc w:val="both"/>
        <w:rPr>
          <w:b/>
        </w:rPr>
      </w:pPr>
      <w:r w:rsidRPr="00D641FE">
        <w:rPr>
          <w:b/>
        </w:rPr>
        <w:t xml:space="preserve">            border:1px solid black;</w:t>
      </w:r>
    </w:p>
    <w:p w14:paraId="462AE8B2" w14:textId="77777777" w:rsidR="00D641FE" w:rsidRPr="00D641FE" w:rsidRDefault="00D641FE" w:rsidP="00D641FE">
      <w:pPr>
        <w:spacing w:line="360" w:lineRule="auto"/>
        <w:jc w:val="both"/>
        <w:rPr>
          <w:b/>
        </w:rPr>
      </w:pPr>
      <w:r w:rsidRPr="00D641FE">
        <w:rPr>
          <w:b/>
        </w:rPr>
        <w:t xml:space="preserve">            border-radius:6px;</w:t>
      </w:r>
    </w:p>
    <w:p w14:paraId="772DCA4E" w14:textId="77777777" w:rsidR="00D641FE" w:rsidRPr="00D641FE" w:rsidRDefault="00D641FE" w:rsidP="00D641FE">
      <w:pPr>
        <w:spacing w:line="360" w:lineRule="auto"/>
        <w:jc w:val="both"/>
        <w:rPr>
          <w:b/>
        </w:rPr>
      </w:pPr>
      <w:r w:rsidRPr="00D641FE">
        <w:rPr>
          <w:b/>
        </w:rPr>
        <w:t xml:space="preserve">            margin-bottom:5%;</w:t>
      </w:r>
    </w:p>
    <w:p w14:paraId="32B703C7" w14:textId="77777777" w:rsidR="00D641FE" w:rsidRPr="00D641FE" w:rsidRDefault="00D641FE" w:rsidP="00D641FE">
      <w:pPr>
        <w:spacing w:line="360" w:lineRule="auto"/>
        <w:jc w:val="both"/>
        <w:rPr>
          <w:b/>
        </w:rPr>
      </w:pPr>
      <w:r w:rsidRPr="00D641FE">
        <w:rPr>
          <w:b/>
        </w:rPr>
        <w:t xml:space="preserve">        }.container1 ,.contain{</w:t>
      </w:r>
    </w:p>
    <w:p w14:paraId="3218C36F" w14:textId="77777777" w:rsidR="00D641FE" w:rsidRPr="00D641FE" w:rsidRDefault="00D641FE" w:rsidP="00D641FE">
      <w:pPr>
        <w:spacing w:line="360" w:lineRule="auto"/>
        <w:jc w:val="both"/>
        <w:rPr>
          <w:b/>
        </w:rPr>
      </w:pPr>
      <w:r w:rsidRPr="00D641FE">
        <w:rPr>
          <w:b/>
        </w:rPr>
        <w:t xml:space="preserve">            border:1px solid black;</w:t>
      </w:r>
    </w:p>
    <w:p w14:paraId="7B0E4081" w14:textId="77777777" w:rsidR="00D641FE" w:rsidRPr="00D641FE" w:rsidRDefault="00D641FE" w:rsidP="00D641FE">
      <w:pPr>
        <w:spacing w:line="360" w:lineRule="auto"/>
        <w:jc w:val="both"/>
        <w:rPr>
          <w:b/>
        </w:rPr>
      </w:pPr>
      <w:r w:rsidRPr="00D641FE">
        <w:rPr>
          <w:b/>
        </w:rPr>
        <w:t xml:space="preserve">            border-radius:6px;</w:t>
      </w:r>
    </w:p>
    <w:p w14:paraId="6CCD8421" w14:textId="77777777" w:rsidR="00D641FE" w:rsidRPr="00D641FE" w:rsidRDefault="00D641FE" w:rsidP="00D641FE">
      <w:pPr>
        <w:spacing w:line="360" w:lineRule="auto"/>
        <w:jc w:val="both"/>
        <w:rPr>
          <w:b/>
        </w:rPr>
      </w:pPr>
      <w:r w:rsidRPr="00D641FE">
        <w:rPr>
          <w:b/>
        </w:rPr>
        <w:t xml:space="preserve">            width:70%;</w:t>
      </w:r>
    </w:p>
    <w:p w14:paraId="2352DC27" w14:textId="77777777" w:rsidR="00D641FE" w:rsidRPr="00D641FE" w:rsidRDefault="00D641FE" w:rsidP="00D641FE">
      <w:pPr>
        <w:spacing w:line="360" w:lineRule="auto"/>
        <w:jc w:val="both"/>
        <w:rPr>
          <w:b/>
        </w:rPr>
      </w:pPr>
      <w:r w:rsidRPr="00D641FE">
        <w:rPr>
          <w:b/>
        </w:rPr>
        <w:t xml:space="preserve">            border:1px solid black;</w:t>
      </w:r>
    </w:p>
    <w:p w14:paraId="3CD488E1" w14:textId="77777777" w:rsidR="00D641FE" w:rsidRPr="00D641FE" w:rsidRDefault="00D641FE" w:rsidP="00D641FE">
      <w:pPr>
        <w:spacing w:line="360" w:lineRule="auto"/>
        <w:jc w:val="both"/>
        <w:rPr>
          <w:b/>
        </w:rPr>
      </w:pPr>
    </w:p>
    <w:p w14:paraId="4093E8DE" w14:textId="77777777" w:rsidR="00D641FE" w:rsidRPr="00D641FE" w:rsidRDefault="00D641FE" w:rsidP="00D641FE">
      <w:pPr>
        <w:spacing w:line="360" w:lineRule="auto"/>
        <w:jc w:val="both"/>
        <w:rPr>
          <w:b/>
        </w:rPr>
      </w:pPr>
      <w:r w:rsidRPr="00D641FE">
        <w:rPr>
          <w:b/>
        </w:rPr>
        <w:t xml:space="preserve">        }</w:t>
      </w:r>
    </w:p>
    <w:p w14:paraId="05597148" w14:textId="77777777" w:rsidR="00D641FE" w:rsidRPr="00D641FE" w:rsidRDefault="00D641FE" w:rsidP="00D641FE">
      <w:pPr>
        <w:spacing w:line="360" w:lineRule="auto"/>
        <w:jc w:val="both"/>
        <w:rPr>
          <w:b/>
        </w:rPr>
      </w:pPr>
      <w:r w:rsidRPr="00D641FE">
        <w:rPr>
          <w:b/>
        </w:rPr>
        <w:t xml:space="preserve">    &lt;/style&gt;</w:t>
      </w:r>
    </w:p>
    <w:p w14:paraId="535B8875" w14:textId="77777777" w:rsidR="00D641FE" w:rsidRPr="00D641FE" w:rsidRDefault="00D641FE" w:rsidP="00D641FE">
      <w:pPr>
        <w:spacing w:line="360" w:lineRule="auto"/>
        <w:jc w:val="both"/>
        <w:rPr>
          <w:b/>
        </w:rPr>
      </w:pPr>
      <w:r w:rsidRPr="00D641FE">
        <w:rPr>
          <w:b/>
        </w:rPr>
        <w:t>&lt;div class="container" style="margin-top:2%;height:150px;width:80%"&gt;</w:t>
      </w:r>
    </w:p>
    <w:p w14:paraId="798EDE45" w14:textId="77777777" w:rsidR="00D641FE" w:rsidRPr="00D641FE" w:rsidRDefault="00D641FE" w:rsidP="00D641FE">
      <w:pPr>
        <w:spacing w:line="360" w:lineRule="auto"/>
        <w:jc w:val="both"/>
        <w:rPr>
          <w:b/>
        </w:rPr>
      </w:pPr>
      <w:r w:rsidRPr="00D641FE">
        <w:rPr>
          <w:b/>
        </w:rPr>
        <w:t xml:space="preserve">    &lt;div class="row" style="height:90%"&gt;</w:t>
      </w:r>
    </w:p>
    <w:p w14:paraId="78F2013D" w14:textId="77777777" w:rsidR="00D641FE" w:rsidRPr="00D641FE" w:rsidRDefault="00D641FE" w:rsidP="00D641FE">
      <w:pPr>
        <w:spacing w:line="360" w:lineRule="auto"/>
        <w:jc w:val="both"/>
        <w:rPr>
          <w:b/>
        </w:rPr>
      </w:pPr>
      <w:r w:rsidRPr="00D641FE">
        <w:rPr>
          <w:b/>
        </w:rPr>
        <w:t xml:space="preserve">        &lt;div class="col-md-4" style="height:120px"&gt;</w:t>
      </w:r>
    </w:p>
    <w:p w14:paraId="77266AE2" w14:textId="77777777" w:rsidR="00D641FE" w:rsidRPr="00D641FE" w:rsidRDefault="00D641FE" w:rsidP="00D641FE">
      <w:pPr>
        <w:spacing w:line="360" w:lineRule="auto"/>
        <w:jc w:val="both"/>
        <w:rPr>
          <w:b/>
        </w:rPr>
      </w:pPr>
      <w:r w:rsidRPr="00D641FE">
        <w:rPr>
          <w:b/>
        </w:rPr>
        <w:t xml:space="preserve">            &lt;</w:t>
      </w:r>
      <w:proofErr w:type="spellStart"/>
      <w:r w:rsidRPr="00D641FE">
        <w:rPr>
          <w:b/>
        </w:rPr>
        <w:t>img</w:t>
      </w:r>
      <w:proofErr w:type="spellEnd"/>
      <w:r w:rsidRPr="00D641FE">
        <w:rPr>
          <w:b/>
        </w:rPr>
        <w:t xml:space="preserve"> </w:t>
      </w:r>
      <w:proofErr w:type="spellStart"/>
      <w:r w:rsidRPr="00D641FE">
        <w:rPr>
          <w:b/>
        </w:rPr>
        <w:t>src</w:t>
      </w:r>
      <w:proofErr w:type="spellEnd"/>
      <w:r w:rsidRPr="00D641FE">
        <w:rPr>
          <w:b/>
        </w:rPr>
        <w:t>="{{i.image.url}}" style="width:30%;height:100px;border:1px solid darkgray;margin-top:5%"&gt;</w:t>
      </w:r>
    </w:p>
    <w:p w14:paraId="17DF4555" w14:textId="77777777" w:rsidR="00D641FE" w:rsidRPr="00D641FE" w:rsidRDefault="00D641FE" w:rsidP="00D641FE">
      <w:pPr>
        <w:spacing w:line="360" w:lineRule="auto"/>
        <w:jc w:val="both"/>
        <w:rPr>
          <w:b/>
        </w:rPr>
      </w:pPr>
      <w:r w:rsidRPr="00D641FE">
        <w:rPr>
          <w:b/>
        </w:rPr>
        <w:t xml:space="preserve">        &lt;/div&gt;</w:t>
      </w:r>
    </w:p>
    <w:p w14:paraId="6B7390A3" w14:textId="77777777" w:rsidR="00D641FE" w:rsidRPr="00D641FE" w:rsidRDefault="00D641FE" w:rsidP="00D641FE">
      <w:pPr>
        <w:spacing w:line="360" w:lineRule="auto"/>
        <w:jc w:val="both"/>
        <w:rPr>
          <w:b/>
        </w:rPr>
      </w:pPr>
    </w:p>
    <w:p w14:paraId="4B80B759" w14:textId="77777777" w:rsidR="00D641FE" w:rsidRPr="00D641FE" w:rsidRDefault="00D641FE" w:rsidP="00D641FE">
      <w:pPr>
        <w:spacing w:line="360" w:lineRule="auto"/>
        <w:jc w:val="both"/>
        <w:rPr>
          <w:b/>
        </w:rPr>
      </w:pPr>
      <w:r w:rsidRPr="00D641FE">
        <w:rPr>
          <w:b/>
        </w:rPr>
        <w:t xml:space="preserve">        &lt;div class="col-md-4" style="height:100px"&gt;</w:t>
      </w:r>
    </w:p>
    <w:p w14:paraId="2406AE2C" w14:textId="77777777" w:rsidR="00D641FE" w:rsidRPr="00D641FE" w:rsidRDefault="00D641FE" w:rsidP="00D641FE">
      <w:pPr>
        <w:spacing w:line="360" w:lineRule="auto"/>
        <w:jc w:val="both"/>
        <w:rPr>
          <w:b/>
        </w:rPr>
      </w:pPr>
      <w:r w:rsidRPr="00D641FE">
        <w:rPr>
          <w:b/>
        </w:rPr>
        <w:t xml:space="preserve">            &lt;h5 style="margin-top:5%"&gt;{{i.name}}&lt;/h5&gt;&lt;</w:t>
      </w:r>
      <w:proofErr w:type="spellStart"/>
      <w:r w:rsidRPr="00D641FE">
        <w:rPr>
          <w:b/>
        </w:rPr>
        <w:t>hr</w:t>
      </w:r>
      <w:proofErr w:type="spellEnd"/>
      <w:r w:rsidRPr="00D641FE">
        <w:rPr>
          <w:b/>
        </w:rPr>
        <w:t>&gt;</w:t>
      </w:r>
    </w:p>
    <w:p w14:paraId="2F54837C" w14:textId="77777777" w:rsidR="00D641FE" w:rsidRPr="00D641FE" w:rsidRDefault="00D641FE" w:rsidP="00D641FE">
      <w:pPr>
        <w:spacing w:line="360" w:lineRule="auto"/>
        <w:jc w:val="both"/>
        <w:rPr>
          <w:b/>
        </w:rPr>
      </w:pPr>
      <w:r w:rsidRPr="00D641FE">
        <w:rPr>
          <w:b/>
        </w:rPr>
        <w:lastRenderedPageBreak/>
        <w:t xml:space="preserve">        &lt;h6&gt;Price : Rs.{{</w:t>
      </w:r>
      <w:proofErr w:type="spellStart"/>
      <w:r w:rsidRPr="00D641FE">
        <w:rPr>
          <w:b/>
        </w:rPr>
        <w:t>i.price</w:t>
      </w:r>
      <w:proofErr w:type="spellEnd"/>
      <w:r w:rsidRPr="00D641FE">
        <w:rPr>
          <w:b/>
        </w:rPr>
        <w:t>}}&lt;/h6&gt;</w:t>
      </w:r>
    </w:p>
    <w:p w14:paraId="5844FA0C" w14:textId="77777777" w:rsidR="00D641FE" w:rsidRPr="00D641FE" w:rsidRDefault="00D641FE" w:rsidP="00D641FE">
      <w:pPr>
        <w:spacing w:line="360" w:lineRule="auto"/>
        <w:jc w:val="both"/>
        <w:rPr>
          <w:b/>
        </w:rPr>
      </w:pPr>
      <w:r w:rsidRPr="00D641FE">
        <w:rPr>
          <w:b/>
        </w:rPr>
        <w:t xml:space="preserve">        &lt;p&gt;{{</w:t>
      </w:r>
      <w:proofErr w:type="spellStart"/>
      <w:r w:rsidRPr="00D641FE">
        <w:rPr>
          <w:b/>
        </w:rPr>
        <w:t>i.desc</w:t>
      </w:r>
      <w:proofErr w:type="spellEnd"/>
      <w:r w:rsidRPr="00D641FE">
        <w:rPr>
          <w:b/>
        </w:rPr>
        <w:t>}}&lt;/p&gt;</w:t>
      </w:r>
    </w:p>
    <w:p w14:paraId="69397B91" w14:textId="77777777" w:rsidR="00D641FE" w:rsidRPr="00D641FE" w:rsidRDefault="00D641FE" w:rsidP="00D641FE">
      <w:pPr>
        <w:spacing w:line="360" w:lineRule="auto"/>
        <w:jc w:val="both"/>
        <w:rPr>
          <w:b/>
        </w:rPr>
      </w:pPr>
      <w:r w:rsidRPr="00D641FE">
        <w:rPr>
          <w:b/>
        </w:rPr>
        <w:t xml:space="preserve">        &lt;/div&gt;</w:t>
      </w:r>
    </w:p>
    <w:p w14:paraId="5D466861" w14:textId="77777777" w:rsidR="00D641FE" w:rsidRPr="00D641FE" w:rsidRDefault="00D641FE" w:rsidP="00D641FE">
      <w:pPr>
        <w:spacing w:line="360" w:lineRule="auto"/>
        <w:jc w:val="both"/>
        <w:rPr>
          <w:b/>
        </w:rPr>
      </w:pPr>
      <w:r w:rsidRPr="00D641FE">
        <w:rPr>
          <w:b/>
        </w:rPr>
        <w:t xml:space="preserve">            &lt;div class="col-md-4" style="height:100px;"&gt;</w:t>
      </w:r>
    </w:p>
    <w:p w14:paraId="711F30FE" w14:textId="77777777" w:rsidR="00D641FE" w:rsidRPr="00D641FE" w:rsidRDefault="00D641FE" w:rsidP="00D641FE">
      <w:pPr>
        <w:spacing w:line="360" w:lineRule="auto"/>
        <w:jc w:val="both"/>
        <w:rPr>
          <w:b/>
        </w:rPr>
      </w:pPr>
      <w:r w:rsidRPr="00D641FE">
        <w:rPr>
          <w:b/>
        </w:rPr>
        <w:t xml:space="preserve">                &lt;h4 style="margin-top:15%;</w:t>
      </w:r>
      <w:proofErr w:type="spellStart"/>
      <w:r w:rsidRPr="00D641FE">
        <w:rPr>
          <w:b/>
        </w:rPr>
        <w:t>color:blue</w:t>
      </w:r>
      <w:proofErr w:type="spellEnd"/>
      <w:r w:rsidRPr="00D641FE">
        <w:rPr>
          <w:b/>
        </w:rPr>
        <w:t>"&gt;Booked Successfully&lt;/h4&gt;</w:t>
      </w:r>
    </w:p>
    <w:p w14:paraId="54A785B8" w14:textId="77777777" w:rsidR="00D641FE" w:rsidRPr="00D641FE" w:rsidRDefault="00D641FE" w:rsidP="00D641FE">
      <w:pPr>
        <w:spacing w:line="360" w:lineRule="auto"/>
        <w:jc w:val="both"/>
        <w:rPr>
          <w:b/>
        </w:rPr>
      </w:pPr>
      <w:r w:rsidRPr="00D641FE">
        <w:rPr>
          <w:b/>
        </w:rPr>
        <w:t xml:space="preserve">        &lt;/div&gt;</w:t>
      </w:r>
    </w:p>
    <w:p w14:paraId="39C1D104" w14:textId="77777777" w:rsidR="00D641FE" w:rsidRPr="00D641FE" w:rsidRDefault="00D641FE" w:rsidP="00D641FE">
      <w:pPr>
        <w:spacing w:line="360" w:lineRule="auto"/>
        <w:jc w:val="both"/>
        <w:rPr>
          <w:b/>
        </w:rPr>
      </w:pPr>
      <w:r w:rsidRPr="00D641FE">
        <w:rPr>
          <w:b/>
        </w:rPr>
        <w:t xml:space="preserve">    &lt;/div&gt;</w:t>
      </w:r>
    </w:p>
    <w:p w14:paraId="5B7C52E1" w14:textId="77777777" w:rsidR="00D641FE" w:rsidRPr="00D641FE" w:rsidRDefault="00D641FE" w:rsidP="00D641FE">
      <w:pPr>
        <w:spacing w:line="360" w:lineRule="auto"/>
        <w:jc w:val="both"/>
        <w:rPr>
          <w:b/>
        </w:rPr>
      </w:pPr>
      <w:r w:rsidRPr="00D641FE">
        <w:rPr>
          <w:b/>
        </w:rPr>
        <w:t>&lt;/div&gt; &lt;/center&gt;</w:t>
      </w:r>
    </w:p>
    <w:p w14:paraId="4B846611" w14:textId="77777777" w:rsidR="00D641FE" w:rsidRPr="00D641FE" w:rsidRDefault="00D641FE" w:rsidP="00D641FE">
      <w:pPr>
        <w:spacing w:line="360" w:lineRule="auto"/>
        <w:jc w:val="both"/>
        <w:rPr>
          <w:b/>
        </w:rPr>
      </w:pPr>
      <w:r w:rsidRPr="00D641FE">
        <w:rPr>
          <w:b/>
        </w:rPr>
        <w:t>{% endif %}</w:t>
      </w:r>
    </w:p>
    <w:p w14:paraId="314C7C55" w14:textId="77777777" w:rsidR="00D641FE" w:rsidRPr="00D641FE" w:rsidRDefault="00D641FE" w:rsidP="00D641FE">
      <w:pPr>
        <w:spacing w:line="360" w:lineRule="auto"/>
        <w:jc w:val="both"/>
        <w:rPr>
          <w:b/>
        </w:rPr>
      </w:pPr>
      <w:r w:rsidRPr="00D641FE">
        <w:rPr>
          <w:b/>
        </w:rPr>
        <w:t xml:space="preserve">{% </w:t>
      </w:r>
      <w:proofErr w:type="spellStart"/>
      <w:r w:rsidRPr="00D641FE">
        <w:rPr>
          <w:b/>
        </w:rPr>
        <w:t>endfor</w:t>
      </w:r>
      <w:proofErr w:type="spellEnd"/>
      <w:r w:rsidRPr="00D641FE">
        <w:rPr>
          <w:b/>
        </w:rPr>
        <w:t xml:space="preserve"> %}</w:t>
      </w:r>
    </w:p>
    <w:p w14:paraId="5E4AA0C5" w14:textId="77777777" w:rsidR="00D641FE" w:rsidRPr="00D641FE" w:rsidRDefault="00D641FE" w:rsidP="00D641FE">
      <w:pPr>
        <w:spacing w:line="360" w:lineRule="auto"/>
        <w:jc w:val="both"/>
        <w:rPr>
          <w:b/>
        </w:rPr>
      </w:pPr>
      <w:r w:rsidRPr="00D641FE">
        <w:rPr>
          <w:b/>
        </w:rPr>
        <w:t>&lt;div class="container" style="border:1px solid white"&gt;</w:t>
      </w:r>
    </w:p>
    <w:p w14:paraId="700681E0" w14:textId="77777777" w:rsidR="00D641FE" w:rsidRPr="00D641FE" w:rsidRDefault="00D641FE" w:rsidP="00D641FE">
      <w:pPr>
        <w:spacing w:line="360" w:lineRule="auto"/>
        <w:jc w:val="both"/>
        <w:rPr>
          <w:b/>
        </w:rPr>
      </w:pPr>
      <w:r w:rsidRPr="00D641FE">
        <w:rPr>
          <w:b/>
        </w:rPr>
        <w:t>&lt;div class="row"&gt;</w:t>
      </w:r>
    </w:p>
    <w:p w14:paraId="44B1662F" w14:textId="77777777" w:rsidR="00D641FE" w:rsidRPr="00D641FE" w:rsidRDefault="00D641FE" w:rsidP="00D641FE">
      <w:pPr>
        <w:spacing w:line="360" w:lineRule="auto"/>
        <w:jc w:val="both"/>
        <w:rPr>
          <w:b/>
        </w:rPr>
      </w:pPr>
    </w:p>
    <w:p w14:paraId="64AA03FF" w14:textId="77777777" w:rsidR="00D641FE" w:rsidRPr="00D641FE" w:rsidRDefault="00D641FE" w:rsidP="00D641FE">
      <w:pPr>
        <w:spacing w:line="360" w:lineRule="auto"/>
        <w:jc w:val="both"/>
        <w:rPr>
          <w:b/>
        </w:rPr>
      </w:pPr>
      <w:r w:rsidRPr="00D641FE">
        <w:rPr>
          <w:b/>
        </w:rPr>
        <w:t xml:space="preserve">    &lt;div class="col-md-6" style="height:100px;"&gt;</w:t>
      </w:r>
    </w:p>
    <w:p w14:paraId="69682F31" w14:textId="77777777" w:rsidR="00D641FE" w:rsidRPr="00D641FE" w:rsidRDefault="00D641FE" w:rsidP="00D641FE">
      <w:pPr>
        <w:spacing w:line="360" w:lineRule="auto"/>
        <w:jc w:val="both"/>
        <w:rPr>
          <w:b/>
        </w:rPr>
      </w:pPr>
      <w:r w:rsidRPr="00D641FE">
        <w:rPr>
          <w:b/>
        </w:rPr>
        <w:t xml:space="preserve">                &lt;center&gt;&lt;a style="margin-top:1%;width:100%;border:1px solid black" class="</w:t>
      </w:r>
      <w:proofErr w:type="spellStart"/>
      <w:r w:rsidRPr="00D641FE">
        <w:rPr>
          <w:b/>
        </w:rPr>
        <w:t>btn</w:t>
      </w:r>
      <w:proofErr w:type="spellEnd"/>
      <w:r w:rsidRPr="00D641FE">
        <w:rPr>
          <w:b/>
        </w:rPr>
        <w:t xml:space="preserve"> </w:t>
      </w:r>
      <w:proofErr w:type="spellStart"/>
      <w:r w:rsidRPr="00D641FE">
        <w:rPr>
          <w:b/>
        </w:rPr>
        <w:t>btn</w:t>
      </w:r>
      <w:proofErr w:type="spellEnd"/>
      <w:r w:rsidRPr="00D641FE">
        <w:rPr>
          <w:b/>
        </w:rPr>
        <w:t xml:space="preserve">-default </w:t>
      </w:r>
      <w:proofErr w:type="spellStart"/>
      <w:r w:rsidRPr="00D641FE">
        <w:rPr>
          <w:b/>
        </w:rPr>
        <w:t>btn</w:t>
      </w:r>
      <w:proofErr w:type="spellEnd"/>
      <w:r w:rsidRPr="00D641FE">
        <w:rPr>
          <w:b/>
        </w:rPr>
        <w:t>-lg text-dark text-capitalize"&gt;Total : {{</w:t>
      </w:r>
      <w:proofErr w:type="spellStart"/>
      <w:r w:rsidRPr="00D641FE">
        <w:rPr>
          <w:b/>
        </w:rPr>
        <w:t>total.total</w:t>
      </w:r>
      <w:proofErr w:type="spellEnd"/>
      <w:r w:rsidRPr="00D641FE">
        <w:rPr>
          <w:b/>
        </w:rPr>
        <w:t>}}&lt;/a&gt;&lt;/center&gt;</w:t>
      </w:r>
    </w:p>
    <w:p w14:paraId="5CE757AC" w14:textId="77777777" w:rsidR="00D641FE" w:rsidRPr="00D641FE" w:rsidRDefault="00D641FE" w:rsidP="00D641FE">
      <w:pPr>
        <w:spacing w:line="360" w:lineRule="auto"/>
        <w:jc w:val="both"/>
        <w:rPr>
          <w:b/>
        </w:rPr>
      </w:pPr>
      <w:r>
        <w:rPr>
          <w:b/>
        </w:rPr>
        <w:t xml:space="preserve">            &lt;/div&gt;</w:t>
      </w:r>
      <w:r w:rsidRPr="00D641FE">
        <w:rPr>
          <w:b/>
        </w:rPr>
        <w:t>&lt;/div&gt;</w:t>
      </w:r>
    </w:p>
    <w:p w14:paraId="321B3867" w14:textId="77777777" w:rsidR="00D641FE" w:rsidRPr="00D641FE" w:rsidRDefault="00D641FE" w:rsidP="00D641FE">
      <w:pPr>
        <w:spacing w:line="360" w:lineRule="auto"/>
        <w:jc w:val="both"/>
        <w:rPr>
          <w:b/>
        </w:rPr>
      </w:pPr>
      <w:r w:rsidRPr="00D641FE">
        <w:rPr>
          <w:b/>
        </w:rPr>
        <w:t>&lt;center&gt;&lt;h2 style="color:red;margin-top:2%"&gt;Customer Detail&lt;/h2&gt;&lt;/center&gt;&lt;</w:t>
      </w:r>
      <w:proofErr w:type="spellStart"/>
      <w:r w:rsidRPr="00D641FE">
        <w:rPr>
          <w:b/>
        </w:rPr>
        <w:t>hr</w:t>
      </w:r>
      <w:proofErr w:type="spellEnd"/>
      <w:r w:rsidRPr="00D641FE">
        <w:rPr>
          <w:b/>
        </w:rPr>
        <w:t>&gt;</w:t>
      </w:r>
    </w:p>
    <w:p w14:paraId="594F95DE" w14:textId="77777777" w:rsidR="00D641FE" w:rsidRPr="00D641FE" w:rsidRDefault="00D641FE" w:rsidP="00D641FE">
      <w:pPr>
        <w:spacing w:line="360" w:lineRule="auto"/>
        <w:jc w:val="both"/>
        <w:rPr>
          <w:b/>
        </w:rPr>
      </w:pPr>
      <w:r>
        <w:rPr>
          <w:b/>
        </w:rPr>
        <w:t>&lt;div class="row"&gt;</w:t>
      </w:r>
    </w:p>
    <w:p w14:paraId="5D35464E" w14:textId="77777777" w:rsidR="00D641FE" w:rsidRPr="00D641FE" w:rsidRDefault="00D641FE" w:rsidP="00D641FE">
      <w:pPr>
        <w:spacing w:line="360" w:lineRule="auto"/>
        <w:jc w:val="both"/>
        <w:rPr>
          <w:b/>
        </w:rPr>
      </w:pPr>
      <w:r w:rsidRPr="00D641FE">
        <w:rPr>
          <w:b/>
        </w:rPr>
        <w:t xml:space="preserve">    &lt;div class="col-md-6" style="height:100px;"&gt;&lt;</w:t>
      </w:r>
      <w:proofErr w:type="spellStart"/>
      <w:r w:rsidRPr="00D641FE">
        <w:rPr>
          <w:b/>
        </w:rPr>
        <w:t>hr</w:t>
      </w:r>
      <w:proofErr w:type="spellEnd"/>
      <w:r w:rsidRPr="00D641FE">
        <w:rPr>
          <w:b/>
        </w:rPr>
        <w:t>&gt;</w:t>
      </w:r>
    </w:p>
    <w:p w14:paraId="5FD70450" w14:textId="77777777" w:rsidR="00D641FE" w:rsidRPr="00D641FE" w:rsidRDefault="00D641FE" w:rsidP="00D641FE">
      <w:pPr>
        <w:spacing w:line="360" w:lineRule="auto"/>
        <w:jc w:val="both"/>
        <w:rPr>
          <w:b/>
        </w:rPr>
      </w:pPr>
      <w:r w:rsidRPr="00D641FE">
        <w:rPr>
          <w:b/>
        </w:rPr>
        <w:t xml:space="preserve">        &lt;h4&gt;Name :  {{</w:t>
      </w:r>
      <w:proofErr w:type="spellStart"/>
      <w:r w:rsidRPr="00D641FE">
        <w:rPr>
          <w:b/>
        </w:rPr>
        <w:t>profile.user.first_name</w:t>
      </w:r>
      <w:proofErr w:type="spellEnd"/>
      <w:r w:rsidRPr="00D641FE">
        <w:rPr>
          <w:b/>
        </w:rPr>
        <w:t>}} {{</w:t>
      </w:r>
      <w:proofErr w:type="spellStart"/>
      <w:r w:rsidRPr="00D641FE">
        <w:rPr>
          <w:b/>
        </w:rPr>
        <w:t>profile.user.last_name</w:t>
      </w:r>
      <w:proofErr w:type="spellEnd"/>
      <w:r w:rsidRPr="00D641FE">
        <w:rPr>
          <w:b/>
        </w:rPr>
        <w:t>}}&lt;/h4&gt;&lt;</w:t>
      </w:r>
      <w:proofErr w:type="spellStart"/>
      <w:r w:rsidRPr="00D641FE">
        <w:rPr>
          <w:b/>
        </w:rPr>
        <w:t>hr</w:t>
      </w:r>
      <w:proofErr w:type="spellEnd"/>
      <w:r w:rsidRPr="00D641FE">
        <w:rPr>
          <w:b/>
        </w:rPr>
        <w:t>&gt;</w:t>
      </w:r>
    </w:p>
    <w:p w14:paraId="56CD5311" w14:textId="77777777" w:rsidR="00D641FE" w:rsidRPr="00D641FE" w:rsidRDefault="00D641FE" w:rsidP="00D641FE">
      <w:pPr>
        <w:spacing w:line="360" w:lineRule="auto"/>
        <w:jc w:val="both"/>
        <w:rPr>
          <w:b/>
        </w:rPr>
      </w:pPr>
      <w:r w:rsidRPr="00D641FE">
        <w:rPr>
          <w:b/>
        </w:rPr>
        <w:t xml:space="preserve">        &lt;h4&gt;Email :  {{</w:t>
      </w:r>
      <w:proofErr w:type="spellStart"/>
      <w:r w:rsidRPr="00D641FE">
        <w:rPr>
          <w:b/>
        </w:rPr>
        <w:t>profile.user.email</w:t>
      </w:r>
      <w:proofErr w:type="spellEnd"/>
      <w:r w:rsidRPr="00D641FE">
        <w:rPr>
          <w:b/>
        </w:rPr>
        <w:t>}}&lt;/h4&gt;&lt;</w:t>
      </w:r>
      <w:proofErr w:type="spellStart"/>
      <w:r w:rsidRPr="00D641FE">
        <w:rPr>
          <w:b/>
        </w:rPr>
        <w:t>hr</w:t>
      </w:r>
      <w:proofErr w:type="spellEnd"/>
      <w:r w:rsidRPr="00D641FE">
        <w:rPr>
          <w:b/>
        </w:rPr>
        <w:t>&gt;</w:t>
      </w:r>
    </w:p>
    <w:p w14:paraId="1DF8A37F" w14:textId="77777777" w:rsidR="00D641FE" w:rsidRPr="00D641FE" w:rsidRDefault="00D641FE" w:rsidP="00D641FE">
      <w:pPr>
        <w:spacing w:line="360" w:lineRule="auto"/>
        <w:jc w:val="both"/>
        <w:rPr>
          <w:b/>
        </w:rPr>
      </w:pPr>
      <w:r w:rsidRPr="00D641FE">
        <w:rPr>
          <w:b/>
        </w:rPr>
        <w:t xml:space="preserve">        &lt;h4&gt;Address : {{</w:t>
      </w:r>
      <w:proofErr w:type="spellStart"/>
      <w:r w:rsidRPr="00D641FE">
        <w:rPr>
          <w:b/>
        </w:rPr>
        <w:t>profile.address</w:t>
      </w:r>
      <w:proofErr w:type="spellEnd"/>
      <w:r w:rsidRPr="00D641FE">
        <w:rPr>
          <w:b/>
        </w:rPr>
        <w:t>}}&lt;/h4&gt;&lt;</w:t>
      </w:r>
      <w:proofErr w:type="spellStart"/>
      <w:r w:rsidRPr="00D641FE">
        <w:rPr>
          <w:b/>
        </w:rPr>
        <w:t>hr</w:t>
      </w:r>
      <w:proofErr w:type="spellEnd"/>
      <w:r w:rsidRPr="00D641FE">
        <w:rPr>
          <w:b/>
        </w:rPr>
        <w:t>&gt;</w:t>
      </w:r>
    </w:p>
    <w:p w14:paraId="66A4FD53" w14:textId="77777777" w:rsidR="00D641FE" w:rsidRPr="00D641FE" w:rsidRDefault="00D641FE" w:rsidP="00D641FE">
      <w:pPr>
        <w:spacing w:line="360" w:lineRule="auto"/>
        <w:jc w:val="both"/>
        <w:rPr>
          <w:b/>
        </w:rPr>
      </w:pPr>
      <w:r w:rsidRPr="00D641FE">
        <w:rPr>
          <w:b/>
        </w:rPr>
        <w:t xml:space="preserve">        &lt;h4&gt;Contact : {{</w:t>
      </w:r>
      <w:proofErr w:type="spellStart"/>
      <w:r w:rsidRPr="00D641FE">
        <w:rPr>
          <w:b/>
        </w:rPr>
        <w:t>profile.contact</w:t>
      </w:r>
      <w:proofErr w:type="spellEnd"/>
      <w:r w:rsidRPr="00D641FE">
        <w:rPr>
          <w:b/>
        </w:rPr>
        <w:t>}}&lt;/h4&gt;&lt;</w:t>
      </w:r>
      <w:proofErr w:type="spellStart"/>
      <w:r w:rsidRPr="00D641FE">
        <w:rPr>
          <w:b/>
        </w:rPr>
        <w:t>hr</w:t>
      </w:r>
      <w:proofErr w:type="spellEnd"/>
      <w:r w:rsidRPr="00D641FE">
        <w:rPr>
          <w:b/>
        </w:rPr>
        <w:t>&gt;</w:t>
      </w:r>
    </w:p>
    <w:p w14:paraId="62975036" w14:textId="77777777" w:rsidR="00D641FE" w:rsidRPr="00D641FE" w:rsidRDefault="00D641FE" w:rsidP="00D641FE">
      <w:pPr>
        <w:spacing w:line="360" w:lineRule="auto"/>
        <w:jc w:val="both"/>
        <w:rPr>
          <w:b/>
        </w:rPr>
      </w:pPr>
      <w:r w:rsidRPr="00D641FE">
        <w:rPr>
          <w:b/>
        </w:rPr>
        <w:t xml:space="preserve">    &lt;/div&gt;</w:t>
      </w:r>
    </w:p>
    <w:p w14:paraId="61ED1982" w14:textId="77777777" w:rsidR="00D641FE" w:rsidRPr="00D641FE" w:rsidRDefault="00D641FE" w:rsidP="00D641FE">
      <w:pPr>
        <w:spacing w:line="360" w:lineRule="auto"/>
        <w:jc w:val="both"/>
        <w:rPr>
          <w:b/>
        </w:rPr>
      </w:pPr>
      <w:r w:rsidRPr="00D641FE">
        <w:rPr>
          <w:b/>
        </w:rPr>
        <w:t xml:space="preserve">    &lt;div class="col-md-6" style="height:100px;"&gt;&lt;</w:t>
      </w:r>
      <w:proofErr w:type="spellStart"/>
      <w:r w:rsidRPr="00D641FE">
        <w:rPr>
          <w:b/>
        </w:rPr>
        <w:t>hr</w:t>
      </w:r>
      <w:proofErr w:type="spellEnd"/>
      <w:r w:rsidRPr="00D641FE">
        <w:rPr>
          <w:b/>
        </w:rPr>
        <w:t>&gt;</w:t>
      </w:r>
    </w:p>
    <w:p w14:paraId="5FF86DA9" w14:textId="77777777" w:rsidR="00D641FE" w:rsidRPr="00D641FE" w:rsidRDefault="00D641FE" w:rsidP="00D641FE">
      <w:pPr>
        <w:spacing w:line="360" w:lineRule="auto"/>
        <w:jc w:val="both"/>
        <w:rPr>
          <w:b/>
        </w:rPr>
      </w:pPr>
      <w:r w:rsidRPr="00D641FE">
        <w:rPr>
          <w:b/>
        </w:rPr>
        <w:t xml:space="preserve">        &lt;h4&gt;  &lt;</w:t>
      </w:r>
      <w:proofErr w:type="spellStart"/>
      <w:r w:rsidRPr="00D641FE">
        <w:rPr>
          <w:b/>
        </w:rPr>
        <w:t>img</w:t>
      </w:r>
      <w:proofErr w:type="spellEnd"/>
      <w:r w:rsidRPr="00D641FE">
        <w:rPr>
          <w:b/>
        </w:rPr>
        <w:t xml:space="preserve"> </w:t>
      </w:r>
      <w:proofErr w:type="spellStart"/>
      <w:r w:rsidRPr="00D641FE">
        <w:rPr>
          <w:b/>
        </w:rPr>
        <w:t>src</w:t>
      </w:r>
      <w:proofErr w:type="spellEnd"/>
      <w:r w:rsidRPr="00D641FE">
        <w:rPr>
          <w:b/>
        </w:rPr>
        <w:t>="{{profile.image.url}}" style="width:150px;height:140px"&gt;&lt;/h4&gt;</w:t>
      </w:r>
    </w:p>
    <w:p w14:paraId="5893D9A4" w14:textId="77777777" w:rsidR="00D641FE" w:rsidRPr="00D641FE" w:rsidRDefault="00D641FE" w:rsidP="00D641FE">
      <w:pPr>
        <w:spacing w:line="360" w:lineRule="auto"/>
        <w:jc w:val="both"/>
        <w:rPr>
          <w:b/>
        </w:rPr>
      </w:pPr>
      <w:r w:rsidRPr="00D641FE">
        <w:rPr>
          <w:b/>
        </w:rPr>
        <w:t xml:space="preserve">    &lt;/div&gt;</w:t>
      </w:r>
    </w:p>
    <w:p w14:paraId="3B113BF9" w14:textId="77777777" w:rsidR="00D641FE" w:rsidRPr="00D641FE" w:rsidRDefault="00D641FE" w:rsidP="00D641FE">
      <w:pPr>
        <w:spacing w:line="360" w:lineRule="auto"/>
        <w:jc w:val="both"/>
        <w:rPr>
          <w:b/>
        </w:rPr>
      </w:pPr>
      <w:r w:rsidRPr="00D641FE">
        <w:rPr>
          <w:b/>
        </w:rPr>
        <w:t>&lt;/div&gt;</w:t>
      </w:r>
    </w:p>
    <w:p w14:paraId="1F369FAB" w14:textId="77777777" w:rsidR="00D641FE" w:rsidRPr="00D641FE" w:rsidRDefault="00D641FE" w:rsidP="00D641FE">
      <w:pPr>
        <w:spacing w:line="360" w:lineRule="auto"/>
        <w:jc w:val="both"/>
        <w:rPr>
          <w:b/>
        </w:rPr>
      </w:pPr>
      <w:r w:rsidRPr="00D641FE">
        <w:rPr>
          <w:b/>
        </w:rPr>
        <w:t>&lt;/div&gt;</w:t>
      </w:r>
    </w:p>
    <w:p w14:paraId="0D981F4B" w14:textId="77777777" w:rsidR="00457C1F" w:rsidRPr="00457C1F" w:rsidRDefault="00D641FE" w:rsidP="00D641FE">
      <w:pPr>
        <w:spacing w:line="360" w:lineRule="auto"/>
        <w:jc w:val="both"/>
        <w:rPr>
          <w:b/>
        </w:rPr>
      </w:pPr>
      <w:r w:rsidRPr="00D641FE">
        <w:rPr>
          <w:b/>
        </w:rPr>
        <w:t xml:space="preserve">{% </w:t>
      </w:r>
      <w:proofErr w:type="spellStart"/>
      <w:r w:rsidRPr="00D641FE">
        <w:rPr>
          <w:b/>
        </w:rPr>
        <w:t>endblock</w:t>
      </w:r>
      <w:proofErr w:type="spellEnd"/>
      <w:r w:rsidRPr="00D641FE">
        <w:rPr>
          <w:b/>
        </w:rPr>
        <w:t xml:space="preserve"> %}</w:t>
      </w:r>
    </w:p>
    <w:p w14:paraId="1FF52E41" w14:textId="77777777" w:rsidR="00457C1F" w:rsidRDefault="00457C1F" w:rsidP="00457C1F">
      <w:pPr>
        <w:spacing w:line="360" w:lineRule="auto"/>
        <w:jc w:val="both"/>
        <w:rPr>
          <w:b/>
        </w:rPr>
      </w:pPr>
    </w:p>
    <w:p w14:paraId="1BFC3B52" w14:textId="77777777" w:rsidR="00F24CE4" w:rsidRDefault="00F24CE4" w:rsidP="00457C1F">
      <w:pPr>
        <w:spacing w:line="360" w:lineRule="auto"/>
        <w:jc w:val="both"/>
        <w:rPr>
          <w:b/>
        </w:rPr>
      </w:pPr>
    </w:p>
    <w:p w14:paraId="367C8C1C" w14:textId="77777777" w:rsidR="00F24CE4" w:rsidRDefault="00F24CE4" w:rsidP="00457C1F">
      <w:pPr>
        <w:spacing w:line="360" w:lineRule="auto"/>
        <w:jc w:val="both"/>
        <w:rPr>
          <w:b/>
        </w:rPr>
      </w:pPr>
    </w:p>
    <w:p w14:paraId="6317E769" w14:textId="77777777" w:rsidR="0002061F" w:rsidRPr="00457C1F" w:rsidRDefault="0002061F" w:rsidP="00457C1F">
      <w:pPr>
        <w:spacing w:line="360" w:lineRule="auto"/>
        <w:jc w:val="both"/>
        <w:rPr>
          <w:b/>
        </w:rPr>
      </w:pPr>
    </w:p>
    <w:p w14:paraId="27158DCC" w14:textId="77777777" w:rsidR="00457C1F" w:rsidRDefault="00457C1F" w:rsidP="00457C1F">
      <w:pPr>
        <w:spacing w:line="360" w:lineRule="auto"/>
        <w:jc w:val="both"/>
        <w:rPr>
          <w:b/>
        </w:rPr>
      </w:pPr>
      <w:r w:rsidRPr="00457C1F">
        <w:rPr>
          <w:b/>
        </w:rPr>
        <w:t xml:space="preserve">                                     </w:t>
      </w:r>
      <w:r w:rsidR="00D641FE">
        <w:rPr>
          <w:b/>
        </w:rPr>
        <w:t>VIEW PRODUCTS PAGE</w:t>
      </w:r>
      <w:r w:rsidRPr="00457C1F">
        <w:rPr>
          <w:b/>
        </w:rPr>
        <w:t xml:space="preserve"> CODING</w:t>
      </w:r>
    </w:p>
    <w:p w14:paraId="00ED9F1C" w14:textId="77777777" w:rsidR="0002061F" w:rsidRPr="00457C1F" w:rsidRDefault="0002061F" w:rsidP="00457C1F">
      <w:pPr>
        <w:spacing w:line="360" w:lineRule="auto"/>
        <w:jc w:val="both"/>
        <w:rPr>
          <w:b/>
        </w:rPr>
      </w:pPr>
    </w:p>
    <w:p w14:paraId="36FD9A0A" w14:textId="77777777" w:rsidR="00D641FE" w:rsidRPr="00D641FE" w:rsidRDefault="00D641FE" w:rsidP="00D641FE">
      <w:pPr>
        <w:spacing w:line="360" w:lineRule="auto"/>
        <w:jc w:val="both"/>
        <w:rPr>
          <w:b/>
        </w:rPr>
      </w:pPr>
      <w:r w:rsidRPr="00D641FE">
        <w:rPr>
          <w:b/>
        </w:rPr>
        <w:t>{% extends 'navigation.html' %}</w:t>
      </w:r>
    </w:p>
    <w:p w14:paraId="3A0B3332" w14:textId="77777777" w:rsidR="00D641FE" w:rsidRPr="00D641FE" w:rsidRDefault="00D641FE" w:rsidP="00D641FE">
      <w:pPr>
        <w:spacing w:line="360" w:lineRule="auto"/>
        <w:jc w:val="both"/>
        <w:rPr>
          <w:b/>
        </w:rPr>
      </w:pPr>
      <w:r w:rsidRPr="00D641FE">
        <w:rPr>
          <w:b/>
        </w:rPr>
        <w:t>{% block body %}</w:t>
      </w:r>
    </w:p>
    <w:p w14:paraId="5AB7E7FE" w14:textId="77777777" w:rsidR="00D641FE" w:rsidRPr="00D641FE" w:rsidRDefault="00D641FE" w:rsidP="00D641FE">
      <w:pPr>
        <w:spacing w:line="360" w:lineRule="auto"/>
        <w:jc w:val="both"/>
        <w:rPr>
          <w:b/>
        </w:rPr>
      </w:pPr>
      <w:r w:rsidRPr="00D641FE">
        <w:rPr>
          <w:b/>
        </w:rPr>
        <w:t>&lt;center&gt;&lt;h2 style="color:red;margin-top:2%"&gt;View Product&lt;/h2&gt;&lt;/center&gt;&lt;</w:t>
      </w:r>
      <w:proofErr w:type="spellStart"/>
      <w:r w:rsidRPr="00D641FE">
        <w:rPr>
          <w:b/>
        </w:rPr>
        <w:t>hr</w:t>
      </w:r>
      <w:proofErr w:type="spellEnd"/>
      <w:r w:rsidRPr="00D641FE">
        <w:rPr>
          <w:b/>
        </w:rPr>
        <w:t>&gt;</w:t>
      </w:r>
    </w:p>
    <w:p w14:paraId="5C4BEB84" w14:textId="77777777" w:rsidR="00D641FE" w:rsidRPr="00D641FE" w:rsidRDefault="00D641FE" w:rsidP="00D641FE">
      <w:pPr>
        <w:spacing w:line="360" w:lineRule="auto"/>
        <w:jc w:val="both"/>
        <w:rPr>
          <w:b/>
        </w:rPr>
      </w:pPr>
      <w:r w:rsidRPr="00D641FE">
        <w:rPr>
          <w:b/>
        </w:rPr>
        <w:t xml:space="preserve"> &lt;div class="container" style="margin-top:4%"&gt;</w:t>
      </w:r>
    </w:p>
    <w:p w14:paraId="67970489" w14:textId="77777777" w:rsidR="00D641FE" w:rsidRPr="00D641FE" w:rsidRDefault="00D641FE" w:rsidP="00D641FE">
      <w:pPr>
        <w:spacing w:line="360" w:lineRule="auto"/>
        <w:jc w:val="both"/>
        <w:rPr>
          <w:b/>
        </w:rPr>
      </w:pPr>
      <w:r w:rsidRPr="00D641FE">
        <w:rPr>
          <w:b/>
        </w:rPr>
        <w:t>&lt;table class="table table-bordered" id="</w:t>
      </w:r>
      <w:proofErr w:type="spellStart"/>
      <w:r w:rsidRPr="00D641FE">
        <w:rPr>
          <w:b/>
        </w:rPr>
        <w:t>myTable</w:t>
      </w:r>
      <w:proofErr w:type="spellEnd"/>
      <w:r w:rsidRPr="00D641FE">
        <w:rPr>
          <w:b/>
        </w:rPr>
        <w:t>"&gt;</w:t>
      </w:r>
    </w:p>
    <w:p w14:paraId="2795F6F4"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thead</w:t>
      </w:r>
      <w:proofErr w:type="spellEnd"/>
      <w:r w:rsidRPr="00D641FE">
        <w:rPr>
          <w:b/>
        </w:rPr>
        <w:t>&gt;</w:t>
      </w:r>
    </w:p>
    <w:p w14:paraId="3F2FB9CB" w14:textId="77777777" w:rsidR="00D641FE" w:rsidRPr="00D641FE" w:rsidRDefault="00D641FE" w:rsidP="00D641FE">
      <w:pPr>
        <w:spacing w:line="360" w:lineRule="auto"/>
        <w:jc w:val="both"/>
        <w:rPr>
          <w:b/>
        </w:rPr>
      </w:pPr>
      <w:r w:rsidRPr="00D641FE">
        <w:rPr>
          <w:b/>
        </w:rPr>
        <w:t xml:space="preserve">  &lt;tr&gt;</w:t>
      </w:r>
    </w:p>
    <w:p w14:paraId="24F781B5"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&gt;Product Name&lt;/</w:t>
      </w:r>
      <w:proofErr w:type="spellStart"/>
      <w:r w:rsidRPr="00D641FE">
        <w:rPr>
          <w:b/>
        </w:rPr>
        <w:t>th</w:t>
      </w:r>
      <w:proofErr w:type="spellEnd"/>
      <w:r w:rsidRPr="00D641FE">
        <w:rPr>
          <w:b/>
        </w:rPr>
        <w:t>&gt;</w:t>
      </w:r>
    </w:p>
    <w:p w14:paraId="4637B1E1"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&gt;Image&lt;/</w:t>
      </w:r>
      <w:proofErr w:type="spellStart"/>
      <w:r w:rsidRPr="00D641FE">
        <w:rPr>
          <w:b/>
        </w:rPr>
        <w:t>th</w:t>
      </w:r>
      <w:proofErr w:type="spellEnd"/>
      <w:r w:rsidRPr="00D641FE">
        <w:rPr>
          <w:b/>
        </w:rPr>
        <w:t>&gt;</w:t>
      </w:r>
    </w:p>
    <w:p w14:paraId="61AFD642"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 Category&lt;/</w:t>
      </w:r>
      <w:proofErr w:type="spellStart"/>
      <w:r w:rsidRPr="00D641FE">
        <w:rPr>
          <w:b/>
        </w:rPr>
        <w:t>th</w:t>
      </w:r>
      <w:proofErr w:type="spellEnd"/>
      <w:r w:rsidRPr="00D641FE">
        <w:rPr>
          <w:b/>
        </w:rPr>
        <w:t>&gt;</w:t>
      </w:r>
    </w:p>
    <w:p w14:paraId="31BB93CB"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&gt;Price&lt;/</w:t>
      </w:r>
      <w:proofErr w:type="spellStart"/>
      <w:r w:rsidRPr="00D641FE">
        <w:rPr>
          <w:b/>
        </w:rPr>
        <w:t>th</w:t>
      </w:r>
      <w:proofErr w:type="spellEnd"/>
      <w:r w:rsidRPr="00D641FE">
        <w:rPr>
          <w:b/>
        </w:rPr>
        <w:t>&gt;</w:t>
      </w:r>
    </w:p>
    <w:p w14:paraId="0421A938"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 Description&lt;/</w:t>
      </w:r>
      <w:proofErr w:type="spellStart"/>
      <w:r w:rsidRPr="00D641FE">
        <w:rPr>
          <w:b/>
        </w:rPr>
        <w:t>th</w:t>
      </w:r>
      <w:proofErr w:type="spellEnd"/>
      <w:r w:rsidRPr="00D641FE">
        <w:rPr>
          <w:b/>
        </w:rPr>
        <w:t>&gt;</w:t>
      </w:r>
    </w:p>
    <w:p w14:paraId="1A656DFC"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w:t>
      </w:r>
      <w:proofErr w:type="spellEnd"/>
      <w:r w:rsidRPr="00D641FE">
        <w:rPr>
          <w:b/>
        </w:rPr>
        <w:t>&gt;Action&lt;/</w:t>
      </w:r>
      <w:proofErr w:type="spellStart"/>
      <w:r w:rsidRPr="00D641FE">
        <w:rPr>
          <w:b/>
        </w:rPr>
        <w:t>th</w:t>
      </w:r>
      <w:proofErr w:type="spellEnd"/>
      <w:r w:rsidRPr="00D641FE">
        <w:rPr>
          <w:b/>
        </w:rPr>
        <w:t>&gt;</w:t>
      </w:r>
    </w:p>
    <w:p w14:paraId="40392F91" w14:textId="77777777" w:rsidR="00D641FE" w:rsidRPr="00D641FE" w:rsidRDefault="00D641FE" w:rsidP="00D641FE">
      <w:pPr>
        <w:spacing w:line="360" w:lineRule="auto"/>
        <w:jc w:val="both"/>
        <w:rPr>
          <w:b/>
        </w:rPr>
      </w:pPr>
    </w:p>
    <w:p w14:paraId="6CE2B167" w14:textId="77777777" w:rsidR="00D641FE" w:rsidRPr="00D641FE" w:rsidRDefault="00D641FE" w:rsidP="00D641FE">
      <w:pPr>
        <w:spacing w:line="360" w:lineRule="auto"/>
        <w:jc w:val="both"/>
        <w:rPr>
          <w:b/>
        </w:rPr>
      </w:pPr>
      <w:r w:rsidRPr="00D641FE">
        <w:rPr>
          <w:b/>
        </w:rPr>
        <w:t xml:space="preserve">  &lt;/tr&gt;</w:t>
      </w:r>
    </w:p>
    <w:p w14:paraId="4FBCB38E" w14:textId="77777777" w:rsidR="00D641FE" w:rsidRPr="00D641FE" w:rsidRDefault="00D641FE" w:rsidP="00D641FE">
      <w:pPr>
        <w:spacing w:line="360" w:lineRule="auto"/>
        <w:jc w:val="both"/>
        <w:rPr>
          <w:b/>
        </w:rPr>
      </w:pPr>
      <w:r w:rsidRPr="00D641FE">
        <w:rPr>
          <w:b/>
        </w:rPr>
        <w:t xml:space="preserve">  &lt;/</w:t>
      </w:r>
      <w:proofErr w:type="spellStart"/>
      <w:r w:rsidRPr="00D641FE">
        <w:rPr>
          <w:b/>
        </w:rPr>
        <w:t>thead</w:t>
      </w:r>
      <w:proofErr w:type="spellEnd"/>
      <w:r w:rsidRPr="00D641FE">
        <w:rPr>
          <w:b/>
        </w:rPr>
        <w:t>&gt;</w:t>
      </w:r>
    </w:p>
    <w:p w14:paraId="1541213C" w14:textId="77777777" w:rsidR="00D641FE" w:rsidRPr="00D641FE" w:rsidRDefault="00D641FE" w:rsidP="00D641FE">
      <w:pPr>
        <w:spacing w:line="360" w:lineRule="auto"/>
        <w:jc w:val="both"/>
        <w:rPr>
          <w:b/>
        </w:rPr>
      </w:pPr>
      <w:r w:rsidRPr="00D641FE">
        <w:rPr>
          <w:b/>
        </w:rPr>
        <w:t xml:space="preserve">   &lt;</w:t>
      </w:r>
      <w:proofErr w:type="spellStart"/>
      <w:r w:rsidRPr="00D641FE">
        <w:rPr>
          <w:b/>
        </w:rPr>
        <w:t>tbody</w:t>
      </w:r>
      <w:proofErr w:type="spellEnd"/>
      <w:r w:rsidRPr="00D641FE">
        <w:rPr>
          <w:b/>
        </w:rPr>
        <w:t>&gt;</w:t>
      </w:r>
    </w:p>
    <w:p w14:paraId="7EA4BBAE" w14:textId="77777777" w:rsidR="00D641FE" w:rsidRPr="00D641FE" w:rsidRDefault="00D641FE" w:rsidP="00D641FE">
      <w:pPr>
        <w:spacing w:line="360" w:lineRule="auto"/>
        <w:jc w:val="both"/>
        <w:rPr>
          <w:b/>
        </w:rPr>
      </w:pPr>
    </w:p>
    <w:p w14:paraId="10C10DF5" w14:textId="77777777" w:rsidR="00D641FE" w:rsidRPr="00D641FE" w:rsidRDefault="00D641FE" w:rsidP="00D641FE">
      <w:pPr>
        <w:spacing w:line="360" w:lineRule="auto"/>
        <w:jc w:val="both"/>
        <w:rPr>
          <w:b/>
        </w:rPr>
      </w:pPr>
      <w:r w:rsidRPr="00D641FE">
        <w:rPr>
          <w:b/>
        </w:rPr>
        <w:t xml:space="preserve">    {% for </w:t>
      </w:r>
      <w:proofErr w:type="spellStart"/>
      <w:r w:rsidRPr="00D641FE">
        <w:rPr>
          <w:b/>
        </w:rPr>
        <w:t>i</w:t>
      </w:r>
      <w:proofErr w:type="spellEnd"/>
      <w:r w:rsidRPr="00D641FE">
        <w:rPr>
          <w:b/>
        </w:rPr>
        <w:t xml:space="preserve"> in pro %}</w:t>
      </w:r>
    </w:p>
    <w:p w14:paraId="59411A56" w14:textId="77777777" w:rsidR="00D641FE" w:rsidRPr="00D641FE" w:rsidRDefault="00D641FE" w:rsidP="00D641FE">
      <w:pPr>
        <w:spacing w:line="360" w:lineRule="auto"/>
        <w:jc w:val="both"/>
        <w:rPr>
          <w:b/>
        </w:rPr>
      </w:pPr>
    </w:p>
    <w:p w14:paraId="319C4722" w14:textId="77777777" w:rsidR="00D641FE" w:rsidRPr="00D641FE" w:rsidRDefault="00D641FE" w:rsidP="00D641FE">
      <w:pPr>
        <w:spacing w:line="360" w:lineRule="auto"/>
        <w:jc w:val="both"/>
        <w:rPr>
          <w:b/>
        </w:rPr>
      </w:pPr>
      <w:r w:rsidRPr="00D641FE">
        <w:rPr>
          <w:b/>
        </w:rPr>
        <w:t xml:space="preserve">  &lt;tr&gt;</w:t>
      </w:r>
    </w:p>
    <w:p w14:paraId="5361C0C9" w14:textId="77777777" w:rsidR="00D641FE" w:rsidRPr="00D641FE" w:rsidRDefault="00D641FE" w:rsidP="00D641FE">
      <w:pPr>
        <w:spacing w:line="360" w:lineRule="auto"/>
        <w:jc w:val="both"/>
        <w:rPr>
          <w:b/>
        </w:rPr>
      </w:pPr>
    </w:p>
    <w:p w14:paraId="682DCC43" w14:textId="77777777" w:rsidR="00D641FE" w:rsidRPr="00D641FE" w:rsidRDefault="00D641FE" w:rsidP="00D641FE">
      <w:pPr>
        <w:spacing w:line="360" w:lineRule="auto"/>
        <w:jc w:val="both"/>
        <w:rPr>
          <w:b/>
        </w:rPr>
      </w:pPr>
      <w:r w:rsidRPr="00D641FE">
        <w:rPr>
          <w:b/>
        </w:rPr>
        <w:t xml:space="preserve">    &lt;td&gt;{{i.name}}&lt;/td&gt;</w:t>
      </w:r>
    </w:p>
    <w:p w14:paraId="40022019" w14:textId="77777777" w:rsidR="00D641FE" w:rsidRPr="00D641FE" w:rsidRDefault="00D641FE" w:rsidP="00D641FE">
      <w:pPr>
        <w:spacing w:line="360" w:lineRule="auto"/>
        <w:jc w:val="both"/>
        <w:rPr>
          <w:b/>
        </w:rPr>
      </w:pPr>
      <w:r w:rsidRPr="00D641FE">
        <w:rPr>
          <w:b/>
        </w:rPr>
        <w:t xml:space="preserve">    &lt;td&gt;&lt;</w:t>
      </w:r>
      <w:proofErr w:type="spellStart"/>
      <w:r w:rsidRPr="00D641FE">
        <w:rPr>
          <w:b/>
        </w:rPr>
        <w:t>img</w:t>
      </w:r>
      <w:proofErr w:type="spellEnd"/>
      <w:r w:rsidRPr="00D641FE">
        <w:rPr>
          <w:b/>
        </w:rPr>
        <w:t xml:space="preserve"> </w:t>
      </w:r>
      <w:proofErr w:type="spellStart"/>
      <w:r w:rsidRPr="00D641FE">
        <w:rPr>
          <w:b/>
        </w:rPr>
        <w:t>src</w:t>
      </w:r>
      <w:proofErr w:type="spellEnd"/>
      <w:r w:rsidRPr="00D641FE">
        <w:rPr>
          <w:b/>
        </w:rPr>
        <w:t>="{{i.image.url}}" style="width:50px;height:50px"&gt;&lt;/td&gt;</w:t>
      </w:r>
    </w:p>
    <w:p w14:paraId="2C963F4B" w14:textId="77777777" w:rsidR="00D641FE" w:rsidRPr="00D641FE" w:rsidRDefault="00D641FE" w:rsidP="00D641FE">
      <w:pPr>
        <w:spacing w:line="360" w:lineRule="auto"/>
        <w:jc w:val="both"/>
        <w:rPr>
          <w:b/>
        </w:rPr>
      </w:pPr>
      <w:r w:rsidRPr="00D641FE">
        <w:rPr>
          <w:b/>
        </w:rPr>
        <w:t xml:space="preserve">      &lt;td&gt;{{i.category.name}}&lt;/td&gt;</w:t>
      </w:r>
    </w:p>
    <w:p w14:paraId="1B06DC6B" w14:textId="77777777" w:rsidR="00D641FE" w:rsidRPr="00D641FE" w:rsidRDefault="00D641FE" w:rsidP="00D641FE">
      <w:pPr>
        <w:spacing w:line="360" w:lineRule="auto"/>
        <w:jc w:val="both"/>
        <w:rPr>
          <w:b/>
        </w:rPr>
      </w:pPr>
      <w:r w:rsidRPr="00D641FE">
        <w:rPr>
          <w:b/>
        </w:rPr>
        <w:t xml:space="preserve">      &lt;td&gt;{{</w:t>
      </w:r>
      <w:proofErr w:type="spellStart"/>
      <w:r w:rsidRPr="00D641FE">
        <w:rPr>
          <w:b/>
        </w:rPr>
        <w:t>i.price</w:t>
      </w:r>
      <w:proofErr w:type="spellEnd"/>
      <w:r w:rsidRPr="00D641FE">
        <w:rPr>
          <w:b/>
        </w:rPr>
        <w:t>}}&lt;/td&gt;</w:t>
      </w:r>
    </w:p>
    <w:p w14:paraId="7142A2E0" w14:textId="77777777" w:rsidR="00D641FE" w:rsidRPr="00D641FE" w:rsidRDefault="00D641FE" w:rsidP="00D641FE">
      <w:pPr>
        <w:spacing w:line="360" w:lineRule="auto"/>
        <w:jc w:val="both"/>
        <w:rPr>
          <w:b/>
        </w:rPr>
      </w:pPr>
      <w:r w:rsidRPr="00D641FE">
        <w:rPr>
          <w:b/>
        </w:rPr>
        <w:t xml:space="preserve">      &lt;td&gt;{{</w:t>
      </w:r>
      <w:proofErr w:type="spellStart"/>
      <w:r w:rsidRPr="00D641FE">
        <w:rPr>
          <w:b/>
        </w:rPr>
        <w:t>i.desc</w:t>
      </w:r>
      <w:proofErr w:type="spellEnd"/>
      <w:r w:rsidRPr="00D641FE">
        <w:rPr>
          <w:b/>
        </w:rPr>
        <w:t>}}&lt;/td&gt;</w:t>
      </w:r>
    </w:p>
    <w:p w14:paraId="246F5972" w14:textId="77777777" w:rsidR="00D641FE" w:rsidRPr="00D641FE" w:rsidRDefault="00D641FE" w:rsidP="00D641FE">
      <w:pPr>
        <w:spacing w:line="360" w:lineRule="auto"/>
        <w:jc w:val="both"/>
        <w:rPr>
          <w:b/>
        </w:rPr>
      </w:pPr>
      <w:r w:rsidRPr="00D641FE">
        <w:rPr>
          <w:b/>
        </w:rPr>
        <w:t xml:space="preserve">    &lt;td&gt;&lt;a </w:t>
      </w:r>
      <w:proofErr w:type="spellStart"/>
      <w:r w:rsidRPr="00D641FE">
        <w:rPr>
          <w:b/>
        </w:rPr>
        <w:t>href</w:t>
      </w:r>
      <w:proofErr w:type="spellEnd"/>
      <w:r w:rsidRPr="00D641FE">
        <w:rPr>
          <w:b/>
        </w:rPr>
        <w:t xml:space="preserve">="{% </w:t>
      </w:r>
      <w:proofErr w:type="spellStart"/>
      <w:r w:rsidRPr="00D641FE">
        <w:rPr>
          <w:b/>
        </w:rPr>
        <w:t>url</w:t>
      </w:r>
      <w:proofErr w:type="spellEnd"/>
      <w:r w:rsidRPr="00D641FE">
        <w:rPr>
          <w:b/>
        </w:rPr>
        <w:t xml:space="preserve"> '</w:t>
      </w:r>
      <w:proofErr w:type="spellStart"/>
      <w:r w:rsidRPr="00D641FE">
        <w:rPr>
          <w:b/>
        </w:rPr>
        <w:t>delete_product</w:t>
      </w:r>
      <w:proofErr w:type="spellEnd"/>
      <w:r w:rsidRPr="00D641FE">
        <w:rPr>
          <w:b/>
        </w:rPr>
        <w:t>' i.id %}" onclick="return confirm('Are you sure?')"&gt;&lt;button class="button button1"&gt;Delete&lt;/button&gt;&lt;/a&gt;&lt;/td&gt;</w:t>
      </w:r>
    </w:p>
    <w:p w14:paraId="5EC73DCF" w14:textId="77777777" w:rsidR="00D641FE" w:rsidRPr="00D641FE" w:rsidRDefault="00D641FE" w:rsidP="00D641FE">
      <w:pPr>
        <w:spacing w:line="360" w:lineRule="auto"/>
        <w:jc w:val="both"/>
        <w:rPr>
          <w:b/>
        </w:rPr>
      </w:pPr>
    </w:p>
    <w:p w14:paraId="1C9B0E69" w14:textId="77777777" w:rsidR="00D641FE" w:rsidRPr="00D641FE" w:rsidRDefault="00D641FE" w:rsidP="00D641FE">
      <w:pPr>
        <w:spacing w:line="360" w:lineRule="auto"/>
        <w:jc w:val="both"/>
        <w:rPr>
          <w:b/>
        </w:rPr>
      </w:pPr>
      <w:r w:rsidRPr="00D641FE">
        <w:rPr>
          <w:b/>
        </w:rPr>
        <w:lastRenderedPageBreak/>
        <w:t xml:space="preserve">  &lt;/tr&gt;</w:t>
      </w:r>
    </w:p>
    <w:p w14:paraId="03848E51" w14:textId="77777777" w:rsidR="00D641FE" w:rsidRPr="00D641FE" w:rsidRDefault="00D641FE" w:rsidP="00D641FE">
      <w:pPr>
        <w:spacing w:line="360" w:lineRule="auto"/>
        <w:jc w:val="both"/>
        <w:rPr>
          <w:b/>
        </w:rPr>
      </w:pPr>
    </w:p>
    <w:p w14:paraId="0F54676F" w14:textId="77777777" w:rsidR="00D641FE" w:rsidRPr="00D641FE" w:rsidRDefault="00D641FE" w:rsidP="00D641FE">
      <w:pPr>
        <w:spacing w:line="360" w:lineRule="auto"/>
        <w:jc w:val="both"/>
        <w:rPr>
          <w:b/>
        </w:rPr>
      </w:pPr>
      <w:r w:rsidRPr="00D641FE">
        <w:rPr>
          <w:b/>
        </w:rPr>
        <w:t xml:space="preserve">    {% </w:t>
      </w:r>
      <w:proofErr w:type="spellStart"/>
      <w:r w:rsidRPr="00D641FE">
        <w:rPr>
          <w:b/>
        </w:rPr>
        <w:t>endfor</w:t>
      </w:r>
      <w:proofErr w:type="spellEnd"/>
      <w:r w:rsidRPr="00D641FE">
        <w:rPr>
          <w:b/>
        </w:rPr>
        <w:t xml:space="preserve"> %}</w:t>
      </w:r>
    </w:p>
    <w:p w14:paraId="3410D508" w14:textId="77777777" w:rsidR="00D641FE" w:rsidRPr="00D641FE" w:rsidRDefault="00D641FE" w:rsidP="00D641FE">
      <w:pPr>
        <w:spacing w:line="360" w:lineRule="auto"/>
        <w:jc w:val="both"/>
        <w:rPr>
          <w:b/>
        </w:rPr>
      </w:pPr>
      <w:r w:rsidRPr="00D641FE">
        <w:rPr>
          <w:b/>
        </w:rPr>
        <w:t xml:space="preserve">    &lt;/</w:t>
      </w:r>
      <w:proofErr w:type="spellStart"/>
      <w:r w:rsidRPr="00D641FE">
        <w:rPr>
          <w:b/>
        </w:rPr>
        <w:t>tbody</w:t>
      </w:r>
      <w:proofErr w:type="spellEnd"/>
      <w:r w:rsidRPr="00D641FE">
        <w:rPr>
          <w:b/>
        </w:rPr>
        <w:t>&gt;</w:t>
      </w:r>
    </w:p>
    <w:p w14:paraId="04C9673B" w14:textId="77777777" w:rsidR="00D641FE" w:rsidRPr="00D641FE" w:rsidRDefault="00D641FE" w:rsidP="00D641FE">
      <w:pPr>
        <w:spacing w:line="360" w:lineRule="auto"/>
        <w:jc w:val="both"/>
        <w:rPr>
          <w:b/>
        </w:rPr>
      </w:pPr>
      <w:r w:rsidRPr="00D641FE">
        <w:rPr>
          <w:b/>
        </w:rPr>
        <w:t>{{count}}</w:t>
      </w:r>
    </w:p>
    <w:p w14:paraId="3D89F54F" w14:textId="77777777" w:rsidR="00D641FE" w:rsidRPr="00D641FE" w:rsidRDefault="00D641FE" w:rsidP="00D641FE">
      <w:pPr>
        <w:spacing w:line="360" w:lineRule="auto"/>
        <w:jc w:val="both"/>
        <w:rPr>
          <w:b/>
        </w:rPr>
      </w:pPr>
      <w:r w:rsidRPr="00D641FE">
        <w:rPr>
          <w:b/>
        </w:rPr>
        <w:t>&lt;/table&gt;</w:t>
      </w:r>
    </w:p>
    <w:p w14:paraId="7094BE59" w14:textId="77777777" w:rsidR="00D641FE" w:rsidRPr="00D641FE" w:rsidRDefault="00D641FE" w:rsidP="00D641FE">
      <w:pPr>
        <w:spacing w:line="360" w:lineRule="auto"/>
        <w:jc w:val="both"/>
        <w:rPr>
          <w:b/>
        </w:rPr>
      </w:pPr>
    </w:p>
    <w:p w14:paraId="155756B1" w14:textId="77777777" w:rsidR="00D641FE" w:rsidRPr="00D641FE" w:rsidRDefault="00D641FE" w:rsidP="00D641FE">
      <w:pPr>
        <w:spacing w:line="360" w:lineRule="auto"/>
        <w:jc w:val="both"/>
        <w:rPr>
          <w:b/>
        </w:rPr>
      </w:pPr>
      <w:r w:rsidRPr="00D641FE">
        <w:rPr>
          <w:b/>
        </w:rPr>
        <w:t xml:space="preserve"> &lt;/div&gt;</w:t>
      </w:r>
    </w:p>
    <w:p w14:paraId="52A58F9A" w14:textId="77777777" w:rsidR="00D641FE" w:rsidRPr="00D641FE" w:rsidRDefault="00D641FE" w:rsidP="00D641FE">
      <w:pPr>
        <w:spacing w:line="360" w:lineRule="auto"/>
        <w:jc w:val="both"/>
        <w:rPr>
          <w:b/>
        </w:rPr>
      </w:pPr>
      <w:r w:rsidRPr="00D641FE">
        <w:rPr>
          <w:b/>
        </w:rPr>
        <w:t>&lt;script&gt;</w:t>
      </w:r>
    </w:p>
    <w:p w14:paraId="3482F5D7" w14:textId="77777777" w:rsidR="00D641FE" w:rsidRPr="00D641FE" w:rsidRDefault="00D641FE" w:rsidP="00D641FE">
      <w:pPr>
        <w:spacing w:line="360" w:lineRule="auto"/>
        <w:jc w:val="both"/>
        <w:rPr>
          <w:b/>
        </w:rPr>
      </w:pPr>
      <w:r w:rsidRPr="00D641FE">
        <w:rPr>
          <w:b/>
        </w:rPr>
        <w:t xml:space="preserve">  {% for </w:t>
      </w:r>
      <w:proofErr w:type="spellStart"/>
      <w:r w:rsidRPr="00D641FE">
        <w:rPr>
          <w:b/>
        </w:rPr>
        <w:t>i</w:t>
      </w:r>
      <w:proofErr w:type="spellEnd"/>
      <w:r w:rsidRPr="00D641FE">
        <w:rPr>
          <w:b/>
        </w:rPr>
        <w:t xml:space="preserve"> in message %}</w:t>
      </w:r>
    </w:p>
    <w:p w14:paraId="1F1E0C5A" w14:textId="77777777" w:rsidR="00D641FE" w:rsidRPr="00D641FE" w:rsidRDefault="00D641FE" w:rsidP="00D641FE">
      <w:pPr>
        <w:spacing w:line="360" w:lineRule="auto"/>
        <w:jc w:val="both"/>
        <w:rPr>
          <w:b/>
        </w:rPr>
      </w:pPr>
      <w:r w:rsidRPr="00D641FE">
        <w:rPr>
          <w:b/>
        </w:rPr>
        <w:t xml:space="preserve">  alert("{{</w:t>
      </w:r>
      <w:proofErr w:type="spellStart"/>
      <w:r w:rsidRPr="00D641FE">
        <w:rPr>
          <w:b/>
        </w:rPr>
        <w:t>i</w:t>
      </w:r>
      <w:proofErr w:type="spellEnd"/>
      <w:r w:rsidRPr="00D641FE">
        <w:rPr>
          <w:b/>
        </w:rPr>
        <w:t>}}")</w:t>
      </w:r>
    </w:p>
    <w:p w14:paraId="5ECCAAF7" w14:textId="77777777" w:rsidR="00D641FE" w:rsidRPr="00D641FE" w:rsidRDefault="00D641FE" w:rsidP="00D641FE">
      <w:pPr>
        <w:spacing w:line="360" w:lineRule="auto"/>
        <w:jc w:val="both"/>
        <w:rPr>
          <w:b/>
        </w:rPr>
      </w:pPr>
      <w:r w:rsidRPr="00D641FE">
        <w:rPr>
          <w:b/>
        </w:rPr>
        <w:t xml:space="preserve">  {% </w:t>
      </w:r>
      <w:proofErr w:type="spellStart"/>
      <w:r w:rsidRPr="00D641FE">
        <w:rPr>
          <w:b/>
        </w:rPr>
        <w:t>endfor</w:t>
      </w:r>
      <w:proofErr w:type="spellEnd"/>
      <w:r w:rsidRPr="00D641FE">
        <w:rPr>
          <w:b/>
        </w:rPr>
        <w:t xml:space="preserve"> %}</w:t>
      </w:r>
    </w:p>
    <w:p w14:paraId="6CC7B080" w14:textId="77777777" w:rsidR="00D641FE" w:rsidRPr="00D641FE" w:rsidRDefault="00D641FE" w:rsidP="00D641FE">
      <w:pPr>
        <w:spacing w:line="360" w:lineRule="auto"/>
        <w:jc w:val="both"/>
        <w:rPr>
          <w:b/>
        </w:rPr>
      </w:pPr>
      <w:r w:rsidRPr="00D641FE">
        <w:rPr>
          <w:b/>
        </w:rPr>
        <w:t>&lt;/script&gt;</w:t>
      </w:r>
    </w:p>
    <w:p w14:paraId="43CB187C" w14:textId="77777777" w:rsidR="00D641FE" w:rsidRPr="00D641FE" w:rsidRDefault="00D641FE" w:rsidP="00D641FE">
      <w:pPr>
        <w:spacing w:line="360" w:lineRule="auto"/>
        <w:jc w:val="both"/>
        <w:rPr>
          <w:b/>
        </w:rPr>
      </w:pPr>
    </w:p>
    <w:p w14:paraId="61771BCB" w14:textId="77777777" w:rsidR="00F24CE4" w:rsidRPr="00F24CE4" w:rsidRDefault="00D641FE" w:rsidP="00D641FE">
      <w:pPr>
        <w:spacing w:line="360" w:lineRule="auto"/>
        <w:jc w:val="both"/>
        <w:rPr>
          <w:b/>
        </w:rPr>
      </w:pPr>
      <w:r w:rsidRPr="00D641FE">
        <w:rPr>
          <w:b/>
        </w:rPr>
        <w:t xml:space="preserve">{% </w:t>
      </w:r>
      <w:proofErr w:type="spellStart"/>
      <w:r w:rsidRPr="00D641FE">
        <w:rPr>
          <w:b/>
        </w:rPr>
        <w:t>endblock</w:t>
      </w:r>
      <w:proofErr w:type="spellEnd"/>
      <w:r w:rsidRPr="00D641FE">
        <w:rPr>
          <w:b/>
        </w:rPr>
        <w:t xml:space="preserve"> %}</w:t>
      </w:r>
      <w:r w:rsidR="00F24CE4" w:rsidRPr="00F24CE4">
        <w:rPr>
          <w:b/>
        </w:rPr>
        <w:tab/>
      </w:r>
      <w:r w:rsidR="00F24CE4" w:rsidRPr="00F24CE4">
        <w:rPr>
          <w:b/>
        </w:rPr>
        <w:tab/>
      </w:r>
      <w:r w:rsidR="00F24CE4" w:rsidRPr="00F24CE4">
        <w:rPr>
          <w:b/>
        </w:rPr>
        <w:tab/>
      </w:r>
      <w:r w:rsidR="00F24CE4" w:rsidRPr="00F24CE4">
        <w:rPr>
          <w:b/>
        </w:rPr>
        <w:tab/>
      </w:r>
      <w:r w:rsidR="00F24CE4" w:rsidRPr="00F24CE4">
        <w:rPr>
          <w:b/>
        </w:rPr>
        <w:tab/>
      </w:r>
    </w:p>
    <w:p w14:paraId="31723747"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05BF744A"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1CDCF807"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6423E069"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4F64FB01"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6FFE2D8D"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05267269"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2EFFE71C"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2A51E328"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22844209"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46E61834"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043B60EE"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75023C5C"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71D29493"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369AAEAF"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672C3CF9"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272C0EA6"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603AC940"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4A477903"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32FA3CFC" w14:textId="77777777" w:rsidR="00F24CE4" w:rsidRPr="00F24CE4" w:rsidRDefault="00F24CE4" w:rsidP="00F24CE4">
      <w:pPr>
        <w:spacing w:line="360" w:lineRule="auto"/>
        <w:jc w:val="both"/>
        <w:rPr>
          <w:b/>
        </w:rPr>
      </w:pPr>
      <w:r w:rsidRPr="00F24CE4">
        <w:rPr>
          <w:b/>
        </w:rPr>
        <w:lastRenderedPageBreak/>
        <w:tab/>
      </w:r>
      <w:r w:rsidRPr="00F24CE4">
        <w:rPr>
          <w:b/>
        </w:rPr>
        <w:tab/>
      </w:r>
      <w:r w:rsidRPr="00F24CE4">
        <w:rPr>
          <w:b/>
        </w:rPr>
        <w:tab/>
      </w:r>
      <w:r w:rsidRPr="00F24CE4">
        <w:rPr>
          <w:b/>
        </w:rPr>
        <w:tab/>
      </w:r>
      <w:r w:rsidRPr="00F24CE4">
        <w:rPr>
          <w:b/>
        </w:rPr>
        <w:tab/>
      </w:r>
    </w:p>
    <w:p w14:paraId="450261AB" w14:textId="77777777" w:rsidR="00F24CE4" w:rsidRPr="00F24CE4" w:rsidRDefault="00D641FE" w:rsidP="00D641FE">
      <w:pPr>
        <w:spacing w:line="360" w:lineRule="auto"/>
        <w:jc w:val="center"/>
        <w:rPr>
          <w:b/>
        </w:rPr>
      </w:pPr>
      <w:r>
        <w:rPr>
          <w:b/>
        </w:rPr>
        <w:t>ADD PRODUCT PAGE CODING</w:t>
      </w:r>
    </w:p>
    <w:p w14:paraId="0769B9F6" w14:textId="77777777" w:rsidR="00F24CE4" w:rsidRPr="00F24CE4" w:rsidRDefault="00F24CE4" w:rsidP="00F24CE4">
      <w:pPr>
        <w:spacing w:line="360" w:lineRule="auto"/>
        <w:jc w:val="both"/>
        <w:rPr>
          <w:b/>
        </w:rPr>
      </w:pPr>
      <w:r w:rsidRPr="00F24CE4">
        <w:rPr>
          <w:b/>
        </w:rPr>
        <w:tab/>
      </w:r>
      <w:r w:rsidRPr="00F24CE4">
        <w:rPr>
          <w:b/>
        </w:rPr>
        <w:tab/>
      </w:r>
      <w:r w:rsidRPr="00F24CE4">
        <w:rPr>
          <w:b/>
        </w:rPr>
        <w:tab/>
      </w:r>
      <w:r w:rsidRPr="00F24CE4">
        <w:rPr>
          <w:b/>
        </w:rPr>
        <w:tab/>
      </w:r>
      <w:r w:rsidRPr="00F24CE4">
        <w:rPr>
          <w:b/>
        </w:rPr>
        <w:tab/>
      </w:r>
    </w:p>
    <w:p w14:paraId="7E0FC7DD" w14:textId="77777777" w:rsidR="00D641FE" w:rsidRPr="00D641FE" w:rsidRDefault="00F24CE4" w:rsidP="00D641FE">
      <w:pPr>
        <w:spacing w:line="360" w:lineRule="auto"/>
        <w:jc w:val="both"/>
        <w:rPr>
          <w:b/>
        </w:rPr>
      </w:pPr>
      <w:r w:rsidRPr="00F24CE4">
        <w:rPr>
          <w:b/>
        </w:rPr>
        <w:tab/>
      </w:r>
      <w:r w:rsidR="00D641FE" w:rsidRPr="00D641FE">
        <w:rPr>
          <w:b/>
        </w:rPr>
        <w:t>{% extends 'navigation.html' %}</w:t>
      </w:r>
    </w:p>
    <w:p w14:paraId="3E735DA6" w14:textId="77777777" w:rsidR="00D641FE" w:rsidRPr="00D641FE" w:rsidRDefault="00D641FE" w:rsidP="00D641FE">
      <w:pPr>
        <w:spacing w:line="360" w:lineRule="auto"/>
        <w:jc w:val="both"/>
        <w:rPr>
          <w:b/>
        </w:rPr>
      </w:pPr>
      <w:r w:rsidRPr="00D641FE">
        <w:rPr>
          <w:b/>
        </w:rPr>
        <w:t>{% block body %}</w:t>
      </w:r>
    </w:p>
    <w:p w14:paraId="6ADC8697" w14:textId="77777777" w:rsidR="00D641FE" w:rsidRPr="00D641FE" w:rsidRDefault="00D641FE" w:rsidP="00D641FE">
      <w:pPr>
        <w:spacing w:line="360" w:lineRule="auto"/>
        <w:jc w:val="both"/>
        <w:rPr>
          <w:b/>
        </w:rPr>
      </w:pPr>
      <w:r w:rsidRPr="00D641FE">
        <w:rPr>
          <w:b/>
        </w:rPr>
        <w:t>{% load static %}</w:t>
      </w:r>
    </w:p>
    <w:p w14:paraId="29242E2A" w14:textId="77777777" w:rsidR="00D641FE" w:rsidRPr="00D641FE" w:rsidRDefault="00D641FE" w:rsidP="00D641FE">
      <w:pPr>
        <w:spacing w:line="360" w:lineRule="auto"/>
        <w:jc w:val="both"/>
        <w:rPr>
          <w:b/>
        </w:rPr>
      </w:pPr>
      <w:r w:rsidRPr="00D641FE">
        <w:rPr>
          <w:b/>
        </w:rPr>
        <w:t>&lt;div class="container"&gt;</w:t>
      </w:r>
    </w:p>
    <w:p w14:paraId="6C0BDCE5" w14:textId="77777777" w:rsidR="00D641FE" w:rsidRPr="00D641FE" w:rsidRDefault="00D641FE" w:rsidP="00D641FE">
      <w:pPr>
        <w:spacing w:line="360" w:lineRule="auto"/>
        <w:jc w:val="both"/>
        <w:rPr>
          <w:b/>
        </w:rPr>
      </w:pPr>
      <w:r w:rsidRPr="00D641FE">
        <w:rPr>
          <w:b/>
        </w:rPr>
        <w:t xml:space="preserve">    &lt;h2 style="margin-top:20px" align="center"&gt;Add Product&lt;/h2&gt;&lt;</w:t>
      </w:r>
      <w:proofErr w:type="spellStart"/>
      <w:r w:rsidRPr="00D641FE">
        <w:rPr>
          <w:b/>
        </w:rPr>
        <w:t>hr</w:t>
      </w:r>
      <w:proofErr w:type="spellEnd"/>
      <w:r w:rsidRPr="00D641FE">
        <w:rPr>
          <w:b/>
        </w:rPr>
        <w:t>&gt;</w:t>
      </w:r>
    </w:p>
    <w:p w14:paraId="1E261CA7" w14:textId="77777777" w:rsidR="00D641FE" w:rsidRPr="00D641FE" w:rsidRDefault="00D641FE" w:rsidP="00D641FE">
      <w:pPr>
        <w:spacing w:line="360" w:lineRule="auto"/>
        <w:jc w:val="both"/>
        <w:rPr>
          <w:b/>
        </w:rPr>
      </w:pPr>
    </w:p>
    <w:p w14:paraId="3725F608" w14:textId="77777777" w:rsidR="00D641FE" w:rsidRPr="00D641FE" w:rsidRDefault="00D641FE" w:rsidP="00D641FE">
      <w:pPr>
        <w:spacing w:line="360" w:lineRule="auto"/>
        <w:jc w:val="both"/>
        <w:rPr>
          <w:b/>
        </w:rPr>
      </w:pPr>
      <w:r w:rsidRPr="00D641FE">
        <w:rPr>
          <w:b/>
        </w:rPr>
        <w:t>&lt;div class="container-fluid" style="width:70%;margin-top:10%"&gt;</w:t>
      </w:r>
    </w:p>
    <w:p w14:paraId="465C4FB2" w14:textId="77777777" w:rsidR="00D641FE" w:rsidRPr="00D641FE" w:rsidRDefault="00D641FE" w:rsidP="00D641FE">
      <w:pPr>
        <w:spacing w:line="360" w:lineRule="auto"/>
        <w:jc w:val="both"/>
        <w:rPr>
          <w:b/>
        </w:rPr>
      </w:pPr>
      <w:r w:rsidRPr="00D641FE">
        <w:rPr>
          <w:b/>
        </w:rPr>
        <w:t xml:space="preserve">&lt;form method="post" action="" </w:t>
      </w:r>
      <w:proofErr w:type="spellStart"/>
      <w:r w:rsidRPr="00D641FE">
        <w:rPr>
          <w:b/>
        </w:rPr>
        <w:t>enctype</w:t>
      </w:r>
      <w:proofErr w:type="spellEnd"/>
      <w:r w:rsidRPr="00D641FE">
        <w:rPr>
          <w:b/>
        </w:rPr>
        <w:t>="multipart/form-data"&gt;</w:t>
      </w:r>
    </w:p>
    <w:p w14:paraId="5E6A41BE" w14:textId="77777777" w:rsidR="00D641FE" w:rsidRPr="00D641FE" w:rsidRDefault="00D641FE" w:rsidP="00D641FE">
      <w:pPr>
        <w:spacing w:line="360" w:lineRule="auto"/>
        <w:jc w:val="both"/>
        <w:rPr>
          <w:b/>
        </w:rPr>
      </w:pPr>
      <w:r w:rsidRPr="00D641FE">
        <w:rPr>
          <w:b/>
        </w:rPr>
        <w:t xml:space="preserve">    {% </w:t>
      </w:r>
      <w:proofErr w:type="spellStart"/>
      <w:r w:rsidRPr="00D641FE">
        <w:rPr>
          <w:b/>
        </w:rPr>
        <w:t>csrf_token</w:t>
      </w:r>
      <w:proofErr w:type="spellEnd"/>
      <w:r w:rsidRPr="00D641FE">
        <w:rPr>
          <w:b/>
        </w:rPr>
        <w:t xml:space="preserve"> %}</w:t>
      </w:r>
    </w:p>
    <w:p w14:paraId="2D690D50" w14:textId="77777777" w:rsidR="00D641FE" w:rsidRPr="00D641FE" w:rsidRDefault="00D641FE" w:rsidP="00D641FE">
      <w:pPr>
        <w:spacing w:line="360" w:lineRule="auto"/>
        <w:jc w:val="both"/>
        <w:rPr>
          <w:b/>
        </w:rPr>
      </w:pPr>
      <w:r w:rsidRPr="00D641FE">
        <w:rPr>
          <w:b/>
        </w:rPr>
        <w:t xml:space="preserve">    &lt;div class="form-row"&gt;</w:t>
      </w:r>
    </w:p>
    <w:p w14:paraId="32307022" w14:textId="77777777" w:rsidR="00D641FE" w:rsidRPr="00D641FE" w:rsidRDefault="00D641FE" w:rsidP="00D641FE">
      <w:pPr>
        <w:spacing w:line="360" w:lineRule="auto"/>
        <w:jc w:val="both"/>
        <w:rPr>
          <w:b/>
        </w:rPr>
      </w:pPr>
      <w:r w:rsidRPr="00D641FE">
        <w:rPr>
          <w:b/>
        </w:rPr>
        <w:t xml:space="preserve">    &lt;div class="form-group col-md-6"&gt;</w:t>
      </w:r>
    </w:p>
    <w:p w14:paraId="074A996E" w14:textId="77777777" w:rsidR="00D641FE" w:rsidRPr="00D641FE" w:rsidRDefault="00D641FE" w:rsidP="00D641FE">
      <w:pPr>
        <w:spacing w:line="360" w:lineRule="auto"/>
        <w:jc w:val="both"/>
        <w:rPr>
          <w:b/>
        </w:rPr>
      </w:pPr>
      <w:r w:rsidRPr="00D641FE">
        <w:rPr>
          <w:b/>
        </w:rPr>
        <w:t xml:space="preserve">      &lt;label for="inputEmail4"&gt;Product Name&lt;/label&gt;</w:t>
      </w:r>
    </w:p>
    <w:p w14:paraId="53ECB29A" w14:textId="77777777" w:rsidR="00D641FE" w:rsidRPr="00D641FE" w:rsidRDefault="00D641FE" w:rsidP="00D641FE">
      <w:pPr>
        <w:spacing w:line="360" w:lineRule="auto"/>
        <w:jc w:val="both"/>
        <w:rPr>
          <w:b/>
        </w:rPr>
      </w:pPr>
      <w:r w:rsidRPr="00D641FE">
        <w:rPr>
          <w:b/>
        </w:rPr>
        <w:t xml:space="preserve">      &lt;input type="text" class="form-control" placeholder="Enter First Name" name="</w:t>
      </w:r>
      <w:proofErr w:type="spellStart"/>
      <w:r w:rsidRPr="00D641FE">
        <w:rPr>
          <w:b/>
        </w:rPr>
        <w:t>pname</w:t>
      </w:r>
      <w:proofErr w:type="spellEnd"/>
      <w:r w:rsidRPr="00D641FE">
        <w:rPr>
          <w:b/>
        </w:rPr>
        <w:t>" id="inputEmail4"&gt;</w:t>
      </w:r>
    </w:p>
    <w:p w14:paraId="3A8CAD24" w14:textId="77777777" w:rsidR="00D641FE" w:rsidRPr="00D641FE" w:rsidRDefault="00D641FE" w:rsidP="00D641FE">
      <w:pPr>
        <w:spacing w:line="360" w:lineRule="auto"/>
        <w:jc w:val="both"/>
        <w:rPr>
          <w:b/>
        </w:rPr>
      </w:pPr>
      <w:r w:rsidRPr="00D641FE">
        <w:rPr>
          <w:b/>
        </w:rPr>
        <w:t xml:space="preserve">    &lt;/div&gt;</w:t>
      </w:r>
    </w:p>
    <w:p w14:paraId="41DB06D5" w14:textId="77777777" w:rsidR="00D641FE" w:rsidRPr="00D641FE" w:rsidRDefault="00D641FE" w:rsidP="00D641FE">
      <w:pPr>
        <w:spacing w:line="360" w:lineRule="auto"/>
        <w:jc w:val="both"/>
        <w:rPr>
          <w:b/>
        </w:rPr>
      </w:pPr>
      <w:r w:rsidRPr="00D641FE">
        <w:rPr>
          <w:b/>
        </w:rPr>
        <w:t xml:space="preserve">    &lt;div class="form-group col-md-6"&gt;</w:t>
      </w:r>
    </w:p>
    <w:p w14:paraId="0AA20188" w14:textId="77777777" w:rsidR="00D641FE" w:rsidRPr="00D641FE" w:rsidRDefault="00D641FE" w:rsidP="00D641FE">
      <w:pPr>
        <w:spacing w:line="360" w:lineRule="auto"/>
        <w:jc w:val="both"/>
        <w:rPr>
          <w:b/>
        </w:rPr>
      </w:pPr>
      <w:r w:rsidRPr="00D641FE">
        <w:rPr>
          <w:b/>
        </w:rPr>
        <w:t xml:space="preserve">    &lt;label for="exampleInputPassword1"&gt;Product Image&lt;/label&gt;</w:t>
      </w:r>
    </w:p>
    <w:p w14:paraId="04218451" w14:textId="77777777" w:rsidR="00D641FE" w:rsidRPr="00D641FE" w:rsidRDefault="00D641FE" w:rsidP="00D641FE">
      <w:pPr>
        <w:spacing w:line="360" w:lineRule="auto"/>
        <w:jc w:val="both"/>
        <w:rPr>
          <w:b/>
        </w:rPr>
      </w:pPr>
      <w:r w:rsidRPr="00D641FE">
        <w:rPr>
          <w:b/>
        </w:rPr>
        <w:t xml:space="preserve">    &lt;input type="file" class="form-control" id="exampleInputPassword1" name="</w:t>
      </w:r>
      <w:proofErr w:type="spellStart"/>
      <w:r w:rsidRPr="00D641FE">
        <w:rPr>
          <w:b/>
        </w:rPr>
        <w:t>img</w:t>
      </w:r>
      <w:proofErr w:type="spellEnd"/>
      <w:r w:rsidRPr="00D641FE">
        <w:rPr>
          <w:b/>
        </w:rPr>
        <w:t>" value="choose file"&gt;</w:t>
      </w:r>
    </w:p>
    <w:p w14:paraId="14DDDCF6" w14:textId="77777777" w:rsidR="00D641FE" w:rsidRPr="00D641FE" w:rsidRDefault="00D641FE" w:rsidP="00D641FE">
      <w:pPr>
        <w:spacing w:line="360" w:lineRule="auto"/>
        <w:jc w:val="both"/>
        <w:rPr>
          <w:b/>
        </w:rPr>
      </w:pPr>
      <w:r w:rsidRPr="00D641FE">
        <w:rPr>
          <w:b/>
        </w:rPr>
        <w:t>&lt;/div&gt;&lt;/div&gt;</w:t>
      </w:r>
    </w:p>
    <w:p w14:paraId="1E72926D" w14:textId="77777777" w:rsidR="00D641FE" w:rsidRPr="00D641FE" w:rsidRDefault="00D641FE" w:rsidP="00D641FE">
      <w:pPr>
        <w:spacing w:line="360" w:lineRule="auto"/>
        <w:jc w:val="both"/>
        <w:rPr>
          <w:b/>
        </w:rPr>
      </w:pPr>
      <w:r w:rsidRPr="00D641FE">
        <w:rPr>
          <w:b/>
        </w:rPr>
        <w:t xml:space="preserve">    &lt;div class="form-row"&gt;</w:t>
      </w:r>
    </w:p>
    <w:p w14:paraId="2C6816E5" w14:textId="77777777" w:rsidR="00D641FE" w:rsidRPr="00D641FE" w:rsidRDefault="00D641FE" w:rsidP="00D641FE">
      <w:pPr>
        <w:spacing w:line="360" w:lineRule="auto"/>
        <w:jc w:val="both"/>
        <w:rPr>
          <w:b/>
        </w:rPr>
      </w:pPr>
      <w:r w:rsidRPr="00D641FE">
        <w:rPr>
          <w:b/>
        </w:rPr>
        <w:t xml:space="preserve">        &lt;div class="form-group col-md-6"&gt;</w:t>
      </w:r>
    </w:p>
    <w:p w14:paraId="30432AFB" w14:textId="77777777" w:rsidR="00D641FE" w:rsidRPr="00D641FE" w:rsidRDefault="00D641FE" w:rsidP="00D641FE">
      <w:pPr>
        <w:spacing w:line="360" w:lineRule="auto"/>
        <w:jc w:val="both"/>
        <w:rPr>
          <w:b/>
        </w:rPr>
      </w:pPr>
      <w:r w:rsidRPr="00D641FE">
        <w:rPr>
          <w:b/>
        </w:rPr>
        <w:t xml:space="preserve">      &lt;label for="</w:t>
      </w:r>
      <w:proofErr w:type="spellStart"/>
      <w:r w:rsidRPr="00D641FE">
        <w:rPr>
          <w:b/>
        </w:rPr>
        <w:t>inputState</w:t>
      </w:r>
      <w:proofErr w:type="spellEnd"/>
      <w:r w:rsidRPr="00D641FE">
        <w:rPr>
          <w:b/>
        </w:rPr>
        <w:t>"&gt;Category&lt;/label&gt;</w:t>
      </w:r>
    </w:p>
    <w:p w14:paraId="1BD4A638" w14:textId="77777777" w:rsidR="00D641FE" w:rsidRPr="00D641FE" w:rsidRDefault="00D641FE" w:rsidP="00D641FE">
      <w:pPr>
        <w:spacing w:line="360" w:lineRule="auto"/>
        <w:jc w:val="both"/>
        <w:rPr>
          <w:b/>
        </w:rPr>
      </w:pPr>
      <w:r w:rsidRPr="00D641FE">
        <w:rPr>
          <w:b/>
        </w:rPr>
        <w:t xml:space="preserve">      &lt;select id="</w:t>
      </w:r>
      <w:proofErr w:type="spellStart"/>
      <w:r w:rsidRPr="00D641FE">
        <w:rPr>
          <w:b/>
        </w:rPr>
        <w:t>inputState</w:t>
      </w:r>
      <w:proofErr w:type="spellEnd"/>
      <w:r w:rsidRPr="00D641FE">
        <w:rPr>
          <w:b/>
        </w:rPr>
        <w:t>" class="form-control" name="cat"&gt;</w:t>
      </w:r>
    </w:p>
    <w:p w14:paraId="47F96D50" w14:textId="77777777" w:rsidR="00D641FE" w:rsidRPr="00D641FE" w:rsidRDefault="00D641FE" w:rsidP="00D641FE">
      <w:pPr>
        <w:spacing w:line="360" w:lineRule="auto"/>
        <w:jc w:val="both"/>
        <w:rPr>
          <w:b/>
        </w:rPr>
      </w:pPr>
      <w:r w:rsidRPr="00D641FE">
        <w:rPr>
          <w:b/>
        </w:rPr>
        <w:t xml:space="preserve">          {% for </w:t>
      </w:r>
      <w:proofErr w:type="spellStart"/>
      <w:r w:rsidRPr="00D641FE">
        <w:rPr>
          <w:b/>
        </w:rPr>
        <w:t>i</w:t>
      </w:r>
      <w:proofErr w:type="spellEnd"/>
      <w:r w:rsidRPr="00D641FE">
        <w:rPr>
          <w:b/>
        </w:rPr>
        <w:t xml:space="preserve"> in cat %}</w:t>
      </w:r>
    </w:p>
    <w:p w14:paraId="46E36E07" w14:textId="77777777" w:rsidR="00D641FE" w:rsidRPr="00D641FE" w:rsidRDefault="00D641FE" w:rsidP="00D641FE">
      <w:pPr>
        <w:spacing w:line="360" w:lineRule="auto"/>
        <w:jc w:val="both"/>
        <w:rPr>
          <w:b/>
        </w:rPr>
      </w:pPr>
      <w:r w:rsidRPr="00D641FE">
        <w:rPr>
          <w:b/>
        </w:rPr>
        <w:t xml:space="preserve">        &lt;option value="{{i.name}}"&gt;{{i.name}}&lt;/option&gt;</w:t>
      </w:r>
    </w:p>
    <w:p w14:paraId="1E00E5D3" w14:textId="77777777" w:rsidR="00D641FE" w:rsidRPr="00D641FE" w:rsidRDefault="00D641FE" w:rsidP="00D641FE">
      <w:pPr>
        <w:spacing w:line="360" w:lineRule="auto"/>
        <w:jc w:val="both"/>
        <w:rPr>
          <w:b/>
        </w:rPr>
      </w:pPr>
      <w:r w:rsidRPr="00D641FE">
        <w:rPr>
          <w:b/>
        </w:rPr>
        <w:t xml:space="preserve">          {% </w:t>
      </w:r>
      <w:proofErr w:type="spellStart"/>
      <w:r w:rsidRPr="00D641FE">
        <w:rPr>
          <w:b/>
        </w:rPr>
        <w:t>endfor</w:t>
      </w:r>
      <w:proofErr w:type="spellEnd"/>
      <w:r w:rsidRPr="00D641FE">
        <w:rPr>
          <w:b/>
        </w:rPr>
        <w:t xml:space="preserve"> %}</w:t>
      </w:r>
    </w:p>
    <w:p w14:paraId="237D9CFB" w14:textId="77777777" w:rsidR="00D641FE" w:rsidRPr="00D641FE" w:rsidRDefault="00D641FE" w:rsidP="00D641FE">
      <w:pPr>
        <w:spacing w:line="360" w:lineRule="auto"/>
        <w:jc w:val="both"/>
        <w:rPr>
          <w:b/>
        </w:rPr>
      </w:pPr>
      <w:r w:rsidRPr="00D641FE">
        <w:rPr>
          <w:b/>
        </w:rPr>
        <w:t xml:space="preserve">      &lt;/select&gt;</w:t>
      </w:r>
    </w:p>
    <w:p w14:paraId="24FC0E0B" w14:textId="77777777" w:rsidR="00D641FE" w:rsidRPr="00D641FE" w:rsidRDefault="00D641FE" w:rsidP="00D641FE">
      <w:pPr>
        <w:spacing w:line="360" w:lineRule="auto"/>
        <w:jc w:val="both"/>
        <w:rPr>
          <w:b/>
        </w:rPr>
      </w:pPr>
      <w:r w:rsidRPr="00D641FE">
        <w:rPr>
          <w:b/>
        </w:rPr>
        <w:t xml:space="preserve">    &lt;/div&gt;</w:t>
      </w:r>
    </w:p>
    <w:p w14:paraId="74B3930F" w14:textId="77777777" w:rsidR="00D641FE" w:rsidRPr="00D641FE" w:rsidRDefault="00D641FE" w:rsidP="00D641FE">
      <w:pPr>
        <w:spacing w:line="360" w:lineRule="auto"/>
        <w:jc w:val="both"/>
        <w:rPr>
          <w:b/>
        </w:rPr>
      </w:pPr>
    </w:p>
    <w:p w14:paraId="281DA933" w14:textId="77777777" w:rsidR="00D641FE" w:rsidRPr="00D641FE" w:rsidRDefault="00D641FE" w:rsidP="00D641FE">
      <w:pPr>
        <w:spacing w:line="360" w:lineRule="auto"/>
        <w:jc w:val="both"/>
        <w:rPr>
          <w:b/>
        </w:rPr>
      </w:pPr>
      <w:r w:rsidRPr="00D641FE">
        <w:rPr>
          <w:b/>
        </w:rPr>
        <w:t xml:space="preserve">    &lt;div class="form-group col-md-6"&gt;</w:t>
      </w:r>
    </w:p>
    <w:p w14:paraId="14F0E205" w14:textId="77777777" w:rsidR="00D641FE" w:rsidRPr="00D641FE" w:rsidRDefault="00D641FE" w:rsidP="00D641FE">
      <w:pPr>
        <w:spacing w:line="360" w:lineRule="auto"/>
        <w:jc w:val="both"/>
        <w:rPr>
          <w:b/>
        </w:rPr>
      </w:pPr>
      <w:r w:rsidRPr="00D641FE">
        <w:rPr>
          <w:b/>
        </w:rPr>
        <w:lastRenderedPageBreak/>
        <w:t xml:space="preserve">      &lt;label for="inputEmail4"&gt;Product Price&lt;/label&gt;</w:t>
      </w:r>
    </w:p>
    <w:p w14:paraId="781BA125" w14:textId="77777777" w:rsidR="00D641FE" w:rsidRPr="00D641FE" w:rsidRDefault="00D641FE" w:rsidP="00D641FE">
      <w:pPr>
        <w:spacing w:line="360" w:lineRule="auto"/>
        <w:jc w:val="both"/>
        <w:rPr>
          <w:b/>
        </w:rPr>
      </w:pPr>
      <w:r w:rsidRPr="00D641FE">
        <w:rPr>
          <w:b/>
        </w:rPr>
        <w:t xml:space="preserve">      &lt;input type="number" class="form-control" name="price" placeholder="Enter User Name" id="inputEmail4"&gt;</w:t>
      </w:r>
    </w:p>
    <w:p w14:paraId="570205A5" w14:textId="77777777" w:rsidR="00D641FE" w:rsidRPr="00D641FE" w:rsidRDefault="00D641FE" w:rsidP="00D641FE">
      <w:pPr>
        <w:spacing w:line="360" w:lineRule="auto"/>
        <w:jc w:val="both"/>
        <w:rPr>
          <w:b/>
        </w:rPr>
      </w:pPr>
      <w:r w:rsidRPr="00D641FE">
        <w:rPr>
          <w:b/>
        </w:rPr>
        <w:t xml:space="preserve">    &lt;/div&gt;&lt;/div&gt;</w:t>
      </w:r>
    </w:p>
    <w:p w14:paraId="039F78DD" w14:textId="77777777" w:rsidR="00D641FE" w:rsidRPr="00D641FE" w:rsidRDefault="00D641FE" w:rsidP="00D641FE">
      <w:pPr>
        <w:spacing w:line="360" w:lineRule="auto"/>
        <w:jc w:val="both"/>
        <w:rPr>
          <w:b/>
        </w:rPr>
      </w:pPr>
      <w:r w:rsidRPr="00D641FE">
        <w:rPr>
          <w:b/>
        </w:rPr>
        <w:t xml:space="preserve">    &lt;div class="form-group"&gt;</w:t>
      </w:r>
    </w:p>
    <w:p w14:paraId="17EC7BAC" w14:textId="77777777" w:rsidR="00D641FE" w:rsidRPr="00D641FE" w:rsidRDefault="00D641FE" w:rsidP="00D641FE">
      <w:pPr>
        <w:spacing w:line="360" w:lineRule="auto"/>
        <w:jc w:val="both"/>
        <w:rPr>
          <w:b/>
        </w:rPr>
      </w:pPr>
      <w:r w:rsidRPr="00D641FE">
        <w:rPr>
          <w:b/>
        </w:rPr>
        <w:t xml:space="preserve">    &lt;label for="exampleFormControlTextarea1"&gt;Description&lt;/label&gt;</w:t>
      </w:r>
    </w:p>
    <w:p w14:paraId="6651309A" w14:textId="77777777" w:rsidR="00D641FE" w:rsidRPr="00D641FE" w:rsidRDefault="00D641FE" w:rsidP="00D641FE">
      <w:pPr>
        <w:spacing w:line="360" w:lineRule="auto"/>
        <w:jc w:val="both"/>
        <w:rPr>
          <w:b/>
        </w:rPr>
      </w:pPr>
      <w:r w:rsidRPr="00D641FE">
        <w:rPr>
          <w:b/>
        </w:rPr>
        <w:t xml:space="preserve">    &lt;</w:t>
      </w:r>
      <w:proofErr w:type="spellStart"/>
      <w:r w:rsidRPr="00D641FE">
        <w:rPr>
          <w:b/>
        </w:rPr>
        <w:t>textarea</w:t>
      </w:r>
      <w:proofErr w:type="spellEnd"/>
      <w:r w:rsidRPr="00D641FE">
        <w:rPr>
          <w:b/>
        </w:rPr>
        <w:t xml:space="preserve"> class="form-control" id="exampleFormControlTextarea1" name="desc" rows="3"&gt;&lt;/</w:t>
      </w:r>
      <w:proofErr w:type="spellStart"/>
      <w:r w:rsidRPr="00D641FE">
        <w:rPr>
          <w:b/>
        </w:rPr>
        <w:t>textarea</w:t>
      </w:r>
      <w:proofErr w:type="spellEnd"/>
      <w:r w:rsidRPr="00D641FE">
        <w:rPr>
          <w:b/>
        </w:rPr>
        <w:t>&gt;</w:t>
      </w:r>
    </w:p>
    <w:p w14:paraId="53C269D9" w14:textId="77777777" w:rsidR="00D641FE" w:rsidRPr="00D641FE" w:rsidRDefault="00D641FE" w:rsidP="00D641FE">
      <w:pPr>
        <w:spacing w:line="360" w:lineRule="auto"/>
        <w:jc w:val="both"/>
        <w:rPr>
          <w:b/>
        </w:rPr>
      </w:pPr>
      <w:r w:rsidRPr="00D641FE">
        <w:rPr>
          <w:b/>
        </w:rPr>
        <w:t xml:space="preserve">  &lt;/div&gt;</w:t>
      </w:r>
    </w:p>
    <w:p w14:paraId="646384DE" w14:textId="77777777" w:rsidR="00D641FE" w:rsidRPr="00D641FE" w:rsidRDefault="00D641FE" w:rsidP="00D641FE">
      <w:pPr>
        <w:spacing w:line="360" w:lineRule="auto"/>
        <w:jc w:val="both"/>
        <w:rPr>
          <w:b/>
        </w:rPr>
      </w:pPr>
      <w:r w:rsidRPr="00D641FE">
        <w:rPr>
          <w:b/>
        </w:rPr>
        <w:t xml:space="preserve">  &lt;button type="submit" class="</w:t>
      </w:r>
      <w:proofErr w:type="spellStart"/>
      <w:r w:rsidRPr="00D641FE">
        <w:rPr>
          <w:b/>
        </w:rPr>
        <w:t>btn</w:t>
      </w:r>
      <w:proofErr w:type="spellEnd"/>
      <w:r w:rsidRPr="00D641FE">
        <w:rPr>
          <w:b/>
        </w:rPr>
        <w:t xml:space="preserve"> </w:t>
      </w:r>
      <w:proofErr w:type="spellStart"/>
      <w:r w:rsidRPr="00D641FE">
        <w:rPr>
          <w:b/>
        </w:rPr>
        <w:t>btn</w:t>
      </w:r>
      <w:proofErr w:type="spellEnd"/>
      <w:r w:rsidRPr="00D641FE">
        <w:rPr>
          <w:b/>
        </w:rPr>
        <w:t>-primary"&gt;Submit&lt;/button&gt;</w:t>
      </w:r>
    </w:p>
    <w:p w14:paraId="58ED2D16" w14:textId="77777777" w:rsidR="00D641FE" w:rsidRPr="00D641FE" w:rsidRDefault="00D641FE" w:rsidP="00D641FE">
      <w:pPr>
        <w:spacing w:line="360" w:lineRule="auto"/>
        <w:jc w:val="both"/>
        <w:rPr>
          <w:b/>
        </w:rPr>
      </w:pPr>
      <w:r w:rsidRPr="00D641FE">
        <w:rPr>
          <w:b/>
        </w:rPr>
        <w:t>&lt;/form&gt;</w:t>
      </w:r>
    </w:p>
    <w:p w14:paraId="1DE7892C" w14:textId="77777777" w:rsidR="00D641FE" w:rsidRPr="00D641FE" w:rsidRDefault="00D641FE" w:rsidP="00D641FE">
      <w:pPr>
        <w:spacing w:line="360" w:lineRule="auto"/>
        <w:jc w:val="both"/>
        <w:rPr>
          <w:b/>
        </w:rPr>
      </w:pPr>
      <w:r w:rsidRPr="00D641FE">
        <w:rPr>
          <w:b/>
        </w:rPr>
        <w:t>&lt;/div&gt;</w:t>
      </w:r>
    </w:p>
    <w:p w14:paraId="56863134" w14:textId="77777777" w:rsidR="00D641FE" w:rsidRPr="00D641FE" w:rsidRDefault="00D641FE" w:rsidP="00D641FE">
      <w:pPr>
        <w:spacing w:line="360" w:lineRule="auto"/>
        <w:jc w:val="both"/>
        <w:rPr>
          <w:b/>
        </w:rPr>
      </w:pPr>
      <w:r w:rsidRPr="00D641FE">
        <w:rPr>
          <w:b/>
        </w:rPr>
        <w:t>&lt;/div&gt;</w:t>
      </w:r>
    </w:p>
    <w:p w14:paraId="751A7805" w14:textId="77777777" w:rsidR="00D641FE" w:rsidRPr="00D641FE" w:rsidRDefault="00D641FE" w:rsidP="00D641FE">
      <w:pPr>
        <w:spacing w:line="360" w:lineRule="auto"/>
        <w:jc w:val="both"/>
        <w:rPr>
          <w:b/>
        </w:rPr>
      </w:pPr>
    </w:p>
    <w:p w14:paraId="137B59BF" w14:textId="77777777" w:rsidR="00D641FE" w:rsidRPr="00D641FE" w:rsidRDefault="00D641FE" w:rsidP="00D641FE">
      <w:pPr>
        <w:spacing w:line="360" w:lineRule="auto"/>
        <w:jc w:val="both"/>
        <w:rPr>
          <w:b/>
        </w:rPr>
      </w:pPr>
      <w:r w:rsidRPr="00D641FE">
        <w:rPr>
          <w:b/>
        </w:rPr>
        <w:t>{% if error %}</w:t>
      </w:r>
    </w:p>
    <w:p w14:paraId="7E2EA6A9" w14:textId="77777777" w:rsidR="00D641FE" w:rsidRPr="00D641FE" w:rsidRDefault="00D641FE" w:rsidP="00D641FE">
      <w:pPr>
        <w:spacing w:line="360" w:lineRule="auto"/>
        <w:jc w:val="both"/>
        <w:rPr>
          <w:b/>
        </w:rPr>
      </w:pPr>
      <w:r w:rsidRPr="00D641FE">
        <w:rPr>
          <w:b/>
        </w:rPr>
        <w:t>&lt;script&gt;</w:t>
      </w:r>
    </w:p>
    <w:p w14:paraId="5EBC9D06" w14:textId="77777777" w:rsidR="00D641FE" w:rsidRPr="00D641FE" w:rsidRDefault="00D641FE" w:rsidP="00D641FE">
      <w:pPr>
        <w:spacing w:line="360" w:lineRule="auto"/>
        <w:jc w:val="both"/>
        <w:rPr>
          <w:b/>
        </w:rPr>
      </w:pPr>
      <w:r w:rsidRPr="00D641FE">
        <w:rPr>
          <w:b/>
        </w:rPr>
        <w:t xml:space="preserve">    alert('1 Product Added Successfully');</w:t>
      </w:r>
    </w:p>
    <w:p w14:paraId="04E0E44C" w14:textId="77777777" w:rsidR="00D641FE" w:rsidRPr="00D641FE" w:rsidRDefault="00D641FE" w:rsidP="00D641FE">
      <w:pPr>
        <w:spacing w:line="360" w:lineRule="auto"/>
        <w:jc w:val="both"/>
        <w:rPr>
          <w:b/>
        </w:rPr>
      </w:pPr>
      <w:r w:rsidRPr="00D641FE">
        <w:rPr>
          <w:b/>
        </w:rPr>
        <w:t>&lt;/script&gt;</w:t>
      </w:r>
    </w:p>
    <w:p w14:paraId="42A2E76A" w14:textId="77777777" w:rsidR="00D641FE" w:rsidRPr="00D641FE" w:rsidRDefault="00D641FE" w:rsidP="00D641FE">
      <w:pPr>
        <w:spacing w:line="360" w:lineRule="auto"/>
        <w:jc w:val="both"/>
        <w:rPr>
          <w:b/>
        </w:rPr>
      </w:pPr>
      <w:r w:rsidRPr="00D641FE">
        <w:rPr>
          <w:b/>
        </w:rPr>
        <w:t>{% endif %}</w:t>
      </w:r>
    </w:p>
    <w:p w14:paraId="7E94A2FF" w14:textId="77777777" w:rsidR="00D641FE" w:rsidRDefault="00D641FE" w:rsidP="00D641FE">
      <w:pPr>
        <w:spacing w:line="360" w:lineRule="auto"/>
        <w:jc w:val="both"/>
        <w:rPr>
          <w:b/>
        </w:rPr>
      </w:pPr>
      <w:r w:rsidRPr="00D641FE">
        <w:rPr>
          <w:b/>
        </w:rPr>
        <w:t xml:space="preserve">{% </w:t>
      </w:r>
      <w:proofErr w:type="spellStart"/>
      <w:r w:rsidRPr="00D641FE">
        <w:rPr>
          <w:b/>
        </w:rPr>
        <w:t>endblock</w:t>
      </w:r>
      <w:proofErr w:type="spellEnd"/>
      <w:r w:rsidRPr="00D641FE">
        <w:rPr>
          <w:b/>
        </w:rPr>
        <w:t xml:space="preserve"> %}</w:t>
      </w:r>
    </w:p>
    <w:p w14:paraId="273E1A82" w14:textId="77777777" w:rsidR="00D641FE" w:rsidRDefault="00D641FE" w:rsidP="00D641FE">
      <w:pPr>
        <w:spacing w:line="360" w:lineRule="auto"/>
        <w:jc w:val="both"/>
        <w:rPr>
          <w:b/>
        </w:rPr>
      </w:pPr>
    </w:p>
    <w:p w14:paraId="148BA919" w14:textId="77777777" w:rsidR="00D641FE" w:rsidRDefault="00D641FE" w:rsidP="00D641FE">
      <w:pPr>
        <w:spacing w:line="360" w:lineRule="auto"/>
        <w:jc w:val="both"/>
        <w:rPr>
          <w:b/>
        </w:rPr>
      </w:pPr>
    </w:p>
    <w:p w14:paraId="4CE2DC94" w14:textId="77777777" w:rsidR="00D641FE" w:rsidRDefault="00D641FE" w:rsidP="00D641FE">
      <w:pPr>
        <w:spacing w:line="360" w:lineRule="auto"/>
        <w:jc w:val="both"/>
        <w:rPr>
          <w:b/>
        </w:rPr>
      </w:pPr>
    </w:p>
    <w:p w14:paraId="3634F1F5" w14:textId="77777777" w:rsidR="00D641FE" w:rsidRDefault="00D641FE" w:rsidP="00D641FE">
      <w:pPr>
        <w:spacing w:line="360" w:lineRule="auto"/>
        <w:jc w:val="both"/>
        <w:rPr>
          <w:b/>
        </w:rPr>
      </w:pPr>
    </w:p>
    <w:p w14:paraId="283315D4" w14:textId="77777777" w:rsidR="00D641FE" w:rsidRDefault="00D641FE" w:rsidP="00D641FE">
      <w:pPr>
        <w:spacing w:line="360" w:lineRule="auto"/>
        <w:jc w:val="both"/>
        <w:rPr>
          <w:b/>
        </w:rPr>
      </w:pPr>
    </w:p>
    <w:p w14:paraId="4AD926FA" w14:textId="77777777" w:rsidR="00D641FE" w:rsidRDefault="00D641FE" w:rsidP="00D641FE">
      <w:pPr>
        <w:spacing w:line="360" w:lineRule="auto"/>
        <w:jc w:val="both"/>
        <w:rPr>
          <w:b/>
        </w:rPr>
      </w:pPr>
    </w:p>
    <w:p w14:paraId="07B9312C" w14:textId="77777777" w:rsidR="00D641FE" w:rsidRDefault="00D641FE" w:rsidP="00D641FE">
      <w:pPr>
        <w:spacing w:line="360" w:lineRule="auto"/>
        <w:jc w:val="both"/>
        <w:rPr>
          <w:b/>
        </w:rPr>
      </w:pPr>
    </w:p>
    <w:p w14:paraId="66A00B1F" w14:textId="77777777" w:rsidR="00D641FE" w:rsidRDefault="00D641FE" w:rsidP="00D641FE">
      <w:pPr>
        <w:spacing w:line="360" w:lineRule="auto"/>
        <w:jc w:val="both"/>
        <w:rPr>
          <w:b/>
        </w:rPr>
      </w:pPr>
    </w:p>
    <w:p w14:paraId="24D78F90" w14:textId="77777777" w:rsidR="00D641FE" w:rsidRDefault="00D641FE" w:rsidP="00D641FE">
      <w:pPr>
        <w:spacing w:line="360" w:lineRule="auto"/>
        <w:jc w:val="both"/>
        <w:rPr>
          <w:b/>
        </w:rPr>
      </w:pPr>
    </w:p>
    <w:p w14:paraId="7CAB3EFB" w14:textId="77777777" w:rsidR="00D641FE" w:rsidRDefault="00D641FE" w:rsidP="00D641FE">
      <w:pPr>
        <w:spacing w:line="360" w:lineRule="auto"/>
        <w:jc w:val="both"/>
        <w:rPr>
          <w:b/>
        </w:rPr>
      </w:pPr>
    </w:p>
    <w:p w14:paraId="509C21D0" w14:textId="77777777" w:rsidR="00D641FE" w:rsidRDefault="00D641FE" w:rsidP="00D641FE">
      <w:pPr>
        <w:spacing w:line="360" w:lineRule="auto"/>
        <w:jc w:val="both"/>
        <w:rPr>
          <w:b/>
        </w:rPr>
      </w:pPr>
    </w:p>
    <w:p w14:paraId="10CA0181" w14:textId="77777777" w:rsidR="00D641FE" w:rsidRDefault="00D641FE" w:rsidP="00D641FE">
      <w:pPr>
        <w:spacing w:line="360" w:lineRule="auto"/>
        <w:jc w:val="both"/>
        <w:rPr>
          <w:b/>
        </w:rPr>
      </w:pPr>
    </w:p>
    <w:p w14:paraId="30A87CA5" w14:textId="77777777" w:rsidR="00D641FE" w:rsidRDefault="00D641FE" w:rsidP="00D641FE">
      <w:pPr>
        <w:spacing w:line="360" w:lineRule="auto"/>
        <w:jc w:val="both"/>
        <w:rPr>
          <w:b/>
        </w:rPr>
      </w:pPr>
    </w:p>
    <w:p w14:paraId="4AC2840E" w14:textId="77777777" w:rsidR="00D641FE" w:rsidRDefault="00D641FE" w:rsidP="00D641FE">
      <w:pPr>
        <w:spacing w:line="360" w:lineRule="auto"/>
        <w:jc w:val="both"/>
        <w:rPr>
          <w:b/>
        </w:rPr>
      </w:pPr>
    </w:p>
    <w:p w14:paraId="2350FD2E" w14:textId="77777777" w:rsidR="00D641FE" w:rsidRDefault="00D641FE" w:rsidP="00D641FE">
      <w:pPr>
        <w:spacing w:line="360" w:lineRule="auto"/>
        <w:jc w:val="center"/>
        <w:rPr>
          <w:b/>
        </w:rPr>
      </w:pPr>
    </w:p>
    <w:p w14:paraId="750D9D5B" w14:textId="77777777" w:rsidR="00D641FE" w:rsidRDefault="00D641FE" w:rsidP="00D641FE">
      <w:pPr>
        <w:spacing w:line="360" w:lineRule="auto"/>
        <w:jc w:val="center"/>
        <w:rPr>
          <w:b/>
        </w:rPr>
      </w:pPr>
      <w:r>
        <w:rPr>
          <w:b/>
        </w:rPr>
        <w:t>ADD CATEGORY PAGE CODING</w:t>
      </w:r>
    </w:p>
    <w:p w14:paraId="265AAF7C" w14:textId="77777777" w:rsidR="00D641FE" w:rsidRDefault="00D641FE" w:rsidP="00D641FE">
      <w:pPr>
        <w:spacing w:line="360" w:lineRule="auto"/>
        <w:jc w:val="both"/>
        <w:rPr>
          <w:b/>
        </w:rPr>
      </w:pPr>
    </w:p>
    <w:p w14:paraId="000AF29B" w14:textId="77777777" w:rsidR="00D641FE" w:rsidRPr="00D641FE" w:rsidRDefault="00F24CE4" w:rsidP="00D641FE">
      <w:pPr>
        <w:spacing w:line="360" w:lineRule="auto"/>
        <w:jc w:val="both"/>
        <w:rPr>
          <w:b/>
        </w:rPr>
      </w:pPr>
      <w:r w:rsidRPr="00F24CE4">
        <w:rPr>
          <w:b/>
        </w:rPr>
        <w:t xml:space="preserve">    </w:t>
      </w:r>
      <w:r w:rsidR="00D641FE" w:rsidRPr="00D641FE">
        <w:rPr>
          <w:b/>
        </w:rPr>
        <w:t>{% extends 'navigation.html' %}</w:t>
      </w:r>
    </w:p>
    <w:p w14:paraId="3F09CD85" w14:textId="77777777" w:rsidR="00D641FE" w:rsidRPr="00D641FE" w:rsidRDefault="00D641FE" w:rsidP="00D641FE">
      <w:pPr>
        <w:spacing w:line="360" w:lineRule="auto"/>
        <w:jc w:val="both"/>
        <w:rPr>
          <w:b/>
        </w:rPr>
      </w:pPr>
      <w:r w:rsidRPr="00D641FE">
        <w:rPr>
          <w:b/>
        </w:rPr>
        <w:t>{% block body %}</w:t>
      </w:r>
    </w:p>
    <w:p w14:paraId="761E3D68" w14:textId="77777777" w:rsidR="00D641FE" w:rsidRPr="00D641FE" w:rsidRDefault="00D641FE" w:rsidP="00D641FE">
      <w:pPr>
        <w:spacing w:line="360" w:lineRule="auto"/>
        <w:jc w:val="both"/>
        <w:rPr>
          <w:b/>
        </w:rPr>
      </w:pPr>
      <w:r w:rsidRPr="00D641FE">
        <w:rPr>
          <w:b/>
        </w:rPr>
        <w:t>{% load static %}</w:t>
      </w:r>
    </w:p>
    <w:p w14:paraId="0126C14F" w14:textId="77777777" w:rsidR="00D641FE" w:rsidRPr="00D641FE" w:rsidRDefault="00D641FE" w:rsidP="00D641FE">
      <w:pPr>
        <w:spacing w:line="360" w:lineRule="auto"/>
        <w:jc w:val="both"/>
        <w:rPr>
          <w:b/>
        </w:rPr>
      </w:pPr>
    </w:p>
    <w:p w14:paraId="46D2B75C" w14:textId="77777777" w:rsidR="00D641FE" w:rsidRPr="00D641FE" w:rsidRDefault="00D641FE" w:rsidP="00D641FE">
      <w:pPr>
        <w:spacing w:line="360" w:lineRule="auto"/>
        <w:jc w:val="both"/>
        <w:rPr>
          <w:b/>
        </w:rPr>
      </w:pPr>
      <w:r w:rsidRPr="00D641FE">
        <w:rPr>
          <w:b/>
        </w:rPr>
        <w:t>{% if error %}</w:t>
      </w:r>
    </w:p>
    <w:p w14:paraId="1CD11F17" w14:textId="77777777" w:rsidR="00D641FE" w:rsidRPr="00D641FE" w:rsidRDefault="00D641FE" w:rsidP="00D641FE">
      <w:pPr>
        <w:spacing w:line="360" w:lineRule="auto"/>
        <w:jc w:val="both"/>
        <w:rPr>
          <w:b/>
        </w:rPr>
      </w:pPr>
      <w:r w:rsidRPr="00D641FE">
        <w:rPr>
          <w:b/>
        </w:rPr>
        <w:t>&lt;script&gt;</w:t>
      </w:r>
    </w:p>
    <w:p w14:paraId="1DA26C0E" w14:textId="77777777" w:rsidR="00D641FE" w:rsidRPr="00D641FE" w:rsidRDefault="00D641FE" w:rsidP="00D641FE">
      <w:pPr>
        <w:spacing w:line="360" w:lineRule="auto"/>
        <w:jc w:val="both"/>
        <w:rPr>
          <w:b/>
        </w:rPr>
      </w:pPr>
      <w:r w:rsidRPr="00D641FE">
        <w:rPr>
          <w:b/>
        </w:rPr>
        <w:t xml:space="preserve">    alert('One New Category Added Successfully');</w:t>
      </w:r>
    </w:p>
    <w:p w14:paraId="7B181F7D" w14:textId="77777777" w:rsidR="00D641FE" w:rsidRPr="00D641FE" w:rsidRDefault="00D641FE" w:rsidP="00D641FE">
      <w:pPr>
        <w:spacing w:line="360" w:lineRule="auto"/>
        <w:jc w:val="both"/>
        <w:rPr>
          <w:b/>
        </w:rPr>
      </w:pPr>
      <w:r w:rsidRPr="00D641FE">
        <w:rPr>
          <w:b/>
        </w:rPr>
        <w:t>&lt;/script&gt;</w:t>
      </w:r>
    </w:p>
    <w:p w14:paraId="677CE669" w14:textId="77777777" w:rsidR="00D641FE" w:rsidRPr="00D641FE" w:rsidRDefault="00D641FE" w:rsidP="00D641FE">
      <w:pPr>
        <w:spacing w:line="360" w:lineRule="auto"/>
        <w:jc w:val="both"/>
        <w:rPr>
          <w:b/>
        </w:rPr>
      </w:pPr>
      <w:r w:rsidRPr="00D641FE">
        <w:rPr>
          <w:b/>
        </w:rPr>
        <w:t>{% endif %}</w:t>
      </w:r>
    </w:p>
    <w:p w14:paraId="3DA0287B" w14:textId="77777777" w:rsidR="00D641FE" w:rsidRPr="00D641FE" w:rsidRDefault="00D641FE" w:rsidP="00D641FE">
      <w:pPr>
        <w:spacing w:line="360" w:lineRule="auto"/>
        <w:jc w:val="both"/>
        <w:rPr>
          <w:b/>
        </w:rPr>
      </w:pPr>
    </w:p>
    <w:p w14:paraId="443DC476" w14:textId="77777777" w:rsidR="00D641FE" w:rsidRPr="00D641FE" w:rsidRDefault="00D641FE" w:rsidP="00D641FE">
      <w:pPr>
        <w:spacing w:line="360" w:lineRule="auto"/>
        <w:jc w:val="both"/>
        <w:rPr>
          <w:b/>
        </w:rPr>
      </w:pPr>
    </w:p>
    <w:p w14:paraId="10A6AB2D" w14:textId="77777777" w:rsidR="00D641FE" w:rsidRPr="00D641FE" w:rsidRDefault="00D641FE" w:rsidP="00D641FE">
      <w:pPr>
        <w:spacing w:line="360" w:lineRule="auto"/>
        <w:jc w:val="both"/>
        <w:rPr>
          <w:b/>
        </w:rPr>
      </w:pPr>
      <w:r w:rsidRPr="00D641FE">
        <w:rPr>
          <w:b/>
        </w:rPr>
        <w:t>&lt;div class="container"&gt;</w:t>
      </w:r>
    </w:p>
    <w:p w14:paraId="65019BB0" w14:textId="77777777" w:rsidR="00D641FE" w:rsidRPr="00D641FE" w:rsidRDefault="00D641FE" w:rsidP="00D641FE">
      <w:pPr>
        <w:spacing w:line="360" w:lineRule="auto"/>
        <w:jc w:val="both"/>
        <w:rPr>
          <w:b/>
        </w:rPr>
      </w:pPr>
      <w:r w:rsidRPr="00D641FE">
        <w:rPr>
          <w:b/>
        </w:rPr>
        <w:t xml:space="preserve">    &lt;h2 style="margin-top:20px" align="center"&gt;Add Category&lt;/h2&gt;&lt;</w:t>
      </w:r>
      <w:proofErr w:type="spellStart"/>
      <w:r w:rsidRPr="00D641FE">
        <w:rPr>
          <w:b/>
        </w:rPr>
        <w:t>hr</w:t>
      </w:r>
      <w:proofErr w:type="spellEnd"/>
      <w:r w:rsidRPr="00D641FE">
        <w:rPr>
          <w:b/>
        </w:rPr>
        <w:t>&gt;</w:t>
      </w:r>
    </w:p>
    <w:p w14:paraId="09BE8D93" w14:textId="77777777" w:rsidR="00D641FE" w:rsidRPr="00D641FE" w:rsidRDefault="00D641FE" w:rsidP="00D641FE">
      <w:pPr>
        <w:spacing w:line="360" w:lineRule="auto"/>
        <w:jc w:val="both"/>
        <w:rPr>
          <w:b/>
        </w:rPr>
      </w:pPr>
    </w:p>
    <w:p w14:paraId="6E4A03AF" w14:textId="77777777" w:rsidR="00D641FE" w:rsidRPr="00D641FE" w:rsidRDefault="00D641FE" w:rsidP="00D641FE">
      <w:pPr>
        <w:spacing w:line="360" w:lineRule="auto"/>
        <w:jc w:val="both"/>
        <w:rPr>
          <w:b/>
        </w:rPr>
      </w:pPr>
      <w:r w:rsidRPr="00D641FE">
        <w:rPr>
          <w:b/>
        </w:rPr>
        <w:t>&lt;div class="container-fluid" style="width:70%;margin-top:10%"&gt;</w:t>
      </w:r>
    </w:p>
    <w:p w14:paraId="287C5520" w14:textId="77777777" w:rsidR="00D641FE" w:rsidRPr="00D641FE" w:rsidRDefault="00D641FE" w:rsidP="00D641FE">
      <w:pPr>
        <w:spacing w:line="360" w:lineRule="auto"/>
        <w:jc w:val="both"/>
        <w:rPr>
          <w:b/>
        </w:rPr>
      </w:pPr>
      <w:r w:rsidRPr="00D641FE">
        <w:rPr>
          <w:b/>
        </w:rPr>
        <w:t>&lt;form method="post" action=""&gt;</w:t>
      </w:r>
    </w:p>
    <w:p w14:paraId="44DA6C8A" w14:textId="77777777" w:rsidR="00D641FE" w:rsidRPr="00D641FE" w:rsidRDefault="00D641FE" w:rsidP="00D641FE">
      <w:pPr>
        <w:spacing w:line="360" w:lineRule="auto"/>
        <w:jc w:val="both"/>
        <w:rPr>
          <w:b/>
        </w:rPr>
      </w:pPr>
      <w:r w:rsidRPr="00D641FE">
        <w:rPr>
          <w:b/>
        </w:rPr>
        <w:t xml:space="preserve">    {% </w:t>
      </w:r>
      <w:proofErr w:type="spellStart"/>
      <w:r w:rsidRPr="00D641FE">
        <w:rPr>
          <w:b/>
        </w:rPr>
        <w:t>csrf_token</w:t>
      </w:r>
      <w:proofErr w:type="spellEnd"/>
      <w:r w:rsidRPr="00D641FE">
        <w:rPr>
          <w:b/>
        </w:rPr>
        <w:t xml:space="preserve"> %}</w:t>
      </w:r>
    </w:p>
    <w:p w14:paraId="0A82C1A7" w14:textId="77777777" w:rsidR="00D641FE" w:rsidRPr="00D641FE" w:rsidRDefault="00D641FE" w:rsidP="00D641FE">
      <w:pPr>
        <w:spacing w:line="360" w:lineRule="auto"/>
        <w:jc w:val="both"/>
        <w:rPr>
          <w:b/>
        </w:rPr>
      </w:pPr>
      <w:r w:rsidRPr="00D641FE">
        <w:rPr>
          <w:b/>
        </w:rPr>
        <w:t xml:space="preserve">  &lt;div class="form-group"&gt;</w:t>
      </w:r>
    </w:p>
    <w:p w14:paraId="554BDD23" w14:textId="77777777" w:rsidR="00D641FE" w:rsidRPr="00D641FE" w:rsidRDefault="00D641FE" w:rsidP="00D641FE">
      <w:pPr>
        <w:spacing w:line="360" w:lineRule="auto"/>
        <w:jc w:val="both"/>
        <w:rPr>
          <w:b/>
        </w:rPr>
      </w:pPr>
      <w:r w:rsidRPr="00D641FE">
        <w:rPr>
          <w:b/>
        </w:rPr>
        <w:t xml:space="preserve">    &lt;label for="exampleInputEmail1"&gt;Category Name&lt;/label&gt;</w:t>
      </w:r>
    </w:p>
    <w:p w14:paraId="5A6F6DC4" w14:textId="77777777" w:rsidR="00D641FE" w:rsidRPr="00D641FE" w:rsidRDefault="00D641FE" w:rsidP="00D641FE">
      <w:pPr>
        <w:spacing w:line="360" w:lineRule="auto"/>
        <w:jc w:val="both"/>
        <w:rPr>
          <w:b/>
        </w:rPr>
      </w:pPr>
      <w:r w:rsidRPr="00D641FE">
        <w:rPr>
          <w:b/>
        </w:rPr>
        <w:t xml:space="preserve">    &lt;input type="text" class="form-control" id="exampleInputEmail1" aria-</w:t>
      </w:r>
      <w:proofErr w:type="spellStart"/>
      <w:r w:rsidRPr="00D641FE">
        <w:rPr>
          <w:b/>
        </w:rPr>
        <w:t>describedby</w:t>
      </w:r>
      <w:proofErr w:type="spellEnd"/>
      <w:r w:rsidRPr="00D641FE">
        <w:rPr>
          <w:b/>
        </w:rPr>
        <w:t>="</w:t>
      </w:r>
      <w:proofErr w:type="spellStart"/>
      <w:r w:rsidRPr="00D641FE">
        <w:rPr>
          <w:b/>
        </w:rPr>
        <w:t>emailHelp</w:t>
      </w:r>
      <w:proofErr w:type="spellEnd"/>
      <w:r w:rsidRPr="00D641FE">
        <w:rPr>
          <w:b/>
        </w:rPr>
        <w:t>" name="cat" placeholder="Enter Category"&gt;</w:t>
      </w:r>
    </w:p>
    <w:p w14:paraId="7FD2E12D" w14:textId="77777777" w:rsidR="00D641FE" w:rsidRPr="00D641FE" w:rsidRDefault="00D641FE" w:rsidP="00D641FE">
      <w:pPr>
        <w:spacing w:line="360" w:lineRule="auto"/>
        <w:jc w:val="both"/>
        <w:rPr>
          <w:b/>
        </w:rPr>
      </w:pPr>
      <w:r w:rsidRPr="00D641FE">
        <w:rPr>
          <w:b/>
        </w:rPr>
        <w:t xml:space="preserve">  &lt;/div&gt;</w:t>
      </w:r>
    </w:p>
    <w:p w14:paraId="5815678B" w14:textId="77777777" w:rsidR="00D641FE" w:rsidRPr="00D641FE" w:rsidRDefault="00D641FE" w:rsidP="00D641FE">
      <w:pPr>
        <w:spacing w:line="360" w:lineRule="auto"/>
        <w:jc w:val="both"/>
        <w:rPr>
          <w:b/>
        </w:rPr>
      </w:pPr>
    </w:p>
    <w:p w14:paraId="4832246D" w14:textId="77777777" w:rsidR="00D641FE" w:rsidRPr="00D641FE" w:rsidRDefault="00D641FE" w:rsidP="00D641FE">
      <w:pPr>
        <w:spacing w:line="360" w:lineRule="auto"/>
        <w:jc w:val="both"/>
        <w:rPr>
          <w:b/>
        </w:rPr>
      </w:pPr>
      <w:r w:rsidRPr="00D641FE">
        <w:rPr>
          <w:b/>
        </w:rPr>
        <w:t xml:space="preserve">    &lt;button type="submit" class="</w:t>
      </w:r>
      <w:proofErr w:type="spellStart"/>
      <w:r w:rsidRPr="00D641FE">
        <w:rPr>
          <w:b/>
        </w:rPr>
        <w:t>btn</w:t>
      </w:r>
      <w:proofErr w:type="spellEnd"/>
      <w:r w:rsidRPr="00D641FE">
        <w:rPr>
          <w:b/>
        </w:rPr>
        <w:t xml:space="preserve"> </w:t>
      </w:r>
      <w:proofErr w:type="spellStart"/>
      <w:r w:rsidRPr="00D641FE">
        <w:rPr>
          <w:b/>
        </w:rPr>
        <w:t>btn</w:t>
      </w:r>
      <w:proofErr w:type="spellEnd"/>
      <w:r w:rsidRPr="00D641FE">
        <w:rPr>
          <w:b/>
        </w:rPr>
        <w:t>-primary"&gt;Submit&lt;/button&gt;</w:t>
      </w:r>
    </w:p>
    <w:p w14:paraId="46AC36C6" w14:textId="77777777" w:rsidR="00D641FE" w:rsidRPr="00D641FE" w:rsidRDefault="00D641FE" w:rsidP="00D641FE">
      <w:pPr>
        <w:spacing w:line="360" w:lineRule="auto"/>
        <w:jc w:val="both"/>
        <w:rPr>
          <w:b/>
        </w:rPr>
      </w:pPr>
      <w:r w:rsidRPr="00D641FE">
        <w:rPr>
          <w:b/>
        </w:rPr>
        <w:t>&lt;/form&gt;</w:t>
      </w:r>
    </w:p>
    <w:p w14:paraId="57BE2737" w14:textId="77777777" w:rsidR="00D641FE" w:rsidRPr="00D641FE" w:rsidRDefault="00D641FE" w:rsidP="00D641FE">
      <w:pPr>
        <w:spacing w:line="360" w:lineRule="auto"/>
        <w:jc w:val="both"/>
        <w:rPr>
          <w:b/>
        </w:rPr>
      </w:pPr>
      <w:r w:rsidRPr="00D641FE">
        <w:rPr>
          <w:b/>
        </w:rPr>
        <w:t>&lt;/div&gt;</w:t>
      </w:r>
    </w:p>
    <w:p w14:paraId="34F3484A" w14:textId="77777777" w:rsidR="00D641FE" w:rsidRPr="00D641FE" w:rsidRDefault="00D641FE" w:rsidP="00D641FE">
      <w:pPr>
        <w:spacing w:line="360" w:lineRule="auto"/>
        <w:jc w:val="both"/>
        <w:rPr>
          <w:b/>
        </w:rPr>
      </w:pPr>
      <w:r w:rsidRPr="00D641FE">
        <w:rPr>
          <w:b/>
        </w:rPr>
        <w:t>&lt;/div&gt;</w:t>
      </w:r>
    </w:p>
    <w:p w14:paraId="74291A84" w14:textId="77777777" w:rsidR="00D641FE" w:rsidRPr="00D641FE" w:rsidRDefault="00D641FE" w:rsidP="00D641FE">
      <w:pPr>
        <w:spacing w:line="360" w:lineRule="auto"/>
        <w:jc w:val="both"/>
        <w:rPr>
          <w:b/>
        </w:rPr>
      </w:pPr>
    </w:p>
    <w:p w14:paraId="67EB3FC6" w14:textId="77777777" w:rsidR="00FC67CA" w:rsidRDefault="00D641FE" w:rsidP="00D641FE">
      <w:pPr>
        <w:spacing w:line="360" w:lineRule="auto"/>
        <w:jc w:val="both"/>
        <w:rPr>
          <w:b/>
        </w:rPr>
      </w:pPr>
      <w:r w:rsidRPr="00D641FE">
        <w:rPr>
          <w:b/>
        </w:rPr>
        <w:t xml:space="preserve">{% </w:t>
      </w:r>
      <w:proofErr w:type="spellStart"/>
      <w:r w:rsidRPr="00D641FE">
        <w:rPr>
          <w:b/>
        </w:rPr>
        <w:t>endblock</w:t>
      </w:r>
      <w:proofErr w:type="spellEnd"/>
      <w:r w:rsidRPr="00D641FE">
        <w:rPr>
          <w:b/>
        </w:rPr>
        <w:t xml:space="preserve"> %}</w:t>
      </w:r>
    </w:p>
    <w:p w14:paraId="46FA78A7" w14:textId="77777777" w:rsidR="005D0245" w:rsidRDefault="005D0245" w:rsidP="00FC67CA">
      <w:pPr>
        <w:spacing w:line="360" w:lineRule="auto"/>
        <w:jc w:val="both"/>
        <w:rPr>
          <w:b/>
        </w:rPr>
      </w:pPr>
    </w:p>
    <w:p w14:paraId="11F383D3" w14:textId="77777777" w:rsidR="00D641FE" w:rsidRDefault="00D641FE" w:rsidP="00FC67CA">
      <w:pPr>
        <w:spacing w:line="360" w:lineRule="auto"/>
        <w:jc w:val="both"/>
        <w:rPr>
          <w:b/>
        </w:rPr>
      </w:pPr>
    </w:p>
    <w:p w14:paraId="4614F15F" w14:textId="77777777" w:rsidR="005D0245" w:rsidRDefault="005D0245" w:rsidP="00FC67CA">
      <w:pPr>
        <w:spacing w:line="360" w:lineRule="auto"/>
        <w:jc w:val="both"/>
        <w:rPr>
          <w:b/>
        </w:rPr>
      </w:pPr>
    </w:p>
    <w:p w14:paraId="2C7C9A70" w14:textId="77777777" w:rsidR="00D641FE" w:rsidRDefault="00D641FE" w:rsidP="00D641FE">
      <w:pPr>
        <w:spacing w:line="360" w:lineRule="auto"/>
        <w:jc w:val="center"/>
        <w:rPr>
          <w:b/>
        </w:rPr>
      </w:pPr>
    </w:p>
    <w:p w14:paraId="433D74C2" w14:textId="77777777" w:rsidR="005D0245" w:rsidRDefault="00D641FE" w:rsidP="00D641FE">
      <w:pPr>
        <w:spacing w:line="360" w:lineRule="auto"/>
        <w:jc w:val="center"/>
        <w:rPr>
          <w:b/>
        </w:rPr>
      </w:pPr>
      <w:r>
        <w:rPr>
          <w:b/>
        </w:rPr>
        <w:t>USER EDIT PROFILE PAGE CODING</w:t>
      </w:r>
    </w:p>
    <w:p w14:paraId="27B5078D" w14:textId="77777777" w:rsidR="00D641FE" w:rsidRDefault="00D641FE" w:rsidP="00D641FE">
      <w:pPr>
        <w:spacing w:line="360" w:lineRule="auto"/>
        <w:jc w:val="center"/>
        <w:rPr>
          <w:b/>
        </w:rPr>
      </w:pPr>
    </w:p>
    <w:p w14:paraId="66EF743A" w14:textId="77777777" w:rsidR="00D641FE" w:rsidRDefault="00D641FE" w:rsidP="00D641FE">
      <w:pPr>
        <w:spacing w:line="360" w:lineRule="auto"/>
        <w:jc w:val="center"/>
        <w:rPr>
          <w:b/>
        </w:rPr>
      </w:pPr>
    </w:p>
    <w:p w14:paraId="0B4AC444" w14:textId="77777777" w:rsidR="00D641FE" w:rsidRPr="00D641FE" w:rsidRDefault="00D641FE" w:rsidP="00D641FE">
      <w:pPr>
        <w:spacing w:line="360" w:lineRule="auto"/>
        <w:rPr>
          <w:b/>
        </w:rPr>
      </w:pPr>
      <w:r w:rsidRPr="00D641FE">
        <w:rPr>
          <w:b/>
        </w:rPr>
        <w:t>{% extends 'navigation.html' %}</w:t>
      </w:r>
    </w:p>
    <w:p w14:paraId="4E582D75" w14:textId="77777777" w:rsidR="00D641FE" w:rsidRPr="00D641FE" w:rsidRDefault="00D641FE" w:rsidP="00D641FE">
      <w:pPr>
        <w:spacing w:line="360" w:lineRule="auto"/>
        <w:rPr>
          <w:b/>
        </w:rPr>
      </w:pPr>
      <w:r w:rsidRPr="00D641FE">
        <w:rPr>
          <w:b/>
        </w:rPr>
        <w:t>{% block body %}</w:t>
      </w:r>
    </w:p>
    <w:p w14:paraId="27D4C9A8" w14:textId="77777777" w:rsidR="00D641FE" w:rsidRPr="00D641FE" w:rsidRDefault="00D641FE" w:rsidP="00D641FE">
      <w:pPr>
        <w:spacing w:line="360" w:lineRule="auto"/>
        <w:rPr>
          <w:b/>
        </w:rPr>
      </w:pPr>
      <w:r w:rsidRPr="00D641FE">
        <w:rPr>
          <w:b/>
        </w:rPr>
        <w:t>{% load static %}</w:t>
      </w:r>
    </w:p>
    <w:p w14:paraId="2948F7F1" w14:textId="77777777" w:rsidR="00D641FE" w:rsidRPr="00D641FE" w:rsidRDefault="00D641FE" w:rsidP="00D641FE">
      <w:pPr>
        <w:spacing w:line="360" w:lineRule="auto"/>
        <w:rPr>
          <w:b/>
        </w:rPr>
      </w:pPr>
      <w:r w:rsidRPr="00D641FE">
        <w:rPr>
          <w:b/>
        </w:rPr>
        <w:t>&lt;div class="container"&gt;</w:t>
      </w:r>
    </w:p>
    <w:p w14:paraId="6F5C9E15" w14:textId="77777777" w:rsidR="00D641FE" w:rsidRPr="00D641FE" w:rsidRDefault="00D641FE" w:rsidP="00D641FE">
      <w:pPr>
        <w:spacing w:line="360" w:lineRule="auto"/>
        <w:rPr>
          <w:b/>
        </w:rPr>
      </w:pPr>
      <w:r w:rsidRPr="00D641FE">
        <w:rPr>
          <w:b/>
        </w:rPr>
        <w:t xml:space="preserve">    &lt;h2 style="margin-top:20px" align="center"&gt;Edit Profile&lt;/h2&gt;&lt;</w:t>
      </w:r>
      <w:proofErr w:type="spellStart"/>
      <w:r w:rsidRPr="00D641FE">
        <w:rPr>
          <w:b/>
        </w:rPr>
        <w:t>hr</w:t>
      </w:r>
      <w:proofErr w:type="spellEnd"/>
      <w:r w:rsidRPr="00D641FE">
        <w:rPr>
          <w:b/>
        </w:rPr>
        <w:t>&gt;</w:t>
      </w:r>
    </w:p>
    <w:p w14:paraId="4F297B0C" w14:textId="77777777" w:rsidR="00D641FE" w:rsidRPr="00D641FE" w:rsidRDefault="00D641FE" w:rsidP="00D641FE">
      <w:pPr>
        <w:spacing w:line="360" w:lineRule="auto"/>
        <w:rPr>
          <w:b/>
        </w:rPr>
      </w:pPr>
    </w:p>
    <w:p w14:paraId="05625919" w14:textId="77777777" w:rsidR="00D641FE" w:rsidRPr="00D641FE" w:rsidRDefault="00D641FE" w:rsidP="00D641FE">
      <w:pPr>
        <w:spacing w:line="360" w:lineRule="auto"/>
        <w:rPr>
          <w:b/>
        </w:rPr>
      </w:pPr>
      <w:r w:rsidRPr="00D641FE">
        <w:rPr>
          <w:b/>
        </w:rPr>
        <w:t>&lt;div class="container-fluid" style="width:70%;margin-top:10%"&gt;</w:t>
      </w:r>
    </w:p>
    <w:p w14:paraId="2900D07A" w14:textId="77777777" w:rsidR="00D641FE" w:rsidRPr="00D641FE" w:rsidRDefault="00D641FE" w:rsidP="00D641FE">
      <w:pPr>
        <w:spacing w:line="360" w:lineRule="auto"/>
        <w:rPr>
          <w:b/>
        </w:rPr>
      </w:pPr>
      <w:r w:rsidRPr="00D641FE">
        <w:rPr>
          <w:b/>
        </w:rPr>
        <w:t xml:space="preserve">&lt;form method="post" action="" </w:t>
      </w:r>
      <w:proofErr w:type="spellStart"/>
      <w:r w:rsidRPr="00D641FE">
        <w:rPr>
          <w:b/>
        </w:rPr>
        <w:t>enctype</w:t>
      </w:r>
      <w:proofErr w:type="spellEnd"/>
      <w:r w:rsidRPr="00D641FE">
        <w:rPr>
          <w:b/>
        </w:rPr>
        <w:t>="multipart/form-data"&gt;</w:t>
      </w:r>
    </w:p>
    <w:p w14:paraId="1F4A9B3C" w14:textId="77777777" w:rsidR="00D641FE" w:rsidRPr="00D641FE" w:rsidRDefault="00D641FE" w:rsidP="00D641FE">
      <w:pPr>
        <w:spacing w:line="360" w:lineRule="auto"/>
        <w:rPr>
          <w:b/>
        </w:rPr>
      </w:pPr>
      <w:r w:rsidRPr="00D641FE">
        <w:rPr>
          <w:b/>
        </w:rPr>
        <w:t xml:space="preserve">    {% </w:t>
      </w:r>
      <w:proofErr w:type="spellStart"/>
      <w:r w:rsidRPr="00D641FE">
        <w:rPr>
          <w:b/>
        </w:rPr>
        <w:t>csrf_token</w:t>
      </w:r>
      <w:proofErr w:type="spellEnd"/>
      <w:r w:rsidRPr="00D641FE">
        <w:rPr>
          <w:b/>
        </w:rPr>
        <w:t xml:space="preserve"> %}</w:t>
      </w:r>
    </w:p>
    <w:p w14:paraId="0C320825" w14:textId="77777777" w:rsidR="00D641FE" w:rsidRPr="00D641FE" w:rsidRDefault="00D641FE" w:rsidP="00D641FE">
      <w:pPr>
        <w:spacing w:line="360" w:lineRule="auto"/>
        <w:rPr>
          <w:b/>
        </w:rPr>
      </w:pPr>
      <w:r w:rsidRPr="00D641FE">
        <w:rPr>
          <w:b/>
        </w:rPr>
        <w:t xml:space="preserve">    &lt;div class="form-row"&gt;</w:t>
      </w:r>
    </w:p>
    <w:p w14:paraId="766F2185" w14:textId="77777777" w:rsidR="00D641FE" w:rsidRPr="00D641FE" w:rsidRDefault="00D641FE" w:rsidP="00D641FE">
      <w:pPr>
        <w:spacing w:line="360" w:lineRule="auto"/>
        <w:rPr>
          <w:b/>
        </w:rPr>
      </w:pPr>
      <w:r w:rsidRPr="00D641FE">
        <w:rPr>
          <w:b/>
        </w:rPr>
        <w:t xml:space="preserve">    &lt;div class="form-group col-md-6"&gt;</w:t>
      </w:r>
    </w:p>
    <w:p w14:paraId="2065E05B" w14:textId="77777777" w:rsidR="00D641FE" w:rsidRPr="00D641FE" w:rsidRDefault="00D641FE" w:rsidP="00D641FE">
      <w:pPr>
        <w:spacing w:line="360" w:lineRule="auto"/>
        <w:rPr>
          <w:b/>
        </w:rPr>
      </w:pPr>
      <w:r w:rsidRPr="00D641FE">
        <w:rPr>
          <w:b/>
        </w:rPr>
        <w:t xml:space="preserve">      &lt;label for="inputEmail4"&gt;First Name&lt;/label&gt;</w:t>
      </w:r>
    </w:p>
    <w:p w14:paraId="7F5CD267" w14:textId="77777777" w:rsidR="00D641FE" w:rsidRPr="00D641FE" w:rsidRDefault="00D641FE" w:rsidP="00D641FE">
      <w:pPr>
        <w:spacing w:line="360" w:lineRule="auto"/>
        <w:rPr>
          <w:b/>
        </w:rPr>
      </w:pPr>
      <w:r w:rsidRPr="00D641FE">
        <w:rPr>
          <w:b/>
        </w:rPr>
        <w:t xml:space="preserve">      &lt;input type="text" class="form-control" value="{{</w:t>
      </w:r>
      <w:proofErr w:type="spellStart"/>
      <w:r w:rsidRPr="00D641FE">
        <w:rPr>
          <w:b/>
        </w:rPr>
        <w:t>pro.user.first_name</w:t>
      </w:r>
      <w:proofErr w:type="spellEnd"/>
      <w:r w:rsidRPr="00D641FE">
        <w:rPr>
          <w:b/>
        </w:rPr>
        <w:t>}}" name="</w:t>
      </w:r>
      <w:proofErr w:type="spellStart"/>
      <w:r w:rsidRPr="00D641FE">
        <w:rPr>
          <w:b/>
        </w:rPr>
        <w:t>fname</w:t>
      </w:r>
      <w:proofErr w:type="spellEnd"/>
      <w:r w:rsidRPr="00D641FE">
        <w:rPr>
          <w:b/>
        </w:rPr>
        <w:t>" id="inputEmail4"&gt;</w:t>
      </w:r>
    </w:p>
    <w:p w14:paraId="2700C756" w14:textId="77777777" w:rsidR="00D641FE" w:rsidRPr="00D641FE" w:rsidRDefault="00D641FE" w:rsidP="00D641FE">
      <w:pPr>
        <w:spacing w:line="360" w:lineRule="auto"/>
        <w:rPr>
          <w:b/>
        </w:rPr>
      </w:pPr>
      <w:r w:rsidRPr="00D641FE">
        <w:rPr>
          <w:b/>
        </w:rPr>
        <w:t xml:space="preserve">    &lt;/div&gt;</w:t>
      </w:r>
    </w:p>
    <w:p w14:paraId="63EBE2EA" w14:textId="77777777" w:rsidR="00D641FE" w:rsidRPr="00D641FE" w:rsidRDefault="00D641FE" w:rsidP="00D641FE">
      <w:pPr>
        <w:spacing w:line="360" w:lineRule="auto"/>
        <w:rPr>
          <w:b/>
        </w:rPr>
      </w:pPr>
      <w:r w:rsidRPr="00D641FE">
        <w:rPr>
          <w:b/>
        </w:rPr>
        <w:t xml:space="preserve">    &lt;div class="form-group col-md-6"&gt;</w:t>
      </w:r>
    </w:p>
    <w:p w14:paraId="6B6D1F72" w14:textId="77777777" w:rsidR="00D641FE" w:rsidRPr="00D641FE" w:rsidRDefault="00D641FE" w:rsidP="00D641FE">
      <w:pPr>
        <w:spacing w:line="360" w:lineRule="auto"/>
        <w:rPr>
          <w:b/>
        </w:rPr>
      </w:pPr>
      <w:r w:rsidRPr="00D641FE">
        <w:rPr>
          <w:b/>
        </w:rPr>
        <w:t xml:space="preserve">      &lt;label for="inputPassword4"&gt;Last Name&lt;/label&gt;</w:t>
      </w:r>
    </w:p>
    <w:p w14:paraId="545C3C98" w14:textId="77777777" w:rsidR="00D641FE" w:rsidRPr="00D641FE" w:rsidRDefault="00D641FE" w:rsidP="00D641FE">
      <w:pPr>
        <w:spacing w:line="360" w:lineRule="auto"/>
        <w:rPr>
          <w:b/>
        </w:rPr>
      </w:pPr>
      <w:r w:rsidRPr="00D641FE">
        <w:rPr>
          <w:b/>
        </w:rPr>
        <w:t xml:space="preserve">      &lt;input type="text" class="form-control" name="</w:t>
      </w:r>
      <w:proofErr w:type="spellStart"/>
      <w:r w:rsidRPr="00D641FE">
        <w:rPr>
          <w:b/>
        </w:rPr>
        <w:t>lname</w:t>
      </w:r>
      <w:proofErr w:type="spellEnd"/>
      <w:r w:rsidRPr="00D641FE">
        <w:rPr>
          <w:b/>
        </w:rPr>
        <w:t>" value="{{</w:t>
      </w:r>
      <w:proofErr w:type="spellStart"/>
      <w:r w:rsidRPr="00D641FE">
        <w:rPr>
          <w:b/>
        </w:rPr>
        <w:t>pro.user.last_name</w:t>
      </w:r>
      <w:proofErr w:type="spellEnd"/>
      <w:r w:rsidRPr="00D641FE">
        <w:rPr>
          <w:b/>
        </w:rPr>
        <w:t>}}" id="inputPassword4"&gt;</w:t>
      </w:r>
    </w:p>
    <w:p w14:paraId="718D6783" w14:textId="77777777" w:rsidR="00D641FE" w:rsidRPr="00D641FE" w:rsidRDefault="00D641FE" w:rsidP="00D641FE">
      <w:pPr>
        <w:spacing w:line="360" w:lineRule="auto"/>
        <w:rPr>
          <w:b/>
        </w:rPr>
      </w:pPr>
      <w:r w:rsidRPr="00D641FE">
        <w:rPr>
          <w:b/>
        </w:rPr>
        <w:t xml:space="preserve">    &lt;/div&gt;</w:t>
      </w:r>
    </w:p>
    <w:p w14:paraId="58C8F3B1" w14:textId="77777777" w:rsidR="00D641FE" w:rsidRPr="00D641FE" w:rsidRDefault="00D641FE" w:rsidP="00D641FE">
      <w:pPr>
        <w:spacing w:line="360" w:lineRule="auto"/>
        <w:rPr>
          <w:b/>
        </w:rPr>
      </w:pPr>
      <w:r w:rsidRPr="00D641FE">
        <w:rPr>
          <w:b/>
        </w:rPr>
        <w:t xml:space="preserve">  &lt;/div&gt;</w:t>
      </w:r>
    </w:p>
    <w:p w14:paraId="3039A4BE" w14:textId="77777777" w:rsidR="00D641FE" w:rsidRPr="00D641FE" w:rsidRDefault="00D641FE" w:rsidP="00D641FE">
      <w:pPr>
        <w:spacing w:line="360" w:lineRule="auto"/>
        <w:rPr>
          <w:b/>
        </w:rPr>
      </w:pPr>
      <w:r w:rsidRPr="00D641FE">
        <w:rPr>
          <w:b/>
        </w:rPr>
        <w:t xml:space="preserve">    &lt;div class="form-row"&gt;</w:t>
      </w:r>
    </w:p>
    <w:p w14:paraId="2E71E5E4" w14:textId="77777777" w:rsidR="00D641FE" w:rsidRPr="00D641FE" w:rsidRDefault="00D641FE" w:rsidP="00D641FE">
      <w:pPr>
        <w:spacing w:line="360" w:lineRule="auto"/>
        <w:rPr>
          <w:b/>
        </w:rPr>
      </w:pPr>
      <w:r w:rsidRPr="00D641FE">
        <w:rPr>
          <w:b/>
        </w:rPr>
        <w:t xml:space="preserve">    &lt;div class="form-group col-md-12"&gt;</w:t>
      </w:r>
    </w:p>
    <w:p w14:paraId="628D1FA3" w14:textId="77777777" w:rsidR="00D641FE" w:rsidRPr="00D641FE" w:rsidRDefault="00D641FE" w:rsidP="00D641FE">
      <w:pPr>
        <w:spacing w:line="360" w:lineRule="auto"/>
        <w:rPr>
          <w:b/>
        </w:rPr>
      </w:pPr>
      <w:r w:rsidRPr="00D641FE">
        <w:rPr>
          <w:b/>
        </w:rPr>
        <w:t xml:space="preserve">      &lt;label for="inputEmail4"&gt;User Name&lt;/label&gt;</w:t>
      </w:r>
    </w:p>
    <w:p w14:paraId="5B0398D0" w14:textId="77777777" w:rsidR="00D641FE" w:rsidRPr="00D641FE" w:rsidRDefault="00D641FE" w:rsidP="00D641FE">
      <w:pPr>
        <w:spacing w:line="360" w:lineRule="auto"/>
        <w:rPr>
          <w:b/>
        </w:rPr>
      </w:pPr>
      <w:r w:rsidRPr="00D641FE">
        <w:rPr>
          <w:b/>
        </w:rPr>
        <w:t xml:space="preserve">      &lt;input type="text" class="form-control" name="</w:t>
      </w:r>
      <w:proofErr w:type="spellStart"/>
      <w:r w:rsidRPr="00D641FE">
        <w:rPr>
          <w:b/>
        </w:rPr>
        <w:t>uname</w:t>
      </w:r>
      <w:proofErr w:type="spellEnd"/>
      <w:r w:rsidRPr="00D641FE">
        <w:rPr>
          <w:b/>
        </w:rPr>
        <w:t>" value="{{</w:t>
      </w:r>
      <w:proofErr w:type="spellStart"/>
      <w:r w:rsidRPr="00D641FE">
        <w:rPr>
          <w:b/>
        </w:rPr>
        <w:t>pro.user.username</w:t>
      </w:r>
      <w:proofErr w:type="spellEnd"/>
      <w:r w:rsidRPr="00D641FE">
        <w:rPr>
          <w:b/>
        </w:rPr>
        <w:t xml:space="preserve">}}" id="inputEmail4" </w:t>
      </w:r>
      <w:proofErr w:type="spellStart"/>
      <w:r w:rsidRPr="00D641FE">
        <w:rPr>
          <w:b/>
        </w:rPr>
        <w:t>readonly</w:t>
      </w:r>
      <w:proofErr w:type="spellEnd"/>
      <w:r w:rsidRPr="00D641FE">
        <w:rPr>
          <w:b/>
        </w:rPr>
        <w:t>&gt;</w:t>
      </w:r>
    </w:p>
    <w:p w14:paraId="340A5348" w14:textId="77777777" w:rsidR="00D641FE" w:rsidRPr="00D641FE" w:rsidRDefault="00D641FE" w:rsidP="00D641FE">
      <w:pPr>
        <w:spacing w:line="360" w:lineRule="auto"/>
        <w:rPr>
          <w:b/>
        </w:rPr>
      </w:pPr>
      <w:r w:rsidRPr="00D641FE">
        <w:rPr>
          <w:b/>
        </w:rPr>
        <w:t xml:space="preserve">    &lt;/div&gt;</w:t>
      </w:r>
    </w:p>
    <w:p w14:paraId="0B29C455" w14:textId="77777777" w:rsidR="00D641FE" w:rsidRPr="00D641FE" w:rsidRDefault="00D641FE" w:rsidP="00D641FE">
      <w:pPr>
        <w:spacing w:line="360" w:lineRule="auto"/>
        <w:rPr>
          <w:b/>
        </w:rPr>
      </w:pPr>
      <w:r w:rsidRPr="00D641FE">
        <w:rPr>
          <w:b/>
        </w:rPr>
        <w:t xml:space="preserve">  &lt;/div&gt;</w:t>
      </w:r>
    </w:p>
    <w:p w14:paraId="5C5D95D1" w14:textId="77777777" w:rsidR="00D641FE" w:rsidRPr="00D641FE" w:rsidRDefault="00D641FE" w:rsidP="00D641FE">
      <w:pPr>
        <w:spacing w:line="360" w:lineRule="auto"/>
        <w:rPr>
          <w:b/>
        </w:rPr>
      </w:pPr>
      <w:r w:rsidRPr="00D641FE">
        <w:rPr>
          <w:b/>
        </w:rPr>
        <w:t xml:space="preserve">        &lt;div class="form-row"&gt;</w:t>
      </w:r>
    </w:p>
    <w:p w14:paraId="0D4961D3" w14:textId="77777777" w:rsidR="00D641FE" w:rsidRPr="00D641FE" w:rsidRDefault="00D641FE" w:rsidP="00D641FE">
      <w:pPr>
        <w:spacing w:line="360" w:lineRule="auto"/>
        <w:rPr>
          <w:b/>
        </w:rPr>
      </w:pPr>
      <w:r w:rsidRPr="00D641FE">
        <w:rPr>
          <w:b/>
        </w:rPr>
        <w:lastRenderedPageBreak/>
        <w:t>&lt;div class="form-group col-md-6"&gt;</w:t>
      </w:r>
    </w:p>
    <w:p w14:paraId="533A8889" w14:textId="77777777" w:rsidR="00D641FE" w:rsidRPr="00D641FE" w:rsidRDefault="00D641FE" w:rsidP="00D641FE">
      <w:pPr>
        <w:spacing w:line="360" w:lineRule="auto"/>
        <w:rPr>
          <w:b/>
        </w:rPr>
      </w:pPr>
      <w:r w:rsidRPr="00D641FE">
        <w:rPr>
          <w:b/>
        </w:rPr>
        <w:t xml:space="preserve">    &lt;label for="exampleInputEmail1"&gt;Email&lt;/label&gt;</w:t>
      </w:r>
    </w:p>
    <w:p w14:paraId="0794C20B" w14:textId="77777777" w:rsidR="00D641FE" w:rsidRPr="00D641FE" w:rsidRDefault="00D641FE" w:rsidP="00D641FE">
      <w:pPr>
        <w:spacing w:line="360" w:lineRule="auto"/>
        <w:rPr>
          <w:b/>
        </w:rPr>
      </w:pPr>
      <w:r w:rsidRPr="00D641FE">
        <w:rPr>
          <w:b/>
        </w:rPr>
        <w:t xml:space="preserve">    &lt;input type="email" class="form-control" id="exampleInputEmail1" aria-</w:t>
      </w:r>
      <w:proofErr w:type="spellStart"/>
      <w:r w:rsidRPr="00D641FE">
        <w:rPr>
          <w:b/>
        </w:rPr>
        <w:t>describedby</w:t>
      </w:r>
      <w:proofErr w:type="spellEnd"/>
      <w:r w:rsidRPr="00D641FE">
        <w:rPr>
          <w:b/>
        </w:rPr>
        <w:t>="</w:t>
      </w:r>
      <w:proofErr w:type="spellStart"/>
      <w:r w:rsidRPr="00D641FE">
        <w:rPr>
          <w:b/>
        </w:rPr>
        <w:t>emailHelp</w:t>
      </w:r>
      <w:proofErr w:type="spellEnd"/>
      <w:r w:rsidRPr="00D641FE">
        <w:rPr>
          <w:b/>
        </w:rPr>
        <w:t>" name="email" value="{{</w:t>
      </w:r>
      <w:proofErr w:type="spellStart"/>
      <w:r w:rsidRPr="00D641FE">
        <w:rPr>
          <w:b/>
        </w:rPr>
        <w:t>pro.user.email</w:t>
      </w:r>
      <w:proofErr w:type="spellEnd"/>
      <w:r w:rsidRPr="00D641FE">
        <w:rPr>
          <w:b/>
        </w:rPr>
        <w:t>}}"&gt;</w:t>
      </w:r>
    </w:p>
    <w:p w14:paraId="70E4E467" w14:textId="77777777" w:rsidR="00D641FE" w:rsidRPr="00D641FE" w:rsidRDefault="00D641FE" w:rsidP="00D641FE">
      <w:pPr>
        <w:spacing w:line="360" w:lineRule="auto"/>
        <w:rPr>
          <w:b/>
        </w:rPr>
      </w:pPr>
      <w:r w:rsidRPr="00D641FE">
        <w:rPr>
          <w:b/>
        </w:rPr>
        <w:t xml:space="preserve">  &lt;/div&gt;</w:t>
      </w:r>
    </w:p>
    <w:p w14:paraId="181B3D67" w14:textId="77777777" w:rsidR="00D641FE" w:rsidRPr="00D641FE" w:rsidRDefault="00D641FE" w:rsidP="00D641FE">
      <w:pPr>
        <w:spacing w:line="360" w:lineRule="auto"/>
        <w:rPr>
          <w:b/>
        </w:rPr>
      </w:pPr>
    </w:p>
    <w:p w14:paraId="680F672A" w14:textId="77777777" w:rsidR="00D641FE" w:rsidRPr="00D641FE" w:rsidRDefault="00D641FE" w:rsidP="00D641FE">
      <w:pPr>
        <w:spacing w:line="360" w:lineRule="auto"/>
        <w:rPr>
          <w:b/>
        </w:rPr>
      </w:pPr>
      <w:r w:rsidRPr="00D641FE">
        <w:rPr>
          <w:b/>
        </w:rPr>
        <w:t xml:space="preserve">  &lt;div class="form-group col-md-6"&gt;</w:t>
      </w:r>
    </w:p>
    <w:p w14:paraId="31F5B2CA" w14:textId="77777777" w:rsidR="00D641FE" w:rsidRPr="00D641FE" w:rsidRDefault="00D641FE" w:rsidP="00D641FE">
      <w:pPr>
        <w:spacing w:line="360" w:lineRule="auto"/>
        <w:rPr>
          <w:b/>
        </w:rPr>
      </w:pPr>
      <w:r w:rsidRPr="00D641FE">
        <w:rPr>
          <w:b/>
        </w:rPr>
        <w:t xml:space="preserve">    &lt;label for="exampleInputPassword1"&gt;Contact&lt;/label&gt;</w:t>
      </w:r>
    </w:p>
    <w:p w14:paraId="39D8C4E0" w14:textId="77777777" w:rsidR="00D641FE" w:rsidRPr="00D641FE" w:rsidRDefault="00D641FE" w:rsidP="00D641FE">
      <w:pPr>
        <w:spacing w:line="360" w:lineRule="auto"/>
        <w:rPr>
          <w:b/>
        </w:rPr>
      </w:pPr>
      <w:r w:rsidRPr="00D641FE">
        <w:rPr>
          <w:b/>
        </w:rPr>
        <w:t xml:space="preserve">    &lt;input type="text" class="form-control" id="exampleInputPassword1" value="{{</w:t>
      </w:r>
      <w:proofErr w:type="spellStart"/>
      <w:r w:rsidRPr="00D641FE">
        <w:rPr>
          <w:b/>
        </w:rPr>
        <w:t>pro.contact</w:t>
      </w:r>
      <w:proofErr w:type="spellEnd"/>
      <w:r w:rsidRPr="00D641FE">
        <w:rPr>
          <w:b/>
        </w:rPr>
        <w:t>}}" name="contact"&gt;</w:t>
      </w:r>
    </w:p>
    <w:p w14:paraId="4C05A8E1" w14:textId="77777777" w:rsidR="00D641FE" w:rsidRPr="00D641FE" w:rsidRDefault="00D641FE" w:rsidP="00D641FE">
      <w:pPr>
        <w:spacing w:line="360" w:lineRule="auto"/>
        <w:rPr>
          <w:b/>
        </w:rPr>
      </w:pPr>
      <w:r w:rsidRPr="00D641FE">
        <w:rPr>
          <w:b/>
        </w:rPr>
        <w:t xml:space="preserve">  &lt;/div&gt;</w:t>
      </w:r>
    </w:p>
    <w:p w14:paraId="102CA1F9" w14:textId="77777777" w:rsidR="00D641FE" w:rsidRPr="00D641FE" w:rsidRDefault="00D641FE" w:rsidP="00D641FE">
      <w:pPr>
        <w:spacing w:line="360" w:lineRule="auto"/>
        <w:rPr>
          <w:b/>
        </w:rPr>
      </w:pPr>
      <w:r w:rsidRPr="00D641FE">
        <w:rPr>
          <w:b/>
        </w:rPr>
        <w:t xml:space="preserve">        &lt;/div&gt;</w:t>
      </w:r>
    </w:p>
    <w:p w14:paraId="1B4E85F5" w14:textId="77777777" w:rsidR="00D641FE" w:rsidRPr="00D641FE" w:rsidRDefault="00D641FE" w:rsidP="00D641FE">
      <w:pPr>
        <w:spacing w:line="360" w:lineRule="auto"/>
        <w:rPr>
          <w:b/>
        </w:rPr>
      </w:pPr>
      <w:r w:rsidRPr="00D641FE">
        <w:rPr>
          <w:b/>
        </w:rPr>
        <w:t xml:space="preserve">        &lt;div class="form-row"&gt;</w:t>
      </w:r>
    </w:p>
    <w:p w14:paraId="2E75B9D5" w14:textId="77777777" w:rsidR="00D641FE" w:rsidRPr="00D641FE" w:rsidRDefault="00D641FE" w:rsidP="00D641FE">
      <w:pPr>
        <w:spacing w:line="360" w:lineRule="auto"/>
        <w:rPr>
          <w:b/>
        </w:rPr>
      </w:pPr>
      <w:r w:rsidRPr="00D641FE">
        <w:rPr>
          <w:b/>
        </w:rPr>
        <w:t xml:space="preserve">    &lt;div class="form-group col-md-12"&gt;</w:t>
      </w:r>
    </w:p>
    <w:p w14:paraId="7566F233" w14:textId="77777777" w:rsidR="00D641FE" w:rsidRPr="00D641FE" w:rsidRDefault="00D641FE" w:rsidP="00D641FE">
      <w:pPr>
        <w:spacing w:line="360" w:lineRule="auto"/>
        <w:rPr>
          <w:b/>
        </w:rPr>
      </w:pPr>
      <w:r w:rsidRPr="00D641FE">
        <w:rPr>
          <w:b/>
        </w:rPr>
        <w:t xml:space="preserve">    &lt;label for="exampleInputPassword1"&gt;City&lt;/label&gt;</w:t>
      </w:r>
    </w:p>
    <w:p w14:paraId="096675DB" w14:textId="77777777" w:rsidR="00D641FE" w:rsidRPr="00D641FE" w:rsidRDefault="00D641FE" w:rsidP="00D641FE">
      <w:pPr>
        <w:spacing w:line="360" w:lineRule="auto"/>
        <w:rPr>
          <w:b/>
        </w:rPr>
      </w:pPr>
      <w:r w:rsidRPr="00D641FE">
        <w:rPr>
          <w:b/>
        </w:rPr>
        <w:t xml:space="preserve">    &lt;input type="text" class="form-control" id="exampleInputPassword1" value="{{</w:t>
      </w:r>
      <w:proofErr w:type="spellStart"/>
      <w:r w:rsidRPr="00D641FE">
        <w:rPr>
          <w:b/>
        </w:rPr>
        <w:t>pro.city</w:t>
      </w:r>
      <w:proofErr w:type="spellEnd"/>
      <w:r w:rsidRPr="00D641FE">
        <w:rPr>
          <w:b/>
        </w:rPr>
        <w:t>}}" name="city"&gt;</w:t>
      </w:r>
    </w:p>
    <w:p w14:paraId="3AC4189E" w14:textId="77777777" w:rsidR="00D641FE" w:rsidRPr="00D641FE" w:rsidRDefault="00D641FE" w:rsidP="00D641FE">
      <w:pPr>
        <w:spacing w:line="360" w:lineRule="auto"/>
        <w:rPr>
          <w:b/>
        </w:rPr>
      </w:pPr>
      <w:r w:rsidRPr="00D641FE">
        <w:rPr>
          <w:b/>
        </w:rPr>
        <w:t xml:space="preserve">  &lt;/div&gt;</w:t>
      </w:r>
    </w:p>
    <w:p w14:paraId="0FF138DF" w14:textId="77777777" w:rsidR="00D641FE" w:rsidRPr="00D641FE" w:rsidRDefault="00D641FE" w:rsidP="00D641FE">
      <w:pPr>
        <w:spacing w:line="360" w:lineRule="auto"/>
        <w:rPr>
          <w:b/>
        </w:rPr>
      </w:pPr>
      <w:r w:rsidRPr="00D641FE">
        <w:rPr>
          <w:b/>
        </w:rPr>
        <w:t xml:space="preserve">        &lt;/div&gt;</w:t>
      </w:r>
    </w:p>
    <w:p w14:paraId="341F83D3" w14:textId="77777777" w:rsidR="00D641FE" w:rsidRPr="00D641FE" w:rsidRDefault="00D641FE" w:rsidP="00D641FE">
      <w:pPr>
        <w:spacing w:line="360" w:lineRule="auto"/>
        <w:rPr>
          <w:b/>
        </w:rPr>
      </w:pPr>
      <w:r w:rsidRPr="00D641FE">
        <w:rPr>
          <w:b/>
        </w:rPr>
        <w:t xml:space="preserve">    &lt;div class="form-row"&gt;</w:t>
      </w:r>
    </w:p>
    <w:p w14:paraId="38111410" w14:textId="77777777" w:rsidR="00D641FE" w:rsidRPr="00D641FE" w:rsidRDefault="00D641FE" w:rsidP="00D641FE">
      <w:pPr>
        <w:spacing w:line="360" w:lineRule="auto"/>
        <w:rPr>
          <w:b/>
        </w:rPr>
      </w:pPr>
      <w:r w:rsidRPr="00D641FE">
        <w:rPr>
          <w:b/>
        </w:rPr>
        <w:t xml:space="preserve">    &lt;div class="form-group col-md-6"&gt;</w:t>
      </w:r>
    </w:p>
    <w:p w14:paraId="023B7E8F" w14:textId="77777777" w:rsidR="00D641FE" w:rsidRPr="00D641FE" w:rsidRDefault="00D641FE" w:rsidP="00D641FE">
      <w:pPr>
        <w:spacing w:line="360" w:lineRule="auto"/>
        <w:rPr>
          <w:b/>
        </w:rPr>
      </w:pPr>
      <w:r w:rsidRPr="00D641FE">
        <w:rPr>
          <w:b/>
        </w:rPr>
        <w:t xml:space="preserve">        &lt;label for="exampleInputPassword1"&gt;Date of Birth&lt;/label&gt;</w:t>
      </w:r>
    </w:p>
    <w:p w14:paraId="3F72F822" w14:textId="77777777" w:rsidR="00D641FE" w:rsidRPr="00D641FE" w:rsidRDefault="00D641FE" w:rsidP="00D641FE">
      <w:pPr>
        <w:spacing w:line="360" w:lineRule="auto"/>
        <w:rPr>
          <w:b/>
        </w:rPr>
      </w:pPr>
      <w:r w:rsidRPr="00D641FE">
        <w:rPr>
          <w:b/>
        </w:rPr>
        <w:t xml:space="preserve">    &lt;input type="date" class="form-control" id="exampleInputPassword1" name="date"&gt;</w:t>
      </w:r>
    </w:p>
    <w:p w14:paraId="38A6156F" w14:textId="77777777" w:rsidR="00D641FE" w:rsidRPr="00D641FE" w:rsidRDefault="00D641FE" w:rsidP="00D641FE">
      <w:pPr>
        <w:spacing w:line="360" w:lineRule="auto"/>
        <w:rPr>
          <w:b/>
        </w:rPr>
      </w:pPr>
      <w:r w:rsidRPr="00D641FE">
        <w:rPr>
          <w:b/>
        </w:rPr>
        <w:t xml:space="preserve">  &lt;/div&gt;</w:t>
      </w:r>
    </w:p>
    <w:p w14:paraId="56910F13" w14:textId="77777777" w:rsidR="00D641FE" w:rsidRPr="00D641FE" w:rsidRDefault="00D641FE" w:rsidP="00D641FE">
      <w:pPr>
        <w:spacing w:line="360" w:lineRule="auto"/>
        <w:rPr>
          <w:b/>
        </w:rPr>
      </w:pPr>
      <w:r w:rsidRPr="00D641FE">
        <w:rPr>
          <w:b/>
        </w:rPr>
        <w:t xml:space="preserve">        &lt;div class="form-group col-md-6"&gt;</w:t>
      </w:r>
    </w:p>
    <w:p w14:paraId="15FC3E3F" w14:textId="77777777" w:rsidR="00D641FE" w:rsidRPr="00D641FE" w:rsidRDefault="00D641FE" w:rsidP="00D641FE">
      <w:pPr>
        <w:spacing w:line="360" w:lineRule="auto"/>
        <w:rPr>
          <w:b/>
        </w:rPr>
      </w:pPr>
      <w:r w:rsidRPr="00D641FE">
        <w:rPr>
          <w:b/>
        </w:rPr>
        <w:t xml:space="preserve">        &lt;label for="exampleInputPassword1"&gt;Date of Birth&lt;/label&gt;</w:t>
      </w:r>
    </w:p>
    <w:p w14:paraId="08ECB169" w14:textId="77777777" w:rsidR="00D641FE" w:rsidRPr="00D641FE" w:rsidRDefault="00D641FE" w:rsidP="00D641FE">
      <w:pPr>
        <w:spacing w:line="360" w:lineRule="auto"/>
        <w:rPr>
          <w:b/>
        </w:rPr>
      </w:pPr>
      <w:r w:rsidRPr="00D641FE">
        <w:rPr>
          <w:b/>
        </w:rPr>
        <w:t xml:space="preserve">    &lt;input type="text" class="form-control" id="exampleInputPassword1" value="{{</w:t>
      </w:r>
      <w:proofErr w:type="spellStart"/>
      <w:r w:rsidRPr="00D641FE">
        <w:rPr>
          <w:b/>
        </w:rPr>
        <w:t>pro.dob</w:t>
      </w:r>
      <w:proofErr w:type="spellEnd"/>
      <w:r w:rsidRPr="00D641FE">
        <w:rPr>
          <w:b/>
        </w:rPr>
        <w:t xml:space="preserve">}}" </w:t>
      </w:r>
      <w:proofErr w:type="spellStart"/>
      <w:r w:rsidRPr="00D641FE">
        <w:rPr>
          <w:b/>
        </w:rPr>
        <w:t>readonly</w:t>
      </w:r>
      <w:proofErr w:type="spellEnd"/>
      <w:r w:rsidRPr="00D641FE">
        <w:rPr>
          <w:b/>
        </w:rPr>
        <w:t>&gt;</w:t>
      </w:r>
    </w:p>
    <w:p w14:paraId="7B5EB74C" w14:textId="77777777" w:rsidR="00D641FE" w:rsidRPr="00D641FE" w:rsidRDefault="00D641FE" w:rsidP="00D641FE">
      <w:pPr>
        <w:spacing w:line="360" w:lineRule="auto"/>
        <w:rPr>
          <w:b/>
        </w:rPr>
      </w:pPr>
      <w:r w:rsidRPr="00D641FE">
        <w:rPr>
          <w:b/>
        </w:rPr>
        <w:t xml:space="preserve">        &lt;/div&gt;</w:t>
      </w:r>
    </w:p>
    <w:p w14:paraId="7BAADA9D" w14:textId="77777777" w:rsidR="00D641FE" w:rsidRPr="00D641FE" w:rsidRDefault="00D641FE" w:rsidP="00D641FE">
      <w:pPr>
        <w:spacing w:line="360" w:lineRule="auto"/>
        <w:rPr>
          <w:b/>
        </w:rPr>
      </w:pPr>
      <w:r w:rsidRPr="00D641FE">
        <w:rPr>
          <w:b/>
        </w:rPr>
        <w:t xml:space="preserve">        &lt;/div&gt;</w:t>
      </w:r>
    </w:p>
    <w:p w14:paraId="6491AA8D" w14:textId="77777777" w:rsidR="00D641FE" w:rsidRPr="00D641FE" w:rsidRDefault="00D641FE" w:rsidP="00D641FE">
      <w:pPr>
        <w:spacing w:line="360" w:lineRule="auto"/>
        <w:rPr>
          <w:b/>
        </w:rPr>
      </w:pPr>
      <w:r w:rsidRPr="00D641FE">
        <w:rPr>
          <w:b/>
        </w:rPr>
        <w:t xml:space="preserve">    &lt;div class="form-row"&gt;</w:t>
      </w:r>
    </w:p>
    <w:p w14:paraId="4348C441" w14:textId="77777777" w:rsidR="00D641FE" w:rsidRPr="00D641FE" w:rsidRDefault="00D641FE" w:rsidP="00D641FE">
      <w:pPr>
        <w:spacing w:line="360" w:lineRule="auto"/>
        <w:rPr>
          <w:b/>
        </w:rPr>
      </w:pPr>
    </w:p>
    <w:p w14:paraId="599DD411" w14:textId="77777777" w:rsidR="00D641FE" w:rsidRPr="00D641FE" w:rsidRDefault="00D641FE" w:rsidP="00D641FE">
      <w:pPr>
        <w:spacing w:line="360" w:lineRule="auto"/>
        <w:rPr>
          <w:b/>
        </w:rPr>
      </w:pPr>
      <w:r w:rsidRPr="00D641FE">
        <w:rPr>
          <w:b/>
        </w:rPr>
        <w:t xml:space="preserve">    &lt;div class="form-group col-md-12"&gt;</w:t>
      </w:r>
    </w:p>
    <w:p w14:paraId="16DD83F1" w14:textId="77777777" w:rsidR="00D641FE" w:rsidRPr="00D641FE" w:rsidRDefault="00D641FE" w:rsidP="00D641FE">
      <w:pPr>
        <w:spacing w:line="360" w:lineRule="auto"/>
        <w:rPr>
          <w:b/>
        </w:rPr>
      </w:pPr>
      <w:r w:rsidRPr="00D641FE">
        <w:rPr>
          <w:b/>
        </w:rPr>
        <w:lastRenderedPageBreak/>
        <w:t xml:space="preserve">    &lt;label for="exampleInputPassword1"&gt;Full Address&lt;/label&gt;</w:t>
      </w:r>
    </w:p>
    <w:p w14:paraId="4B1B8061" w14:textId="77777777" w:rsidR="00D641FE" w:rsidRPr="00D641FE" w:rsidRDefault="00D641FE" w:rsidP="00D641FE">
      <w:pPr>
        <w:spacing w:line="360" w:lineRule="auto"/>
        <w:rPr>
          <w:b/>
        </w:rPr>
      </w:pPr>
      <w:r w:rsidRPr="00D641FE">
        <w:rPr>
          <w:b/>
        </w:rPr>
        <w:t xml:space="preserve">    &lt;input type="text" class="form-control" id="exampleInputPassword1" value="{{</w:t>
      </w:r>
      <w:proofErr w:type="spellStart"/>
      <w:r w:rsidRPr="00D641FE">
        <w:rPr>
          <w:b/>
        </w:rPr>
        <w:t>pro.address</w:t>
      </w:r>
      <w:proofErr w:type="spellEnd"/>
      <w:r w:rsidRPr="00D641FE">
        <w:rPr>
          <w:b/>
        </w:rPr>
        <w:t>}}" name="add"&gt;</w:t>
      </w:r>
    </w:p>
    <w:p w14:paraId="7918DC2E" w14:textId="77777777" w:rsidR="00D641FE" w:rsidRPr="00D641FE" w:rsidRDefault="00D641FE" w:rsidP="00D641FE">
      <w:pPr>
        <w:spacing w:line="360" w:lineRule="auto"/>
        <w:rPr>
          <w:b/>
        </w:rPr>
      </w:pPr>
      <w:r w:rsidRPr="00D641FE">
        <w:rPr>
          <w:b/>
        </w:rPr>
        <w:t xml:space="preserve">  &lt;/div&gt;</w:t>
      </w:r>
    </w:p>
    <w:p w14:paraId="49C3D3D6" w14:textId="77777777" w:rsidR="00D641FE" w:rsidRPr="00D641FE" w:rsidRDefault="00D641FE" w:rsidP="00D641FE">
      <w:pPr>
        <w:spacing w:line="360" w:lineRule="auto"/>
        <w:rPr>
          <w:b/>
        </w:rPr>
      </w:pPr>
      <w:r w:rsidRPr="00D641FE">
        <w:rPr>
          <w:b/>
        </w:rPr>
        <w:t xml:space="preserve">    &lt;/div&gt;</w:t>
      </w:r>
    </w:p>
    <w:p w14:paraId="78A28DC8" w14:textId="77777777" w:rsidR="00D641FE" w:rsidRPr="00D641FE" w:rsidRDefault="00D641FE" w:rsidP="00D641FE">
      <w:pPr>
        <w:spacing w:line="360" w:lineRule="auto"/>
        <w:rPr>
          <w:b/>
        </w:rPr>
      </w:pPr>
      <w:r w:rsidRPr="00D641FE">
        <w:rPr>
          <w:b/>
        </w:rPr>
        <w:t xml:space="preserve">    &lt;div class="form-row"&gt;</w:t>
      </w:r>
    </w:p>
    <w:p w14:paraId="0F263815" w14:textId="77777777" w:rsidR="00D641FE" w:rsidRPr="00D641FE" w:rsidRDefault="00D641FE" w:rsidP="00D641FE">
      <w:pPr>
        <w:spacing w:line="360" w:lineRule="auto"/>
        <w:rPr>
          <w:b/>
        </w:rPr>
      </w:pPr>
      <w:r w:rsidRPr="00D641FE">
        <w:rPr>
          <w:b/>
        </w:rPr>
        <w:t>&lt;div class="form-group col-md-6"&gt;</w:t>
      </w:r>
    </w:p>
    <w:p w14:paraId="48422C02" w14:textId="77777777" w:rsidR="00D641FE" w:rsidRPr="00D641FE" w:rsidRDefault="00D641FE" w:rsidP="00D641FE">
      <w:pPr>
        <w:spacing w:line="360" w:lineRule="auto"/>
        <w:rPr>
          <w:b/>
        </w:rPr>
      </w:pPr>
      <w:r w:rsidRPr="00D641FE">
        <w:rPr>
          <w:b/>
        </w:rPr>
        <w:t xml:space="preserve">    &lt;label for="exampleInputPassword1"&gt;Image&lt;/label&gt;</w:t>
      </w:r>
    </w:p>
    <w:p w14:paraId="2D9F3347" w14:textId="77777777" w:rsidR="00D641FE" w:rsidRPr="00D641FE" w:rsidRDefault="00D641FE" w:rsidP="00D641FE">
      <w:pPr>
        <w:spacing w:line="360" w:lineRule="auto"/>
        <w:rPr>
          <w:b/>
        </w:rPr>
      </w:pPr>
      <w:r w:rsidRPr="00D641FE">
        <w:rPr>
          <w:b/>
        </w:rPr>
        <w:t xml:space="preserve">    &lt;input type="file" class="form-control" id="exampleInputPassword1" name="</w:t>
      </w:r>
      <w:proofErr w:type="spellStart"/>
      <w:r w:rsidRPr="00D641FE">
        <w:rPr>
          <w:b/>
        </w:rPr>
        <w:t>img</w:t>
      </w:r>
      <w:proofErr w:type="spellEnd"/>
      <w:r w:rsidRPr="00D641FE">
        <w:rPr>
          <w:b/>
        </w:rPr>
        <w:t>" value="choose file"&gt;</w:t>
      </w:r>
    </w:p>
    <w:p w14:paraId="4F7EE982" w14:textId="77777777" w:rsidR="00D641FE" w:rsidRPr="00D641FE" w:rsidRDefault="00D641FE" w:rsidP="00D641FE">
      <w:pPr>
        <w:spacing w:line="360" w:lineRule="auto"/>
        <w:rPr>
          <w:b/>
        </w:rPr>
      </w:pPr>
      <w:r w:rsidRPr="00D641FE">
        <w:rPr>
          <w:b/>
        </w:rPr>
        <w:t>&lt;/div&gt;</w:t>
      </w:r>
    </w:p>
    <w:p w14:paraId="52D0FB57" w14:textId="77777777" w:rsidR="00D641FE" w:rsidRPr="00D641FE" w:rsidRDefault="00D641FE" w:rsidP="00D641FE">
      <w:pPr>
        <w:spacing w:line="360" w:lineRule="auto"/>
        <w:rPr>
          <w:b/>
        </w:rPr>
      </w:pPr>
      <w:r w:rsidRPr="00D641FE">
        <w:rPr>
          <w:b/>
        </w:rPr>
        <w:t xml:space="preserve">        &lt;div class="form-group col-md-6"&gt;</w:t>
      </w:r>
    </w:p>
    <w:p w14:paraId="36470DA6" w14:textId="77777777" w:rsidR="00D641FE" w:rsidRPr="00D641FE" w:rsidRDefault="00D641FE" w:rsidP="00D641FE">
      <w:pPr>
        <w:spacing w:line="360" w:lineRule="auto"/>
        <w:rPr>
          <w:b/>
        </w:rPr>
      </w:pPr>
      <w:r w:rsidRPr="00D641FE">
        <w:rPr>
          <w:b/>
        </w:rPr>
        <w:t xml:space="preserve">    &lt;</w:t>
      </w:r>
      <w:proofErr w:type="spellStart"/>
      <w:r w:rsidRPr="00D641FE">
        <w:rPr>
          <w:b/>
        </w:rPr>
        <w:t>img</w:t>
      </w:r>
      <w:proofErr w:type="spellEnd"/>
      <w:r w:rsidRPr="00D641FE">
        <w:rPr>
          <w:b/>
        </w:rPr>
        <w:t xml:space="preserve"> </w:t>
      </w:r>
      <w:proofErr w:type="spellStart"/>
      <w:r w:rsidRPr="00D641FE">
        <w:rPr>
          <w:b/>
        </w:rPr>
        <w:t>src</w:t>
      </w:r>
      <w:proofErr w:type="spellEnd"/>
      <w:r w:rsidRPr="00D641FE">
        <w:rPr>
          <w:b/>
        </w:rPr>
        <w:t>="{{pro.image.url}}" style="width:150px;height:150px"&gt;</w:t>
      </w:r>
    </w:p>
    <w:p w14:paraId="5EE3795C" w14:textId="77777777" w:rsidR="00D641FE" w:rsidRPr="00D641FE" w:rsidRDefault="00D641FE" w:rsidP="00D641FE">
      <w:pPr>
        <w:spacing w:line="360" w:lineRule="auto"/>
        <w:rPr>
          <w:b/>
        </w:rPr>
      </w:pPr>
      <w:r w:rsidRPr="00D641FE">
        <w:rPr>
          <w:b/>
        </w:rPr>
        <w:t>&lt;/div&gt;</w:t>
      </w:r>
    </w:p>
    <w:p w14:paraId="57B3B961" w14:textId="77777777" w:rsidR="00D641FE" w:rsidRPr="00D641FE" w:rsidRDefault="00D641FE" w:rsidP="00D641FE">
      <w:pPr>
        <w:spacing w:line="360" w:lineRule="auto"/>
        <w:rPr>
          <w:b/>
        </w:rPr>
      </w:pPr>
      <w:r w:rsidRPr="00D641FE">
        <w:rPr>
          <w:b/>
        </w:rPr>
        <w:t xml:space="preserve">    &lt;/div&gt;</w:t>
      </w:r>
    </w:p>
    <w:p w14:paraId="24DB9ADA" w14:textId="77777777" w:rsidR="00D641FE" w:rsidRPr="00D641FE" w:rsidRDefault="00D641FE" w:rsidP="00D641FE">
      <w:pPr>
        <w:spacing w:line="360" w:lineRule="auto"/>
        <w:rPr>
          <w:b/>
        </w:rPr>
      </w:pPr>
    </w:p>
    <w:p w14:paraId="17D06428" w14:textId="77777777" w:rsidR="00D641FE" w:rsidRPr="00D641FE" w:rsidRDefault="00D641FE" w:rsidP="00D641FE">
      <w:pPr>
        <w:spacing w:line="360" w:lineRule="auto"/>
        <w:rPr>
          <w:b/>
        </w:rPr>
      </w:pPr>
      <w:r w:rsidRPr="00D641FE">
        <w:rPr>
          <w:b/>
        </w:rPr>
        <w:t xml:space="preserve">  &lt;button type="submit" class="</w:t>
      </w:r>
      <w:proofErr w:type="spellStart"/>
      <w:r w:rsidRPr="00D641FE">
        <w:rPr>
          <w:b/>
        </w:rPr>
        <w:t>btn</w:t>
      </w:r>
      <w:proofErr w:type="spellEnd"/>
      <w:r w:rsidRPr="00D641FE">
        <w:rPr>
          <w:b/>
        </w:rPr>
        <w:t xml:space="preserve"> </w:t>
      </w:r>
      <w:proofErr w:type="spellStart"/>
      <w:r w:rsidRPr="00D641FE">
        <w:rPr>
          <w:b/>
        </w:rPr>
        <w:t>btn</w:t>
      </w:r>
      <w:proofErr w:type="spellEnd"/>
      <w:r w:rsidRPr="00D641FE">
        <w:rPr>
          <w:b/>
        </w:rPr>
        <w:t>-primary" style="margin-bottom:5%"&gt;update&lt;/button&gt;</w:t>
      </w:r>
    </w:p>
    <w:p w14:paraId="309F0688" w14:textId="77777777" w:rsidR="00D641FE" w:rsidRPr="00D641FE" w:rsidRDefault="00D641FE" w:rsidP="00D641FE">
      <w:pPr>
        <w:spacing w:line="360" w:lineRule="auto"/>
        <w:rPr>
          <w:b/>
        </w:rPr>
      </w:pPr>
      <w:r w:rsidRPr="00D641FE">
        <w:rPr>
          <w:b/>
        </w:rPr>
        <w:t>&lt;/form&gt;</w:t>
      </w:r>
    </w:p>
    <w:p w14:paraId="5FCA6B7E" w14:textId="77777777" w:rsidR="00D641FE" w:rsidRPr="00D641FE" w:rsidRDefault="00D641FE" w:rsidP="00D641FE">
      <w:pPr>
        <w:spacing w:line="360" w:lineRule="auto"/>
        <w:rPr>
          <w:b/>
        </w:rPr>
      </w:pPr>
      <w:r w:rsidRPr="00D641FE">
        <w:rPr>
          <w:b/>
        </w:rPr>
        <w:t>&lt;/div&gt;</w:t>
      </w:r>
    </w:p>
    <w:p w14:paraId="738AA3AD" w14:textId="77777777" w:rsidR="00D641FE" w:rsidRPr="00D641FE" w:rsidRDefault="00D641FE" w:rsidP="00D641FE">
      <w:pPr>
        <w:spacing w:line="360" w:lineRule="auto"/>
        <w:rPr>
          <w:b/>
        </w:rPr>
      </w:pPr>
      <w:r w:rsidRPr="00D641FE">
        <w:rPr>
          <w:b/>
        </w:rPr>
        <w:t>&lt;/div&gt;</w:t>
      </w:r>
    </w:p>
    <w:p w14:paraId="28B61B0F" w14:textId="77777777" w:rsidR="00D641FE" w:rsidRPr="00D641FE" w:rsidRDefault="00D641FE" w:rsidP="00D641FE">
      <w:pPr>
        <w:spacing w:line="360" w:lineRule="auto"/>
        <w:rPr>
          <w:b/>
        </w:rPr>
      </w:pPr>
    </w:p>
    <w:p w14:paraId="6D38E7FC" w14:textId="77777777" w:rsidR="00D641FE" w:rsidRPr="00D641FE" w:rsidRDefault="00D641FE" w:rsidP="00D641FE">
      <w:pPr>
        <w:spacing w:line="360" w:lineRule="auto"/>
        <w:rPr>
          <w:b/>
        </w:rPr>
      </w:pPr>
      <w:r w:rsidRPr="00D641FE">
        <w:rPr>
          <w:b/>
        </w:rPr>
        <w:t>{% if error %}</w:t>
      </w:r>
    </w:p>
    <w:p w14:paraId="3B28B113" w14:textId="77777777" w:rsidR="00D641FE" w:rsidRPr="00D641FE" w:rsidRDefault="00D641FE" w:rsidP="00D641FE">
      <w:pPr>
        <w:spacing w:line="360" w:lineRule="auto"/>
        <w:rPr>
          <w:b/>
        </w:rPr>
      </w:pPr>
      <w:r w:rsidRPr="00D641FE">
        <w:rPr>
          <w:b/>
        </w:rPr>
        <w:t>&lt;script&gt;</w:t>
      </w:r>
    </w:p>
    <w:p w14:paraId="231DE991" w14:textId="77777777" w:rsidR="00D641FE" w:rsidRPr="00D641FE" w:rsidRDefault="00D641FE" w:rsidP="00D641FE">
      <w:pPr>
        <w:spacing w:line="360" w:lineRule="auto"/>
        <w:rPr>
          <w:b/>
        </w:rPr>
      </w:pPr>
      <w:r w:rsidRPr="00D641FE">
        <w:rPr>
          <w:b/>
        </w:rPr>
        <w:t xml:space="preserve">    alert('Update Successfully');</w:t>
      </w:r>
    </w:p>
    <w:p w14:paraId="4D9613FA" w14:textId="77777777" w:rsidR="00D641FE" w:rsidRPr="00D641FE" w:rsidRDefault="00D641FE" w:rsidP="00D641FE">
      <w:pPr>
        <w:spacing w:line="360" w:lineRule="auto"/>
        <w:rPr>
          <w:b/>
        </w:rPr>
      </w:pPr>
      <w:r w:rsidRPr="00D641FE">
        <w:rPr>
          <w:b/>
        </w:rPr>
        <w:t xml:space="preserve">    </w:t>
      </w:r>
      <w:proofErr w:type="spellStart"/>
      <w:r w:rsidRPr="00D641FE">
        <w:rPr>
          <w:b/>
        </w:rPr>
        <w:t>window.location</w:t>
      </w:r>
      <w:proofErr w:type="spellEnd"/>
      <w:r w:rsidRPr="00D641FE">
        <w:rPr>
          <w:b/>
        </w:rPr>
        <w:t xml:space="preserve"> = "{% </w:t>
      </w:r>
      <w:proofErr w:type="spellStart"/>
      <w:r w:rsidRPr="00D641FE">
        <w:rPr>
          <w:b/>
        </w:rPr>
        <w:t>url</w:t>
      </w:r>
      <w:proofErr w:type="spellEnd"/>
      <w:r w:rsidRPr="00D641FE">
        <w:rPr>
          <w:b/>
        </w:rPr>
        <w:t xml:space="preserve"> 'profile' %}";</w:t>
      </w:r>
    </w:p>
    <w:p w14:paraId="11892F6C" w14:textId="77777777" w:rsidR="00D641FE" w:rsidRPr="00D641FE" w:rsidRDefault="00D641FE" w:rsidP="00D641FE">
      <w:pPr>
        <w:spacing w:line="360" w:lineRule="auto"/>
        <w:rPr>
          <w:b/>
        </w:rPr>
      </w:pPr>
      <w:r w:rsidRPr="00D641FE">
        <w:rPr>
          <w:b/>
        </w:rPr>
        <w:t>&lt;/script&gt;</w:t>
      </w:r>
    </w:p>
    <w:p w14:paraId="56ECEE4B" w14:textId="77777777" w:rsidR="00D641FE" w:rsidRPr="00D641FE" w:rsidRDefault="00D641FE" w:rsidP="00D641FE">
      <w:pPr>
        <w:spacing w:line="360" w:lineRule="auto"/>
        <w:rPr>
          <w:b/>
        </w:rPr>
      </w:pPr>
      <w:r w:rsidRPr="00D641FE">
        <w:rPr>
          <w:b/>
        </w:rPr>
        <w:t>{% endif %}</w:t>
      </w:r>
    </w:p>
    <w:p w14:paraId="5A7E8597" w14:textId="77777777" w:rsidR="00D641FE" w:rsidRPr="00D641FE" w:rsidRDefault="00D641FE" w:rsidP="00D641FE">
      <w:pPr>
        <w:spacing w:line="360" w:lineRule="auto"/>
        <w:rPr>
          <w:b/>
        </w:rPr>
      </w:pPr>
    </w:p>
    <w:p w14:paraId="42D7E399" w14:textId="77777777" w:rsidR="00D641FE" w:rsidRDefault="00D641FE" w:rsidP="00D641FE">
      <w:pPr>
        <w:spacing w:line="360" w:lineRule="auto"/>
        <w:rPr>
          <w:b/>
        </w:rPr>
      </w:pPr>
      <w:r w:rsidRPr="00D641FE">
        <w:rPr>
          <w:b/>
        </w:rPr>
        <w:t xml:space="preserve">{% </w:t>
      </w:r>
      <w:proofErr w:type="spellStart"/>
      <w:r w:rsidRPr="00D641FE">
        <w:rPr>
          <w:b/>
        </w:rPr>
        <w:t>endblock</w:t>
      </w:r>
      <w:proofErr w:type="spellEnd"/>
      <w:r w:rsidRPr="00D641FE">
        <w:rPr>
          <w:b/>
        </w:rPr>
        <w:t xml:space="preserve"> %}</w:t>
      </w:r>
    </w:p>
    <w:p w14:paraId="6F433414" w14:textId="77777777" w:rsidR="00D641FE" w:rsidRDefault="00D641FE" w:rsidP="00D641FE">
      <w:pPr>
        <w:spacing w:line="360" w:lineRule="auto"/>
        <w:jc w:val="center"/>
        <w:rPr>
          <w:b/>
        </w:rPr>
      </w:pPr>
    </w:p>
    <w:p w14:paraId="0031D8C2" w14:textId="77777777" w:rsidR="00D641FE" w:rsidRDefault="00D641FE" w:rsidP="00D641FE">
      <w:pPr>
        <w:spacing w:line="360" w:lineRule="auto"/>
        <w:jc w:val="center"/>
        <w:rPr>
          <w:b/>
        </w:rPr>
      </w:pPr>
    </w:p>
    <w:p w14:paraId="135536C3" w14:textId="77777777" w:rsidR="00D641FE" w:rsidRDefault="00D641FE" w:rsidP="00D641FE">
      <w:pPr>
        <w:spacing w:line="360" w:lineRule="auto"/>
        <w:jc w:val="center"/>
        <w:rPr>
          <w:b/>
        </w:rPr>
      </w:pPr>
    </w:p>
    <w:p w14:paraId="472297BB" w14:textId="77777777" w:rsidR="00D641FE" w:rsidRDefault="00D641FE" w:rsidP="00D641FE">
      <w:pPr>
        <w:spacing w:line="360" w:lineRule="auto"/>
        <w:jc w:val="center"/>
        <w:rPr>
          <w:b/>
        </w:rPr>
      </w:pPr>
    </w:p>
    <w:p w14:paraId="1523AE52" w14:textId="77777777" w:rsidR="00D641FE" w:rsidRDefault="00D641FE" w:rsidP="00D641FE">
      <w:pPr>
        <w:spacing w:line="360" w:lineRule="auto"/>
        <w:jc w:val="center"/>
        <w:rPr>
          <w:b/>
        </w:rPr>
      </w:pPr>
    </w:p>
    <w:p w14:paraId="14E32D20" w14:textId="77777777" w:rsidR="00D641FE" w:rsidRDefault="00D641FE" w:rsidP="00D641FE">
      <w:pPr>
        <w:spacing w:line="360" w:lineRule="auto"/>
        <w:jc w:val="center"/>
        <w:rPr>
          <w:b/>
        </w:rPr>
      </w:pPr>
    </w:p>
    <w:p w14:paraId="6A46D3FA" w14:textId="77777777" w:rsidR="00D641FE" w:rsidRDefault="00D641FE" w:rsidP="00D641FE">
      <w:pPr>
        <w:spacing w:line="360" w:lineRule="auto"/>
        <w:jc w:val="center"/>
        <w:rPr>
          <w:b/>
        </w:rPr>
      </w:pPr>
    </w:p>
    <w:p w14:paraId="3A3F163B" w14:textId="77777777" w:rsidR="00D641FE" w:rsidRDefault="00D641FE" w:rsidP="00D641FE">
      <w:pPr>
        <w:spacing w:line="360" w:lineRule="auto"/>
        <w:jc w:val="center"/>
        <w:rPr>
          <w:b/>
        </w:rPr>
      </w:pPr>
    </w:p>
    <w:p w14:paraId="2144AB4E" w14:textId="77777777" w:rsidR="005D0245" w:rsidRDefault="005D0245" w:rsidP="00FC67CA">
      <w:pPr>
        <w:spacing w:line="360" w:lineRule="auto"/>
        <w:jc w:val="both"/>
        <w:rPr>
          <w:b/>
        </w:rPr>
      </w:pPr>
    </w:p>
    <w:p w14:paraId="626C88F4" w14:textId="77777777" w:rsidR="00FC67CA" w:rsidRDefault="00FC67CA" w:rsidP="00FC67CA">
      <w:pPr>
        <w:spacing w:line="360" w:lineRule="auto"/>
        <w:jc w:val="both"/>
        <w:rPr>
          <w:b/>
        </w:rPr>
      </w:pPr>
    </w:p>
    <w:p w14:paraId="78CEECA0" w14:textId="77777777" w:rsidR="00BB2D59" w:rsidRPr="00D2552A" w:rsidRDefault="00000000" w:rsidP="00BB2D59">
      <w:pPr>
        <w:jc w:val="both"/>
        <w:rPr>
          <w:b/>
          <w:bCs/>
          <w:sz w:val="72"/>
        </w:rPr>
      </w:pPr>
      <w:r>
        <w:rPr>
          <w:b/>
          <w:bCs/>
          <w:noProof/>
          <w:sz w:val="96"/>
          <w:szCs w:val="96"/>
        </w:rPr>
        <w:pict w14:anchorId="626E9058">
          <v:shape id="_x0000_s1359" type="#_x0000_t32" style="position:absolute;left:0;text-align:left;margin-left:67.95pt;margin-top:-27.65pt;width:2.9pt;height:179.15pt;z-index:251640320" o:connectortype="straight"/>
        </w:pict>
      </w:r>
      <w:r>
        <w:rPr>
          <w:b/>
          <w:bCs/>
          <w:noProof/>
          <w:sz w:val="96"/>
          <w:szCs w:val="96"/>
        </w:rPr>
        <w:pict w14:anchorId="46A462F3">
          <v:shape id="_x0000_s1358" type="#_x0000_t32" style="position:absolute;left:0;text-align:left;margin-left:6.9pt;margin-top:51.25pt;width:301.25pt;height:2.3pt;flip:y;z-index:251639296" o:connectortype="straight"/>
        </w:pict>
      </w:r>
      <w:r w:rsidR="00BB2D59">
        <w:rPr>
          <w:b/>
          <w:bCs/>
          <w:sz w:val="96"/>
          <w:szCs w:val="96"/>
        </w:rPr>
        <w:t xml:space="preserve">      </w:t>
      </w:r>
      <w:r w:rsidR="00BB2D59" w:rsidRPr="00D2552A">
        <w:rPr>
          <w:b/>
          <w:bCs/>
          <w:sz w:val="96"/>
          <w:szCs w:val="96"/>
        </w:rPr>
        <w:t>C</w:t>
      </w:r>
      <w:r w:rsidR="00BB2D59" w:rsidRPr="00D2552A">
        <w:rPr>
          <w:b/>
          <w:bCs/>
          <w:sz w:val="52"/>
        </w:rPr>
        <w:t xml:space="preserve">HAPTER  </w:t>
      </w:r>
      <w:r w:rsidR="00BB2D59" w:rsidRPr="00D2552A">
        <w:rPr>
          <w:sz w:val="72"/>
        </w:rPr>
        <w:t>#</w:t>
      </w:r>
      <w:r w:rsidR="00BB2D59">
        <w:rPr>
          <w:b/>
          <w:bCs/>
          <w:sz w:val="72"/>
        </w:rPr>
        <w:t xml:space="preserve"> </w:t>
      </w:r>
      <w:r w:rsidR="00C6288F">
        <w:rPr>
          <w:b/>
          <w:bCs/>
          <w:sz w:val="72"/>
        </w:rPr>
        <w:t>8</w:t>
      </w:r>
    </w:p>
    <w:p w14:paraId="3558BD39" w14:textId="77777777" w:rsidR="00457C1F" w:rsidRPr="00F84919" w:rsidRDefault="00BB2D59" w:rsidP="00BB2D59">
      <w:pPr>
        <w:spacing w:line="360" w:lineRule="auto"/>
        <w:jc w:val="both"/>
        <w:rPr>
          <w:b/>
          <w:bCs/>
          <w:sz w:val="56"/>
          <w:szCs w:val="56"/>
          <w:u w:val="single"/>
        </w:rPr>
      </w:pPr>
      <w:r>
        <w:rPr>
          <w:rFonts w:ascii="Monotype Corsiva" w:hAnsi="Monotype Corsiva"/>
          <w:b/>
          <w:bCs/>
          <w:sz w:val="72"/>
        </w:rPr>
        <w:t xml:space="preserve">         </w:t>
      </w:r>
      <w:r w:rsidR="00F84919">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14:paraId="285FFA5E" w14:textId="77777777" w:rsidR="00BB2D59" w:rsidRDefault="00291428" w:rsidP="00F84919">
      <w:pPr>
        <w:spacing w:line="360" w:lineRule="auto"/>
        <w:jc w:val="both"/>
        <w:rPr>
          <w:rFonts w:eastAsia="Times New Roman"/>
          <w:b/>
          <w:bCs/>
          <w:color w:val="000000"/>
          <w:sz w:val="28"/>
          <w:szCs w:val="28"/>
          <w:u w:val="single"/>
        </w:rPr>
      </w:pPr>
      <w:r>
        <w:rPr>
          <w:rFonts w:eastAsia="Times New Roman"/>
          <w:color w:val="000000"/>
          <w:shd w:val="clear" w:color="auto" w:fill="FFFFFF"/>
          <w:lang w:eastAsia="ar-SA"/>
        </w:rPr>
        <w:tab/>
      </w:r>
    </w:p>
    <w:p w14:paraId="0514A6A4" w14:textId="77777777" w:rsidR="00291428" w:rsidRPr="00441C11" w:rsidRDefault="00F84919" w:rsidP="00291428">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w:t>
      </w:r>
      <w:r w:rsidR="00291428" w:rsidRPr="00441C11">
        <w:rPr>
          <w:rFonts w:eastAsia="Times New Roman"/>
          <w:b/>
          <w:bCs/>
          <w:color w:val="000000"/>
          <w:sz w:val="28"/>
          <w:szCs w:val="28"/>
          <w:u w:val="single"/>
        </w:rPr>
        <w:t xml:space="preserve"> of “</w:t>
      </w:r>
      <w:r w:rsidR="00762DB8" w:rsidRPr="00441C11">
        <w:rPr>
          <w:b/>
          <w:sz w:val="28"/>
          <w:szCs w:val="28"/>
          <w:u w:val="single"/>
        </w:rPr>
        <w:t xml:space="preserve">Online </w:t>
      </w:r>
      <w:r w:rsidR="0090305B">
        <w:rPr>
          <w:b/>
          <w:sz w:val="28"/>
          <w:szCs w:val="28"/>
          <w:u w:val="single"/>
        </w:rPr>
        <w:t>Grocery</w:t>
      </w:r>
      <w:r w:rsidR="00232A56">
        <w:rPr>
          <w:b/>
          <w:sz w:val="28"/>
          <w:szCs w:val="28"/>
          <w:u w:val="single"/>
        </w:rPr>
        <w:t xml:space="preserve"> Shop</w:t>
      </w:r>
      <w:r w:rsidR="00762DB8" w:rsidRPr="00441C11">
        <w:rPr>
          <w:b/>
          <w:sz w:val="28"/>
          <w:szCs w:val="28"/>
          <w:u w:val="single"/>
        </w:rPr>
        <w:t xml:space="preserve"> System</w:t>
      </w:r>
      <w:r w:rsidR="00291428" w:rsidRPr="00441C11">
        <w:rPr>
          <w:rFonts w:eastAsia="Times New Roman"/>
          <w:b/>
          <w:bCs/>
          <w:color w:val="000000"/>
          <w:sz w:val="28"/>
          <w:szCs w:val="28"/>
          <w:u w:val="single"/>
        </w:rPr>
        <w:t>”:</w:t>
      </w:r>
    </w:p>
    <w:p w14:paraId="0449A7CA" w14:textId="77777777" w:rsidR="00291428" w:rsidRPr="00441C11" w:rsidRDefault="00291428" w:rsidP="00441C11">
      <w:pPr>
        <w:spacing w:before="115" w:after="115" w:line="360" w:lineRule="auto"/>
        <w:ind w:left="720" w:right="645" w:firstLine="705"/>
        <w:jc w:val="both"/>
      </w:pPr>
      <w:r w:rsidRPr="00441C11">
        <w:t>“</w:t>
      </w:r>
      <w:r w:rsidR="00762DB8" w:rsidRPr="00441C11">
        <w:t xml:space="preserve">Online </w:t>
      </w:r>
      <w:r w:rsidR="0090305B">
        <w:t>Grocery</w:t>
      </w:r>
      <w:r w:rsidR="00232A56">
        <w:t xml:space="preserve"> Shop</w:t>
      </w:r>
      <w:r w:rsidR="00F0272F">
        <w:t xml:space="preserve"> </w:t>
      </w:r>
      <w:r w:rsidR="00762DB8" w:rsidRPr="00441C11">
        <w:t>System</w:t>
      </w:r>
      <w:r w:rsidRPr="00441C11">
        <w:t>” provides various features, which complement the information system and increase the productivity of the system. These features make the system easily usable and convenient.  Some of the important features included are listed as follows:</w:t>
      </w:r>
    </w:p>
    <w:p w14:paraId="18B6AB6E" w14:textId="77777777" w:rsidR="00291428" w:rsidRPr="00441C11" w:rsidRDefault="00291428" w:rsidP="002F0459">
      <w:pPr>
        <w:numPr>
          <w:ilvl w:val="0"/>
          <w:numId w:val="12"/>
        </w:numPr>
        <w:tabs>
          <w:tab w:val="left" w:pos="2138"/>
        </w:tabs>
        <w:spacing w:line="360" w:lineRule="auto"/>
        <w:ind w:left="2138" w:hanging="360"/>
        <w:jc w:val="both"/>
      </w:pPr>
      <w:r w:rsidRPr="00441C11">
        <w:t>Intelligent User Forms Design</w:t>
      </w:r>
    </w:p>
    <w:p w14:paraId="32DB5388" w14:textId="77777777" w:rsidR="00291428" w:rsidRPr="00441C11" w:rsidRDefault="00291428" w:rsidP="002F0459">
      <w:pPr>
        <w:numPr>
          <w:ilvl w:val="2"/>
          <w:numId w:val="12"/>
        </w:numPr>
        <w:tabs>
          <w:tab w:val="left" w:pos="2858"/>
        </w:tabs>
        <w:spacing w:line="360" w:lineRule="auto"/>
        <w:ind w:left="2858" w:hanging="360"/>
        <w:jc w:val="both"/>
      </w:pPr>
      <w:r w:rsidRPr="00441C11">
        <w:t>Data access and manipulation through same forms</w:t>
      </w:r>
    </w:p>
    <w:p w14:paraId="23206791" w14:textId="77777777" w:rsidR="00291428" w:rsidRPr="00441C11" w:rsidRDefault="00291428" w:rsidP="002F0459">
      <w:pPr>
        <w:numPr>
          <w:ilvl w:val="2"/>
          <w:numId w:val="12"/>
        </w:numPr>
        <w:tabs>
          <w:tab w:val="left" w:pos="2858"/>
        </w:tabs>
        <w:spacing w:line="360" w:lineRule="auto"/>
        <w:ind w:left="2858" w:hanging="360"/>
        <w:jc w:val="both"/>
      </w:pPr>
      <w:r w:rsidRPr="00441C11">
        <w:t>Access to most required information</w:t>
      </w:r>
    </w:p>
    <w:p w14:paraId="2D31F361" w14:textId="77777777" w:rsidR="00291428" w:rsidRPr="00441C11" w:rsidRDefault="00291428" w:rsidP="002F0459">
      <w:pPr>
        <w:numPr>
          <w:ilvl w:val="0"/>
          <w:numId w:val="12"/>
        </w:numPr>
        <w:tabs>
          <w:tab w:val="left" w:pos="2138"/>
        </w:tabs>
        <w:spacing w:line="360" w:lineRule="auto"/>
        <w:ind w:left="2138" w:hanging="360"/>
        <w:jc w:val="both"/>
      </w:pPr>
      <w:r w:rsidRPr="00441C11">
        <w:t xml:space="preserve">Data Security </w:t>
      </w:r>
    </w:p>
    <w:p w14:paraId="70529193" w14:textId="77777777" w:rsidR="00291428" w:rsidRPr="00441C11" w:rsidRDefault="00291428" w:rsidP="002F0459">
      <w:pPr>
        <w:numPr>
          <w:ilvl w:val="0"/>
          <w:numId w:val="12"/>
        </w:numPr>
        <w:tabs>
          <w:tab w:val="left" w:pos="2138"/>
        </w:tabs>
        <w:spacing w:line="360" w:lineRule="auto"/>
        <w:ind w:left="2138" w:hanging="360"/>
        <w:jc w:val="both"/>
      </w:pPr>
      <w:r w:rsidRPr="00441C11">
        <w:t>Restrictive data access, as per login assigned only.</w:t>
      </w:r>
    </w:p>
    <w:p w14:paraId="2AA79D3B" w14:textId="77777777" w:rsidR="00291428" w:rsidRPr="00441C11" w:rsidRDefault="00291428" w:rsidP="002F0459">
      <w:pPr>
        <w:numPr>
          <w:ilvl w:val="0"/>
          <w:numId w:val="12"/>
        </w:numPr>
        <w:tabs>
          <w:tab w:val="left" w:pos="2138"/>
        </w:tabs>
        <w:spacing w:line="360" w:lineRule="auto"/>
        <w:ind w:left="2138" w:hanging="360"/>
        <w:jc w:val="both"/>
      </w:pPr>
      <w:r w:rsidRPr="00441C11">
        <w:t>Organized and structured storage of facts.</w:t>
      </w:r>
    </w:p>
    <w:p w14:paraId="7B479867" w14:textId="77777777" w:rsidR="00291428" w:rsidRPr="00BB2D59" w:rsidRDefault="00291428" w:rsidP="00BB2D59">
      <w:pPr>
        <w:tabs>
          <w:tab w:val="left" w:pos="1429"/>
        </w:tabs>
        <w:spacing w:line="360" w:lineRule="auto"/>
        <w:jc w:val="both"/>
      </w:pPr>
      <w:r w:rsidRPr="00441C11">
        <w:t>.</w:t>
      </w:r>
    </w:p>
    <w:p w14:paraId="04AE9B90" w14:textId="77777777"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Strategic Planning made easy.</w:t>
      </w:r>
    </w:p>
    <w:p w14:paraId="39928568" w14:textId="77777777"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No decay of old Records.</w:t>
      </w:r>
    </w:p>
    <w:p w14:paraId="4514B30F" w14:textId="77777777"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Exact financial position of the Business.</w:t>
      </w:r>
    </w:p>
    <w:p w14:paraId="46261CD7" w14:textId="77777777" w:rsidR="00BB2D59" w:rsidRDefault="00BB2D59" w:rsidP="00F84919">
      <w:pPr>
        <w:spacing w:line="360" w:lineRule="auto"/>
        <w:jc w:val="both"/>
        <w:rPr>
          <w:rFonts w:eastAsia="Times New Roman"/>
          <w:b/>
          <w:bCs/>
          <w:color w:val="000000"/>
          <w:sz w:val="28"/>
          <w:szCs w:val="28"/>
          <w:u w:val="single"/>
        </w:rPr>
      </w:pPr>
    </w:p>
    <w:p w14:paraId="3F2D4E81" w14:textId="77777777" w:rsidR="00232A56" w:rsidRDefault="00232A56" w:rsidP="00F84919">
      <w:pPr>
        <w:spacing w:line="360" w:lineRule="auto"/>
        <w:jc w:val="both"/>
        <w:rPr>
          <w:rFonts w:eastAsia="Times New Roman"/>
          <w:b/>
          <w:bCs/>
          <w:color w:val="000000"/>
          <w:sz w:val="28"/>
          <w:szCs w:val="28"/>
          <w:u w:val="single"/>
        </w:rPr>
      </w:pPr>
    </w:p>
    <w:p w14:paraId="48298201" w14:textId="77777777" w:rsidR="00232A56" w:rsidRDefault="00232A56" w:rsidP="00F84919">
      <w:pPr>
        <w:spacing w:line="360" w:lineRule="auto"/>
        <w:jc w:val="both"/>
        <w:rPr>
          <w:rFonts w:eastAsia="Times New Roman"/>
          <w:b/>
          <w:bCs/>
          <w:color w:val="000000"/>
          <w:sz w:val="28"/>
          <w:szCs w:val="28"/>
          <w:u w:val="single"/>
        </w:rPr>
      </w:pPr>
    </w:p>
    <w:p w14:paraId="7B6D43B7" w14:textId="77777777" w:rsidR="00232A56" w:rsidRDefault="00232A56" w:rsidP="00F84919">
      <w:pPr>
        <w:spacing w:line="360" w:lineRule="auto"/>
        <w:jc w:val="both"/>
        <w:rPr>
          <w:rFonts w:eastAsia="Times New Roman"/>
          <w:b/>
          <w:bCs/>
          <w:color w:val="000000"/>
          <w:sz w:val="28"/>
          <w:szCs w:val="28"/>
          <w:u w:val="single"/>
        </w:rPr>
      </w:pPr>
    </w:p>
    <w:p w14:paraId="29CBBE24" w14:textId="77777777" w:rsidR="00232A56" w:rsidRDefault="00232A56" w:rsidP="00F84919">
      <w:pPr>
        <w:spacing w:line="360" w:lineRule="auto"/>
        <w:jc w:val="both"/>
        <w:rPr>
          <w:rFonts w:eastAsia="Times New Roman"/>
          <w:b/>
          <w:bCs/>
          <w:color w:val="000000"/>
          <w:sz w:val="28"/>
          <w:szCs w:val="28"/>
          <w:u w:val="single"/>
        </w:rPr>
      </w:pPr>
    </w:p>
    <w:p w14:paraId="084A2BE5" w14:textId="77777777" w:rsidR="00232A56" w:rsidRDefault="00232A56" w:rsidP="00F84919">
      <w:pPr>
        <w:spacing w:line="360" w:lineRule="auto"/>
        <w:jc w:val="both"/>
        <w:rPr>
          <w:rFonts w:eastAsia="Times New Roman"/>
          <w:b/>
          <w:bCs/>
          <w:color w:val="000000"/>
          <w:sz w:val="28"/>
          <w:szCs w:val="28"/>
          <w:u w:val="single"/>
        </w:rPr>
      </w:pPr>
    </w:p>
    <w:p w14:paraId="2082A83D" w14:textId="77777777" w:rsidR="00F50492" w:rsidRDefault="00F50492" w:rsidP="00F84919">
      <w:pPr>
        <w:spacing w:line="360" w:lineRule="auto"/>
        <w:jc w:val="both"/>
        <w:rPr>
          <w:rFonts w:eastAsia="Times New Roman"/>
          <w:b/>
          <w:bCs/>
          <w:color w:val="000000"/>
          <w:sz w:val="28"/>
          <w:szCs w:val="28"/>
          <w:u w:val="single"/>
        </w:rPr>
      </w:pPr>
    </w:p>
    <w:p w14:paraId="4F7D00E7" w14:textId="77777777" w:rsidR="00F50492" w:rsidRDefault="00F50492" w:rsidP="00F84919">
      <w:pPr>
        <w:spacing w:line="360" w:lineRule="auto"/>
        <w:jc w:val="both"/>
        <w:rPr>
          <w:rFonts w:eastAsia="Times New Roman"/>
          <w:b/>
          <w:bCs/>
          <w:color w:val="000000"/>
          <w:sz w:val="28"/>
          <w:szCs w:val="28"/>
          <w:u w:val="single"/>
        </w:rPr>
      </w:pPr>
    </w:p>
    <w:p w14:paraId="09988878" w14:textId="77777777" w:rsidR="0090305B" w:rsidRDefault="0090305B" w:rsidP="00F84919">
      <w:pPr>
        <w:spacing w:line="360" w:lineRule="auto"/>
        <w:jc w:val="both"/>
        <w:rPr>
          <w:rFonts w:eastAsia="Times New Roman"/>
          <w:b/>
          <w:bCs/>
          <w:color w:val="000000"/>
          <w:sz w:val="28"/>
          <w:szCs w:val="28"/>
          <w:u w:val="single"/>
        </w:rPr>
      </w:pPr>
    </w:p>
    <w:p w14:paraId="3BB8224F" w14:textId="77777777" w:rsidR="00291428" w:rsidRDefault="00291428" w:rsidP="00D2552A">
      <w:pPr>
        <w:spacing w:line="360" w:lineRule="auto"/>
        <w:ind w:left="709"/>
        <w:jc w:val="both"/>
        <w:rPr>
          <w:rFonts w:eastAsia="Times New Roman"/>
          <w:b/>
          <w:bCs/>
          <w:color w:val="000000"/>
          <w:sz w:val="28"/>
          <w:szCs w:val="28"/>
          <w:u w:val="single"/>
        </w:rPr>
      </w:pPr>
      <w:r w:rsidRPr="00D2552A">
        <w:rPr>
          <w:rFonts w:eastAsia="Times New Roman"/>
          <w:b/>
          <w:bCs/>
          <w:color w:val="000000"/>
          <w:sz w:val="28"/>
          <w:szCs w:val="28"/>
          <w:u w:val="single"/>
        </w:rPr>
        <w:t>Limitations of “</w:t>
      </w:r>
      <w:r w:rsidR="00762DB8" w:rsidRPr="00D2552A">
        <w:rPr>
          <w:b/>
          <w:sz w:val="28"/>
          <w:szCs w:val="28"/>
          <w:u w:val="single"/>
        </w:rPr>
        <w:t xml:space="preserve">Online </w:t>
      </w:r>
      <w:r w:rsidR="0090305B">
        <w:rPr>
          <w:b/>
          <w:sz w:val="28"/>
          <w:szCs w:val="28"/>
          <w:u w:val="single"/>
        </w:rPr>
        <w:t>Grocery</w:t>
      </w:r>
      <w:r w:rsidR="00232A56">
        <w:rPr>
          <w:b/>
          <w:sz w:val="28"/>
          <w:szCs w:val="28"/>
          <w:u w:val="single"/>
        </w:rPr>
        <w:t xml:space="preserve"> Shop</w:t>
      </w:r>
      <w:r w:rsidR="00762DB8" w:rsidRPr="00D2552A">
        <w:rPr>
          <w:b/>
          <w:sz w:val="28"/>
          <w:szCs w:val="28"/>
          <w:u w:val="single"/>
        </w:rPr>
        <w:t xml:space="preserve"> System</w:t>
      </w:r>
      <w:r w:rsidRPr="00D2552A">
        <w:rPr>
          <w:rFonts w:eastAsia="Times New Roman"/>
          <w:b/>
          <w:bCs/>
          <w:color w:val="000000"/>
          <w:sz w:val="28"/>
          <w:szCs w:val="28"/>
          <w:u w:val="single"/>
        </w:rPr>
        <w:t>”:</w:t>
      </w:r>
    </w:p>
    <w:p w14:paraId="22090BD0" w14:textId="77777777" w:rsidR="0090305B" w:rsidRPr="00D2552A" w:rsidRDefault="0090305B" w:rsidP="00D2552A">
      <w:pPr>
        <w:spacing w:line="360" w:lineRule="auto"/>
        <w:ind w:left="709"/>
        <w:jc w:val="both"/>
        <w:rPr>
          <w:rFonts w:eastAsia="Times New Roman"/>
          <w:b/>
          <w:bCs/>
          <w:color w:val="000000"/>
          <w:sz w:val="28"/>
          <w:szCs w:val="28"/>
          <w:u w:val="single"/>
        </w:rPr>
      </w:pPr>
    </w:p>
    <w:p w14:paraId="5016FF9B" w14:textId="77777777" w:rsidR="00291428" w:rsidRPr="00F50492" w:rsidRDefault="00291428" w:rsidP="00F50492">
      <w:pPr>
        <w:spacing w:before="115" w:after="115" w:line="360" w:lineRule="auto"/>
        <w:ind w:left="720" w:right="645"/>
        <w:jc w:val="both"/>
      </w:pPr>
      <w:r w:rsidRPr="00F50492">
        <w:t>Besides the above achievements and the successful completion of the project, we still feel the project has some limitations, listed as below:</w:t>
      </w:r>
    </w:p>
    <w:p w14:paraId="1D58BD5E" w14:textId="77777777" w:rsidR="00291428" w:rsidRPr="00F50492" w:rsidRDefault="00291428" w:rsidP="00F50492">
      <w:pPr>
        <w:widowControl/>
        <w:numPr>
          <w:ilvl w:val="1"/>
          <w:numId w:val="27"/>
        </w:numPr>
        <w:suppressAutoHyphens w:val="0"/>
        <w:spacing w:before="100" w:beforeAutospacing="1" w:after="100" w:afterAutospacing="1" w:line="360" w:lineRule="auto"/>
        <w:rPr>
          <w:rFonts w:eastAsia="Times New Roman"/>
        </w:rPr>
      </w:pPr>
      <w:r w:rsidRPr="00F50492">
        <w:rPr>
          <w:rFonts w:eastAsia="Times New Roman"/>
        </w:rPr>
        <w:t xml:space="preserve">It is not a large scale system. </w:t>
      </w:r>
    </w:p>
    <w:p w14:paraId="706593BD" w14:textId="77777777" w:rsidR="00291428" w:rsidRPr="00F50492" w:rsidRDefault="00291428" w:rsidP="00F50492">
      <w:pPr>
        <w:widowControl/>
        <w:numPr>
          <w:ilvl w:val="1"/>
          <w:numId w:val="27"/>
        </w:numPr>
        <w:suppressAutoHyphens w:val="0"/>
        <w:spacing w:before="100" w:beforeAutospacing="1" w:after="100" w:afterAutospacing="1" w:line="360" w:lineRule="auto"/>
        <w:rPr>
          <w:rFonts w:eastAsia="Times New Roman"/>
        </w:rPr>
      </w:pPr>
      <w:r w:rsidRPr="00F50492">
        <w:rPr>
          <w:rFonts w:eastAsia="Times New Roman"/>
        </w:rPr>
        <w:t xml:space="preserve">Only limited information provided by this system. </w:t>
      </w:r>
    </w:p>
    <w:p w14:paraId="03E1BCA4" w14:textId="77777777" w:rsidR="00232A56" w:rsidRPr="00F50492" w:rsidRDefault="00232A56" w:rsidP="00F50492">
      <w:pPr>
        <w:pStyle w:val="ListParagraph"/>
        <w:widowControl/>
        <w:numPr>
          <w:ilvl w:val="1"/>
          <w:numId w:val="27"/>
        </w:numPr>
        <w:suppressAutoHyphens w:val="0"/>
        <w:spacing w:after="200" w:line="360" w:lineRule="auto"/>
        <w:ind w:right="680"/>
        <w:contextualSpacing/>
      </w:pPr>
      <w:r w:rsidRPr="00F50492">
        <w:t>Since it is an online project, customers need internet connection to buy products.</w:t>
      </w:r>
    </w:p>
    <w:p w14:paraId="060E802D" w14:textId="77777777" w:rsidR="00232A56" w:rsidRPr="00F50492" w:rsidRDefault="00232A56" w:rsidP="00F50492">
      <w:pPr>
        <w:pStyle w:val="ListParagraph"/>
        <w:widowControl/>
        <w:numPr>
          <w:ilvl w:val="1"/>
          <w:numId w:val="27"/>
        </w:numPr>
        <w:suppressAutoHyphens w:val="0"/>
        <w:spacing w:after="200" w:line="360" w:lineRule="auto"/>
        <w:ind w:right="680"/>
        <w:contextualSpacing/>
      </w:pPr>
      <w:r w:rsidRPr="00F50492">
        <w:t>People who are not familiar with computers can’t use this software.</w:t>
      </w:r>
    </w:p>
    <w:p w14:paraId="7557F258" w14:textId="77777777" w:rsidR="00232A56" w:rsidRDefault="00232A56" w:rsidP="00232A56">
      <w:pPr>
        <w:widowControl/>
        <w:suppressAutoHyphens w:val="0"/>
        <w:spacing w:before="100" w:beforeAutospacing="1" w:after="100" w:afterAutospacing="1"/>
        <w:ind w:left="1440"/>
        <w:rPr>
          <w:rFonts w:ascii="Georgia" w:eastAsia="Times New Roman" w:hAnsi="Georgia"/>
          <w:sz w:val="22"/>
          <w:szCs w:val="22"/>
        </w:rPr>
      </w:pPr>
    </w:p>
    <w:p w14:paraId="49F91C6B"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74C417D9"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21D3DE03"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57F8EE6F"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03DFEDE5"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40B62E4D"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281B1E16"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335DEADD"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3507F4F5" w14:textId="77777777"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14:paraId="0D4D1839"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61A7058B"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5F8C803C"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2C20565D"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6F9DFC15"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1ADCAAB7"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1E8DF657" w14:textId="77777777" w:rsidR="00F50492" w:rsidRDefault="00F50492" w:rsidP="00232A56">
      <w:pPr>
        <w:widowControl/>
        <w:suppressAutoHyphens w:val="0"/>
        <w:spacing w:before="100" w:beforeAutospacing="1" w:after="100" w:afterAutospacing="1"/>
        <w:ind w:left="1440"/>
        <w:rPr>
          <w:rFonts w:ascii="Georgia" w:eastAsia="Times New Roman" w:hAnsi="Georgia"/>
          <w:sz w:val="22"/>
          <w:szCs w:val="22"/>
        </w:rPr>
      </w:pPr>
    </w:p>
    <w:p w14:paraId="47302280" w14:textId="77777777" w:rsidR="00291428" w:rsidRDefault="00291428" w:rsidP="00161CC4">
      <w:pPr>
        <w:tabs>
          <w:tab w:val="left" w:pos="2138"/>
        </w:tabs>
        <w:spacing w:line="360" w:lineRule="auto"/>
        <w:rPr>
          <w:rFonts w:ascii="Georgia" w:hAnsi="Georgia"/>
          <w:sz w:val="22"/>
          <w:szCs w:val="22"/>
        </w:rPr>
      </w:pPr>
    </w:p>
    <w:p w14:paraId="1CA85980" w14:textId="77777777" w:rsidR="00161CC4" w:rsidRDefault="00161CC4" w:rsidP="00161CC4">
      <w:pPr>
        <w:tabs>
          <w:tab w:val="left" w:pos="2138"/>
        </w:tabs>
        <w:spacing w:line="360" w:lineRule="auto"/>
        <w:rPr>
          <w:rFonts w:ascii="Georgia" w:hAnsi="Georgia"/>
          <w:sz w:val="22"/>
          <w:szCs w:val="22"/>
        </w:rPr>
      </w:pPr>
    </w:p>
    <w:p w14:paraId="017E448B" w14:textId="77777777" w:rsidR="00F84919" w:rsidRPr="00D2552A" w:rsidRDefault="00000000" w:rsidP="00F84919">
      <w:pPr>
        <w:jc w:val="both"/>
        <w:rPr>
          <w:b/>
          <w:bCs/>
          <w:sz w:val="72"/>
        </w:rPr>
      </w:pPr>
      <w:r>
        <w:rPr>
          <w:b/>
          <w:bCs/>
          <w:noProof/>
          <w:sz w:val="96"/>
          <w:szCs w:val="96"/>
        </w:rPr>
        <w:pict w14:anchorId="2B74DC18">
          <v:shape id="_x0000_s1412" type="#_x0000_t32" style="position:absolute;left:0;text-align:left;margin-left:67.95pt;margin-top:-27.65pt;width:2.9pt;height:179.15pt;z-index:251643392" o:connectortype="straight"/>
        </w:pict>
      </w:r>
      <w:r>
        <w:rPr>
          <w:b/>
          <w:bCs/>
          <w:noProof/>
          <w:sz w:val="96"/>
          <w:szCs w:val="96"/>
        </w:rPr>
        <w:pict w14:anchorId="3D2C5A10">
          <v:shape id="_x0000_s1411" type="#_x0000_t32" style="position:absolute;left:0;text-align:left;margin-left:6.9pt;margin-top:51.25pt;width:301.25pt;height:2.3pt;flip:y;z-index:251642368" o:connectortype="straight"/>
        </w:pict>
      </w:r>
      <w:r w:rsidR="00F84919">
        <w:rPr>
          <w:b/>
          <w:bCs/>
          <w:sz w:val="96"/>
          <w:szCs w:val="96"/>
        </w:rPr>
        <w:t xml:space="preserve">      </w:t>
      </w:r>
      <w:r w:rsidR="00F84919" w:rsidRPr="00D2552A">
        <w:rPr>
          <w:b/>
          <w:bCs/>
          <w:sz w:val="96"/>
          <w:szCs w:val="96"/>
        </w:rPr>
        <w:t>C</w:t>
      </w:r>
      <w:r w:rsidR="00F84919" w:rsidRPr="00D2552A">
        <w:rPr>
          <w:b/>
          <w:bCs/>
          <w:sz w:val="52"/>
        </w:rPr>
        <w:t xml:space="preserve">HAPTER  </w:t>
      </w:r>
      <w:r w:rsidR="00F84919" w:rsidRPr="00D2552A">
        <w:rPr>
          <w:sz w:val="72"/>
        </w:rPr>
        <w:t>#</w:t>
      </w:r>
      <w:r w:rsidR="00F84919">
        <w:rPr>
          <w:b/>
          <w:bCs/>
          <w:sz w:val="72"/>
        </w:rPr>
        <w:t xml:space="preserve"> 8</w:t>
      </w:r>
    </w:p>
    <w:p w14:paraId="64182F15" w14:textId="77777777" w:rsidR="00F84919" w:rsidRPr="00D2552A" w:rsidRDefault="00F84919" w:rsidP="00F84919">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14:paraId="0ED32761" w14:textId="77777777" w:rsidR="00161CC4" w:rsidRDefault="00161CC4" w:rsidP="00161CC4">
      <w:pPr>
        <w:tabs>
          <w:tab w:val="left" w:pos="2138"/>
        </w:tabs>
        <w:spacing w:line="360" w:lineRule="auto"/>
        <w:rPr>
          <w:rFonts w:ascii="Georgia" w:hAnsi="Georgia"/>
          <w:sz w:val="22"/>
          <w:szCs w:val="22"/>
        </w:rPr>
      </w:pPr>
    </w:p>
    <w:p w14:paraId="559A5EA6" w14:textId="77777777" w:rsidR="00161CC4" w:rsidRDefault="00161CC4" w:rsidP="00161CC4"/>
    <w:p w14:paraId="1E2DD8CE" w14:textId="77777777" w:rsidR="00560218" w:rsidRPr="00560218" w:rsidRDefault="00560218" w:rsidP="002713B6">
      <w:pPr>
        <w:widowControl/>
        <w:suppressAutoHyphens w:val="0"/>
        <w:spacing w:before="100" w:beforeAutospacing="1" w:after="100" w:afterAutospacing="1"/>
        <w:rPr>
          <w:rFonts w:eastAsia="Times New Roman"/>
          <w:b/>
          <w:u w:val="single"/>
        </w:rPr>
      </w:pPr>
      <w:r w:rsidRPr="00560218">
        <w:rPr>
          <w:rFonts w:eastAsia="Times New Roman"/>
          <w:b/>
          <w:u w:val="single"/>
        </w:rPr>
        <w:t>FUTURE SCOPE</w:t>
      </w:r>
    </w:p>
    <w:p w14:paraId="5FE309C9" w14:textId="77777777" w:rsidR="002713B6" w:rsidRPr="00F50492" w:rsidRDefault="002713B6" w:rsidP="00F50492">
      <w:pPr>
        <w:widowControl/>
        <w:suppressAutoHyphens w:val="0"/>
        <w:spacing w:before="100" w:beforeAutospacing="1" w:after="100" w:afterAutospacing="1" w:line="360" w:lineRule="auto"/>
        <w:rPr>
          <w:rFonts w:eastAsia="Times New Roman"/>
        </w:rPr>
      </w:pPr>
      <w:r w:rsidRPr="00F50492">
        <w:rPr>
          <w:rFonts w:eastAsia="Times New Roman"/>
        </w:rPr>
        <w:t>This</w:t>
      </w:r>
      <w:r w:rsidRPr="00F50492">
        <w:rPr>
          <w:rFonts w:eastAsia="Times New Roman"/>
          <w:b/>
        </w:rPr>
        <w:t xml:space="preserve"> </w:t>
      </w:r>
      <w:r w:rsidRPr="00F50492">
        <w:rPr>
          <w:rFonts w:eastAsia="Times New Roman"/>
        </w:rPr>
        <w:t>web application involves almost all the features of the online shopping. The future implementation will be online help for the customers and chatting with website administrator.</w:t>
      </w:r>
    </w:p>
    <w:p w14:paraId="23FB51A4" w14:textId="77777777" w:rsidR="00161CC4" w:rsidRDefault="00161CC4" w:rsidP="00161CC4"/>
    <w:p w14:paraId="7B77D073" w14:textId="77777777" w:rsidR="00BB2D59" w:rsidRDefault="00161CC4" w:rsidP="00161CC4">
      <w:r>
        <w:tab/>
      </w:r>
    </w:p>
    <w:p w14:paraId="3E84BDBE" w14:textId="77777777" w:rsidR="00BB2D59" w:rsidRDefault="00BB2D59" w:rsidP="00161CC4"/>
    <w:p w14:paraId="05700682" w14:textId="77777777" w:rsidR="002713B6" w:rsidRDefault="00560218" w:rsidP="002713B6">
      <w:pPr>
        <w:rPr>
          <w:b/>
          <w:u w:val="single"/>
        </w:rPr>
      </w:pPr>
      <w:r w:rsidRPr="002713B6">
        <w:rPr>
          <w:b/>
          <w:u w:val="single"/>
        </w:rPr>
        <w:t>CONCLUSION</w:t>
      </w:r>
    </w:p>
    <w:p w14:paraId="35B64C98" w14:textId="77777777" w:rsidR="00F50492" w:rsidRPr="002713B6" w:rsidRDefault="00F50492" w:rsidP="002713B6">
      <w:pPr>
        <w:rPr>
          <w:b/>
          <w:u w:val="single"/>
        </w:rPr>
      </w:pPr>
    </w:p>
    <w:p w14:paraId="2DA532DE" w14:textId="77777777" w:rsidR="002713B6" w:rsidRPr="002713B6" w:rsidRDefault="002713B6" w:rsidP="00F50492">
      <w:pPr>
        <w:spacing w:line="360" w:lineRule="auto"/>
      </w:pPr>
      <w:r w:rsidRPr="002713B6">
        <w:t xml:space="preserve">The project entitled “Online </w:t>
      </w:r>
      <w:r w:rsidR="0090305B">
        <w:t>Grocery</w:t>
      </w:r>
      <w:r w:rsidRPr="002713B6">
        <w:t xml:space="preserve"> Shopping” is developed using </w:t>
      </w:r>
      <w:r w:rsidR="00F50492">
        <w:t>HTML, CSS and Bootstrap</w:t>
      </w:r>
      <w:r w:rsidRPr="002713B6">
        <w:t xml:space="preserve"> as front end and </w:t>
      </w:r>
      <w:r w:rsidR="00F50492">
        <w:t xml:space="preserve">Python Django and </w:t>
      </w:r>
      <w:proofErr w:type="spellStart"/>
      <w:r w:rsidR="00F50492">
        <w:t>Sqlite</w:t>
      </w:r>
      <w:proofErr w:type="spellEnd"/>
      <w:r>
        <w:t xml:space="preserve"> </w:t>
      </w:r>
      <w:r w:rsidRPr="002713B6">
        <w:t xml:space="preserve">database in back end to computerize the process of online buying </w:t>
      </w:r>
      <w:r w:rsidR="0090305B">
        <w:t>of grocery</w:t>
      </w:r>
      <w:r w:rsidR="00F50492">
        <w:t xml:space="preserve"> products</w:t>
      </w:r>
      <w:r w:rsidRPr="002713B6">
        <w:t>. This project covers only the basic features required.</w:t>
      </w:r>
    </w:p>
    <w:p w14:paraId="359D4BB6" w14:textId="77777777" w:rsidR="00BB2D59" w:rsidRDefault="00BB2D59" w:rsidP="00161CC4"/>
    <w:p w14:paraId="6E6E4F85" w14:textId="77777777" w:rsidR="00BB2D59" w:rsidRDefault="00BB2D59" w:rsidP="00161CC4"/>
    <w:p w14:paraId="18ED8952" w14:textId="77777777" w:rsidR="00BB2D59" w:rsidRDefault="00BB2D59" w:rsidP="00161CC4"/>
    <w:p w14:paraId="6BB9C6C2" w14:textId="77777777" w:rsidR="00BB2D59" w:rsidRDefault="00BB2D59" w:rsidP="00161CC4"/>
    <w:p w14:paraId="510AF49D" w14:textId="77777777" w:rsidR="00BB2D59" w:rsidRDefault="00BB2D59" w:rsidP="00161CC4"/>
    <w:p w14:paraId="2C5719DB" w14:textId="77777777" w:rsidR="00161CC4" w:rsidRDefault="00161CC4" w:rsidP="00BB2D59">
      <w:pPr>
        <w:tabs>
          <w:tab w:val="left" w:pos="2138"/>
        </w:tabs>
        <w:spacing w:line="360" w:lineRule="auto"/>
      </w:pPr>
    </w:p>
    <w:p w14:paraId="2487B2D6" w14:textId="77777777" w:rsidR="00F50492" w:rsidRDefault="00F50492" w:rsidP="00BB2D59">
      <w:pPr>
        <w:tabs>
          <w:tab w:val="left" w:pos="2138"/>
        </w:tabs>
        <w:spacing w:line="360" w:lineRule="auto"/>
        <w:rPr>
          <w:rFonts w:ascii="Georgia" w:hAnsi="Georgia"/>
          <w:sz w:val="22"/>
          <w:szCs w:val="22"/>
        </w:rPr>
      </w:pPr>
    </w:p>
    <w:p w14:paraId="04E49223" w14:textId="77777777" w:rsidR="00F50492" w:rsidRDefault="00F50492" w:rsidP="00BB2D59">
      <w:pPr>
        <w:tabs>
          <w:tab w:val="left" w:pos="2138"/>
        </w:tabs>
        <w:spacing w:line="360" w:lineRule="auto"/>
        <w:rPr>
          <w:rFonts w:ascii="Georgia" w:hAnsi="Georgia"/>
          <w:sz w:val="22"/>
          <w:szCs w:val="22"/>
        </w:rPr>
      </w:pPr>
    </w:p>
    <w:p w14:paraId="4FC70CC0" w14:textId="77777777" w:rsidR="00F50492" w:rsidRDefault="00F50492" w:rsidP="00BB2D59">
      <w:pPr>
        <w:tabs>
          <w:tab w:val="left" w:pos="2138"/>
        </w:tabs>
        <w:spacing w:line="360" w:lineRule="auto"/>
        <w:rPr>
          <w:rFonts w:ascii="Georgia" w:hAnsi="Georgia"/>
          <w:sz w:val="22"/>
          <w:szCs w:val="22"/>
        </w:rPr>
      </w:pPr>
    </w:p>
    <w:p w14:paraId="2240F8E5" w14:textId="77777777" w:rsidR="00F50492" w:rsidRDefault="00F50492" w:rsidP="00BB2D59">
      <w:pPr>
        <w:tabs>
          <w:tab w:val="left" w:pos="2138"/>
        </w:tabs>
        <w:spacing w:line="360" w:lineRule="auto"/>
        <w:rPr>
          <w:rFonts w:ascii="Georgia" w:hAnsi="Georgia"/>
          <w:sz w:val="22"/>
          <w:szCs w:val="22"/>
        </w:rPr>
      </w:pPr>
    </w:p>
    <w:p w14:paraId="3199262F" w14:textId="77777777" w:rsidR="00F50492" w:rsidRDefault="00F50492" w:rsidP="00BB2D59">
      <w:pPr>
        <w:tabs>
          <w:tab w:val="left" w:pos="2138"/>
        </w:tabs>
        <w:spacing w:line="360" w:lineRule="auto"/>
        <w:rPr>
          <w:rFonts w:ascii="Georgia" w:hAnsi="Georgia"/>
          <w:sz w:val="22"/>
          <w:szCs w:val="22"/>
        </w:rPr>
      </w:pPr>
    </w:p>
    <w:p w14:paraId="5B5AAD5E" w14:textId="77777777" w:rsidR="00F50492" w:rsidRDefault="00F50492" w:rsidP="00BB2D59">
      <w:pPr>
        <w:tabs>
          <w:tab w:val="left" w:pos="2138"/>
        </w:tabs>
        <w:spacing w:line="360" w:lineRule="auto"/>
        <w:rPr>
          <w:rFonts w:ascii="Georgia" w:hAnsi="Georgia"/>
          <w:sz w:val="22"/>
          <w:szCs w:val="22"/>
        </w:rPr>
      </w:pPr>
    </w:p>
    <w:p w14:paraId="40B9D640" w14:textId="77777777" w:rsidR="00F50492" w:rsidRPr="00BB2D59" w:rsidRDefault="00F50492" w:rsidP="00BB2D59">
      <w:pPr>
        <w:tabs>
          <w:tab w:val="left" w:pos="2138"/>
        </w:tabs>
        <w:spacing w:line="360" w:lineRule="auto"/>
        <w:rPr>
          <w:rFonts w:ascii="Georgia" w:hAnsi="Georgia"/>
          <w:sz w:val="22"/>
          <w:szCs w:val="22"/>
        </w:rPr>
      </w:pPr>
    </w:p>
    <w:p w14:paraId="345D2CB1" w14:textId="77777777" w:rsidR="00291428" w:rsidRDefault="00000000" w:rsidP="00291428">
      <w:pPr>
        <w:tabs>
          <w:tab w:val="left" w:pos="0"/>
        </w:tabs>
        <w:spacing w:line="360" w:lineRule="atLeast"/>
        <w:ind w:left="1440"/>
        <w:rPr>
          <w:rFonts w:ascii="Georgia" w:hAnsi="Georgia"/>
          <w:sz w:val="30"/>
        </w:rPr>
      </w:pPr>
      <w:r>
        <w:pict w14:anchorId="6987ED61">
          <v:group id="_x0000_s1110" style="position:absolute;left:0;text-align:left;margin-left:14.25pt;margin-top:3pt;width:282.15pt;height:108pt;z-index:251624960;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14:paraId="75885B2A" w14:textId="77777777" w:rsidR="00291428" w:rsidRPr="00D2552A" w:rsidRDefault="00291428" w:rsidP="00D2552A">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sidRPr="00D2552A">
        <w:rPr>
          <w:b/>
          <w:bCs/>
          <w:sz w:val="96"/>
        </w:rPr>
        <w:t>B</w:t>
      </w:r>
      <w:r w:rsidRPr="00D2552A">
        <w:rPr>
          <w:b/>
          <w:bCs/>
          <w:sz w:val="52"/>
        </w:rPr>
        <w:t>ibliography</w:t>
      </w:r>
      <w:bookmarkEnd w:id="5"/>
    </w:p>
    <w:p w14:paraId="0B1E446F" w14:textId="77777777" w:rsidR="00291428" w:rsidRDefault="00291428" w:rsidP="00291428">
      <w:pPr>
        <w:spacing w:line="360" w:lineRule="atLeast"/>
        <w:rPr>
          <w:rFonts w:ascii="Georgia" w:hAnsi="Georgia"/>
          <w:sz w:val="26"/>
        </w:rPr>
      </w:pPr>
    </w:p>
    <w:p w14:paraId="233418A3" w14:textId="77777777" w:rsidR="00291428" w:rsidRDefault="00291428" w:rsidP="00291428">
      <w:pPr>
        <w:spacing w:line="360" w:lineRule="atLeast"/>
        <w:rPr>
          <w:rFonts w:ascii="Georgia" w:hAnsi="Georgia"/>
          <w:sz w:val="26"/>
        </w:rPr>
      </w:pPr>
    </w:p>
    <w:p w14:paraId="20A1F58A" w14:textId="77777777"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14:paraId="00557E30" w14:textId="77777777"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14:paraId="6AD69CC0" w14:textId="77777777" w:rsidR="00843331" w:rsidRDefault="00843331" w:rsidP="00843331">
      <w:pPr>
        <w:jc w:val="center"/>
        <w:rPr>
          <w:b/>
        </w:rPr>
      </w:pPr>
    </w:p>
    <w:p w14:paraId="46485D20" w14:textId="77777777" w:rsidR="00843331" w:rsidRPr="008F26EB" w:rsidRDefault="00843331" w:rsidP="00843331">
      <w:pPr>
        <w:jc w:val="center"/>
        <w:rPr>
          <w:b/>
        </w:rPr>
      </w:pPr>
    </w:p>
    <w:p w14:paraId="612961B9" w14:textId="77777777" w:rsidR="00F50492" w:rsidRPr="00FB11ED" w:rsidRDefault="00843331" w:rsidP="00F50492">
      <w:pPr>
        <w:jc w:val="center"/>
        <w:rPr>
          <w:b/>
          <w:sz w:val="36"/>
          <w:szCs w:val="36"/>
          <w:u w:val="single"/>
        </w:rPr>
      </w:pPr>
      <w:r>
        <w:t xml:space="preserve"> </w:t>
      </w:r>
    </w:p>
    <w:p w14:paraId="0B96F2E4" w14:textId="77777777" w:rsidR="00F50492" w:rsidRPr="00B16CF3" w:rsidRDefault="00F50492" w:rsidP="00F50492">
      <w:pPr>
        <w:widowControl/>
        <w:numPr>
          <w:ilvl w:val="0"/>
          <w:numId w:val="30"/>
        </w:numPr>
        <w:suppressAutoHyphens w:val="0"/>
        <w:spacing w:after="120" w:line="360" w:lineRule="auto"/>
      </w:pPr>
      <w:r w:rsidRPr="00B16CF3">
        <w:t>Wikipedia</w:t>
      </w:r>
    </w:p>
    <w:p w14:paraId="38F0D1E5" w14:textId="77777777" w:rsidR="00F50492" w:rsidRPr="00B16CF3" w:rsidRDefault="00000000" w:rsidP="00F50492">
      <w:pPr>
        <w:widowControl/>
        <w:numPr>
          <w:ilvl w:val="0"/>
          <w:numId w:val="30"/>
        </w:numPr>
        <w:suppressAutoHyphens w:val="0"/>
        <w:spacing w:after="120" w:line="360" w:lineRule="auto"/>
      </w:pPr>
      <w:hyperlink r:id="rId27" w:history="1">
        <w:r w:rsidR="00F50492" w:rsidRPr="00224B38">
          <w:rPr>
            <w:rStyle w:val="Hyperlink"/>
          </w:rPr>
          <w:t>https://www.geeksforgeeks.org/python-django/</w:t>
        </w:r>
      </w:hyperlink>
    </w:p>
    <w:p w14:paraId="09B11975" w14:textId="77777777" w:rsidR="00F50492" w:rsidRDefault="00000000" w:rsidP="00F50492">
      <w:pPr>
        <w:widowControl/>
        <w:numPr>
          <w:ilvl w:val="0"/>
          <w:numId w:val="30"/>
        </w:numPr>
        <w:suppressAutoHyphens w:val="0"/>
        <w:spacing w:after="120" w:line="360" w:lineRule="auto"/>
      </w:pPr>
      <w:hyperlink r:id="rId28" w:history="1">
        <w:r w:rsidR="00F50492" w:rsidRPr="00224B38">
          <w:rPr>
            <w:rStyle w:val="Hyperlink"/>
          </w:rPr>
          <w:t>https://www.javatpoint.com</w:t>
        </w:r>
      </w:hyperlink>
    </w:p>
    <w:p w14:paraId="6A2A5A1E" w14:textId="77777777" w:rsidR="00F50492" w:rsidRDefault="00000000" w:rsidP="00F50492">
      <w:pPr>
        <w:widowControl/>
        <w:numPr>
          <w:ilvl w:val="0"/>
          <w:numId w:val="30"/>
        </w:numPr>
        <w:suppressAutoHyphens w:val="0"/>
        <w:spacing w:after="120" w:line="360" w:lineRule="auto"/>
      </w:pPr>
      <w:hyperlink r:id="rId29" w:history="1">
        <w:r w:rsidR="00F50492" w:rsidRPr="00B16CF3">
          <w:rPr>
            <w:rStyle w:val="Hyperlink"/>
          </w:rPr>
          <w:t>https://www.python.org/</w:t>
        </w:r>
      </w:hyperlink>
    </w:p>
    <w:p w14:paraId="75D02F13" w14:textId="77777777" w:rsidR="00F50492" w:rsidRDefault="00000000" w:rsidP="00F50492">
      <w:pPr>
        <w:widowControl/>
        <w:numPr>
          <w:ilvl w:val="0"/>
          <w:numId w:val="30"/>
        </w:numPr>
        <w:suppressAutoHyphens w:val="0"/>
        <w:spacing w:after="120" w:line="360" w:lineRule="auto"/>
      </w:pPr>
      <w:hyperlink r:id="rId30" w:history="1">
        <w:r w:rsidR="00F50492" w:rsidRPr="00224B38">
          <w:rPr>
            <w:rStyle w:val="Hyperlink"/>
          </w:rPr>
          <w:t>https://www.tutorialspoint/</w:t>
        </w:r>
      </w:hyperlink>
    </w:p>
    <w:p w14:paraId="4EAAE79C" w14:textId="77777777" w:rsidR="00F50492" w:rsidRDefault="00F50492" w:rsidP="00F50492">
      <w:pPr>
        <w:spacing w:after="120" w:line="360" w:lineRule="auto"/>
        <w:ind w:left="720"/>
      </w:pPr>
    </w:p>
    <w:p w14:paraId="0D842151" w14:textId="77777777" w:rsidR="00F50492" w:rsidRDefault="00F50492" w:rsidP="00F50492">
      <w:pPr>
        <w:spacing w:after="120" w:line="360" w:lineRule="auto"/>
        <w:ind w:left="720"/>
      </w:pPr>
    </w:p>
    <w:p w14:paraId="20FEEB82" w14:textId="77777777" w:rsidR="00F50492" w:rsidRDefault="00F50492" w:rsidP="00F50492">
      <w:pPr>
        <w:spacing w:after="120" w:line="360" w:lineRule="auto"/>
      </w:pPr>
    </w:p>
    <w:p w14:paraId="6E9D8DDA" w14:textId="77777777" w:rsidR="00F50492" w:rsidRDefault="00F50492" w:rsidP="00F50492">
      <w:pPr>
        <w:spacing w:after="120" w:line="360" w:lineRule="auto"/>
      </w:pPr>
    </w:p>
    <w:p w14:paraId="2D57C3CE" w14:textId="77777777" w:rsidR="00F50492" w:rsidRDefault="00F50492" w:rsidP="00F50492">
      <w:pPr>
        <w:spacing w:after="120" w:line="360" w:lineRule="auto"/>
      </w:pPr>
    </w:p>
    <w:p w14:paraId="1AFF86FC" w14:textId="77777777" w:rsidR="00F50492" w:rsidRDefault="00F50492" w:rsidP="00F50492">
      <w:pPr>
        <w:spacing w:after="120" w:line="360" w:lineRule="auto"/>
      </w:pPr>
    </w:p>
    <w:p w14:paraId="57EA4085" w14:textId="77777777" w:rsidR="00F50492" w:rsidRDefault="00F50492" w:rsidP="00F50492">
      <w:pPr>
        <w:spacing w:after="120" w:line="360" w:lineRule="auto"/>
      </w:pPr>
    </w:p>
    <w:p w14:paraId="50BA1963" w14:textId="77777777" w:rsidR="00F50492" w:rsidRDefault="00F50492" w:rsidP="00F50492">
      <w:pPr>
        <w:spacing w:after="120" w:line="360" w:lineRule="auto"/>
      </w:pPr>
    </w:p>
    <w:p w14:paraId="0E6CDA76" w14:textId="77777777" w:rsidR="00F50492" w:rsidRDefault="00F50492" w:rsidP="00F50492">
      <w:pPr>
        <w:spacing w:after="120" w:line="360" w:lineRule="auto"/>
      </w:pPr>
    </w:p>
    <w:p w14:paraId="01059F23" w14:textId="77777777" w:rsidR="00F50492" w:rsidRDefault="00F50492" w:rsidP="00F50492">
      <w:pPr>
        <w:spacing w:after="120" w:line="360" w:lineRule="auto"/>
      </w:pPr>
    </w:p>
    <w:p w14:paraId="4FB6B304" w14:textId="77777777" w:rsidR="00F50492" w:rsidRDefault="00F50492" w:rsidP="00F50492">
      <w:pPr>
        <w:spacing w:after="120" w:line="360" w:lineRule="auto"/>
      </w:pPr>
    </w:p>
    <w:p w14:paraId="2EFE8E3A" w14:textId="77777777" w:rsidR="00F50492" w:rsidRDefault="00F50492" w:rsidP="00F50492">
      <w:pPr>
        <w:spacing w:after="120" w:line="360" w:lineRule="auto"/>
      </w:pPr>
    </w:p>
    <w:p w14:paraId="76A309FA" w14:textId="77777777" w:rsidR="00F50492" w:rsidRDefault="00F50492" w:rsidP="00F50492">
      <w:pPr>
        <w:spacing w:after="120" w:line="360" w:lineRule="auto"/>
      </w:pPr>
    </w:p>
    <w:p w14:paraId="67C2C3E3" w14:textId="77777777" w:rsidR="00F50492" w:rsidRDefault="00F50492" w:rsidP="00F50492">
      <w:pPr>
        <w:spacing w:after="120" w:line="360" w:lineRule="auto"/>
      </w:pPr>
    </w:p>
    <w:p w14:paraId="35E1D646" w14:textId="77777777" w:rsidR="00F50492" w:rsidRDefault="00F50492" w:rsidP="00F50492">
      <w:pPr>
        <w:widowControl/>
        <w:numPr>
          <w:ilvl w:val="0"/>
          <w:numId w:val="14"/>
        </w:numPr>
        <w:suppressAutoHyphens w:val="0"/>
        <w:spacing w:after="200" w:line="360" w:lineRule="auto"/>
        <w:jc w:val="both"/>
        <w:rPr>
          <w:b/>
          <w:sz w:val="28"/>
          <w:szCs w:val="28"/>
        </w:rPr>
      </w:pPr>
      <w:r w:rsidRPr="00FD4D29">
        <w:rPr>
          <w:b/>
          <w:sz w:val="28"/>
          <w:szCs w:val="28"/>
        </w:rPr>
        <w:t>REFERENCE BOOKS</w:t>
      </w:r>
    </w:p>
    <w:p w14:paraId="33E60A1B" w14:textId="77777777" w:rsidR="00F50492" w:rsidRPr="00FD4D29" w:rsidRDefault="00F50492" w:rsidP="00F50492">
      <w:pPr>
        <w:spacing w:after="200" w:line="360" w:lineRule="auto"/>
        <w:ind w:left="720"/>
        <w:jc w:val="both"/>
        <w:rPr>
          <w:b/>
          <w:sz w:val="28"/>
          <w:szCs w:val="28"/>
        </w:rPr>
      </w:pPr>
    </w:p>
    <w:p w14:paraId="1B1E7D03" w14:textId="77777777" w:rsidR="00F50492" w:rsidRPr="0009022E" w:rsidRDefault="00F50492" w:rsidP="00F50492">
      <w:pPr>
        <w:pStyle w:val="Heading3"/>
        <w:shd w:val="clear" w:color="auto" w:fill="FFFFFF"/>
        <w:spacing w:before="0" w:after="168" w:line="312" w:lineRule="atLeast"/>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 xml:space="preserve">Daniel </w:t>
      </w:r>
      <w:proofErr w:type="spellStart"/>
      <w:r w:rsidRPr="0009022E">
        <w:rPr>
          <w:rStyle w:val="Emphasis"/>
          <w:rFonts w:ascii="Georgia" w:hAnsi="Georgia"/>
          <w:color w:val="000000"/>
          <w:sz w:val="24"/>
          <w:szCs w:val="24"/>
          <w:bdr w:val="none" w:sz="0" w:space="0" w:color="auto" w:frame="1"/>
          <w:shd w:val="clear" w:color="auto" w:fill="FFFFFF"/>
        </w:rPr>
        <w:t>Greenfeld’s</w:t>
      </w:r>
      <w:proofErr w:type="spellEnd"/>
      <w:r w:rsidRPr="0009022E">
        <w:rPr>
          <w:rStyle w:val="Emphasis"/>
          <w:rFonts w:ascii="Georgia" w:hAnsi="Georgia"/>
          <w:color w:val="000000"/>
          <w:sz w:val="24"/>
          <w:szCs w:val="24"/>
          <w:bdr w:val="none" w:sz="0" w:space="0" w:color="auto" w:frame="1"/>
          <w:shd w:val="clear" w:color="auto" w:fill="FFFFFF"/>
        </w:rPr>
        <w:t xml:space="preserve"> and Audrey Greenfield</w:t>
      </w:r>
    </w:p>
    <w:p w14:paraId="7BAE8F56" w14:textId="77777777" w:rsidR="00F50492" w:rsidRPr="00FD4D29" w:rsidRDefault="00F50492" w:rsidP="00F50492">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14:paraId="72BDDFBC" w14:textId="77777777" w:rsidR="00F50492" w:rsidRDefault="00F50492" w:rsidP="00F50492">
      <w:pPr>
        <w:spacing w:after="120" w:line="360" w:lineRule="auto"/>
      </w:pPr>
    </w:p>
    <w:p w14:paraId="793D151F" w14:textId="77777777" w:rsidR="00291428" w:rsidRDefault="00291428" w:rsidP="00F50492">
      <w:pPr>
        <w:widowControl/>
        <w:suppressAutoHyphens w:val="0"/>
        <w:spacing w:line="360" w:lineRule="auto"/>
        <w:ind w:left="720"/>
        <w:jc w:val="both"/>
      </w:pPr>
    </w:p>
    <w:sectPr w:rsidR="00291428" w:rsidSect="009421C9">
      <w:footerReference w:type="default" r:id="rId31"/>
      <w:pgSz w:w="11907" w:h="16839"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9B898" w14:textId="77777777" w:rsidR="00EE5FAD" w:rsidRDefault="00EE5FAD" w:rsidP="009421C9">
      <w:r>
        <w:separator/>
      </w:r>
    </w:p>
  </w:endnote>
  <w:endnote w:type="continuationSeparator" w:id="0">
    <w:p w14:paraId="4F7EB767" w14:textId="77777777" w:rsidR="00EE5FAD" w:rsidRDefault="00EE5FAD" w:rsidP="0094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6F41F" w14:textId="77777777" w:rsidR="00457C1F" w:rsidRDefault="00457C1F"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r w:rsidR="00000000">
      <w:fldChar w:fldCharType="begin"/>
    </w:r>
    <w:r w:rsidR="00000000">
      <w:instrText xml:space="preserve"> PAGE   \* MERGEFORMAT </w:instrText>
    </w:r>
    <w:r w:rsidR="00000000">
      <w:fldChar w:fldCharType="separate"/>
    </w:r>
    <w:r w:rsidR="0042081D" w:rsidRPr="0042081D">
      <w:rPr>
        <w:rFonts w:ascii="Cambria" w:hAnsi="Cambria"/>
        <w:noProof/>
      </w:rPr>
      <w:t>63</w:t>
    </w:r>
    <w:r w:rsidR="00000000">
      <w:rPr>
        <w:rFonts w:ascii="Cambria" w:hAnsi="Cambria"/>
        <w:noProof/>
      </w:rPr>
      <w:fldChar w:fldCharType="end"/>
    </w:r>
  </w:p>
  <w:p w14:paraId="51801BFB" w14:textId="77777777" w:rsidR="00457C1F" w:rsidRDefault="00457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A209" w14:textId="77777777" w:rsidR="00EE5FAD" w:rsidRDefault="00EE5FAD" w:rsidP="009421C9">
      <w:r>
        <w:separator/>
      </w:r>
    </w:p>
  </w:footnote>
  <w:footnote w:type="continuationSeparator" w:id="0">
    <w:p w14:paraId="1B8612C6" w14:textId="77777777" w:rsidR="00EE5FAD" w:rsidRDefault="00EE5FAD" w:rsidP="00942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4pt;height:9.6pt" o:bullet="t">
        <v:imagedata r:id="rId1" o:title="BD21295_"/>
      </v:shape>
    </w:pict>
  </w:numPicBullet>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pStyle w:val="Heading5"/>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15:restartNumberingAfterBreak="0">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15:restartNumberingAfterBreak="0">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15:restartNumberingAfterBreak="0">
    <w:nsid w:val="05274CA3"/>
    <w:multiLevelType w:val="hybridMultilevel"/>
    <w:tmpl w:val="817E59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3" w15:restartNumberingAfterBreak="0">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8" w15:restartNumberingAfterBreak="0">
    <w:nsid w:val="36910FAD"/>
    <w:multiLevelType w:val="hybridMultilevel"/>
    <w:tmpl w:val="0CEE4D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FBD0485"/>
    <w:multiLevelType w:val="hybridMultilevel"/>
    <w:tmpl w:val="25DA8D22"/>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5" w15:restartNumberingAfterBreak="0">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6" w15:restartNumberingAfterBreak="0">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7" w15:restartNumberingAfterBreak="0">
    <w:nsid w:val="63D060DF"/>
    <w:multiLevelType w:val="hybridMultilevel"/>
    <w:tmpl w:val="4FBC7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num w:numId="1" w16cid:durableId="504713637">
    <w:abstractNumId w:val="0"/>
  </w:num>
  <w:num w:numId="2" w16cid:durableId="2128308011">
    <w:abstractNumId w:val="2"/>
  </w:num>
  <w:num w:numId="3" w16cid:durableId="1129320911">
    <w:abstractNumId w:val="3"/>
  </w:num>
  <w:num w:numId="4" w16cid:durableId="418210096">
    <w:abstractNumId w:val="4"/>
  </w:num>
  <w:num w:numId="5" w16cid:durableId="24331836">
    <w:abstractNumId w:val="5"/>
  </w:num>
  <w:num w:numId="6" w16cid:durableId="2063479223">
    <w:abstractNumId w:val="25"/>
  </w:num>
  <w:num w:numId="7" w16cid:durableId="459688657">
    <w:abstractNumId w:val="26"/>
  </w:num>
  <w:num w:numId="8" w16cid:durableId="895506599">
    <w:abstractNumId w:val="12"/>
  </w:num>
  <w:num w:numId="9" w16cid:durableId="966079867">
    <w:abstractNumId w:val="24"/>
  </w:num>
  <w:num w:numId="10" w16cid:durableId="1091049699">
    <w:abstractNumId w:val="8"/>
  </w:num>
  <w:num w:numId="11" w16cid:durableId="1726290463">
    <w:abstractNumId w:val="9"/>
  </w:num>
  <w:num w:numId="12" w16cid:durableId="1569880257">
    <w:abstractNumId w:val="6"/>
  </w:num>
  <w:num w:numId="13" w16cid:durableId="595209481">
    <w:abstractNumId w:val="11"/>
  </w:num>
  <w:num w:numId="14" w16cid:durableId="460075833">
    <w:abstractNumId w:val="19"/>
  </w:num>
  <w:num w:numId="15" w16cid:durableId="1970283162">
    <w:abstractNumId w:val="23"/>
  </w:num>
  <w:num w:numId="16" w16cid:durableId="2002391223">
    <w:abstractNumId w:val="21"/>
  </w:num>
  <w:num w:numId="17" w16cid:durableId="247270852">
    <w:abstractNumId w:val="17"/>
  </w:num>
  <w:num w:numId="18" w16cid:durableId="1079522714">
    <w:abstractNumId w:val="16"/>
  </w:num>
  <w:num w:numId="19" w16cid:durableId="1548108326">
    <w:abstractNumId w:val="30"/>
  </w:num>
  <w:num w:numId="20" w16cid:durableId="525018663">
    <w:abstractNumId w:val="14"/>
  </w:num>
  <w:num w:numId="21" w16cid:durableId="1726102363">
    <w:abstractNumId w:val="29"/>
  </w:num>
  <w:num w:numId="22" w16cid:durableId="227767649">
    <w:abstractNumId w:val="28"/>
  </w:num>
  <w:num w:numId="23" w16cid:durableId="1171916677">
    <w:abstractNumId w:val="18"/>
  </w:num>
  <w:num w:numId="24" w16cid:durableId="2073651447">
    <w:abstractNumId w:val="27"/>
  </w:num>
  <w:num w:numId="25" w16cid:durableId="2076509142">
    <w:abstractNumId w:val="7"/>
  </w:num>
  <w:num w:numId="26" w16cid:durableId="998341136">
    <w:abstractNumId w:val="20"/>
  </w:num>
  <w:num w:numId="27" w16cid:durableId="439107473">
    <w:abstractNumId w:val="22"/>
  </w:num>
  <w:num w:numId="28" w16cid:durableId="1681085836">
    <w:abstractNumId w:val="10"/>
  </w:num>
  <w:num w:numId="29" w16cid:durableId="1700010506">
    <w:abstractNumId w:val="13"/>
  </w:num>
  <w:num w:numId="30" w16cid:durableId="1321156108">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1428"/>
    <w:rsid w:val="00004CD8"/>
    <w:rsid w:val="0002061F"/>
    <w:rsid w:val="00024D1A"/>
    <w:rsid w:val="00026A5C"/>
    <w:rsid w:val="00032CE1"/>
    <w:rsid w:val="00034666"/>
    <w:rsid w:val="00040138"/>
    <w:rsid w:val="000432DD"/>
    <w:rsid w:val="00044D9B"/>
    <w:rsid w:val="0004585D"/>
    <w:rsid w:val="00047C2C"/>
    <w:rsid w:val="0005614E"/>
    <w:rsid w:val="00077BAB"/>
    <w:rsid w:val="00082DB8"/>
    <w:rsid w:val="00085322"/>
    <w:rsid w:val="00091F63"/>
    <w:rsid w:val="00093919"/>
    <w:rsid w:val="00097F2B"/>
    <w:rsid w:val="000A2D74"/>
    <w:rsid w:val="000A6742"/>
    <w:rsid w:val="000D3ABB"/>
    <w:rsid w:val="000D3C2A"/>
    <w:rsid w:val="000D60B6"/>
    <w:rsid w:val="001125F8"/>
    <w:rsid w:val="001155F4"/>
    <w:rsid w:val="001230DD"/>
    <w:rsid w:val="00124C7C"/>
    <w:rsid w:val="00127908"/>
    <w:rsid w:val="00146BF8"/>
    <w:rsid w:val="001513DE"/>
    <w:rsid w:val="00160DB7"/>
    <w:rsid w:val="00161CC4"/>
    <w:rsid w:val="001620D1"/>
    <w:rsid w:val="00170040"/>
    <w:rsid w:val="00172E2C"/>
    <w:rsid w:val="00183AAE"/>
    <w:rsid w:val="00186494"/>
    <w:rsid w:val="0019131F"/>
    <w:rsid w:val="00192AA4"/>
    <w:rsid w:val="001A7AD2"/>
    <w:rsid w:val="001C4082"/>
    <w:rsid w:val="001C50D1"/>
    <w:rsid w:val="001D3928"/>
    <w:rsid w:val="001D7AD9"/>
    <w:rsid w:val="001E432E"/>
    <w:rsid w:val="001F5A55"/>
    <w:rsid w:val="002036CD"/>
    <w:rsid w:val="00204E5E"/>
    <w:rsid w:val="00210635"/>
    <w:rsid w:val="002162D0"/>
    <w:rsid w:val="002212F7"/>
    <w:rsid w:val="002252AF"/>
    <w:rsid w:val="00232A56"/>
    <w:rsid w:val="00241B54"/>
    <w:rsid w:val="00244E02"/>
    <w:rsid w:val="00253A2C"/>
    <w:rsid w:val="002713B6"/>
    <w:rsid w:val="00275289"/>
    <w:rsid w:val="00282D01"/>
    <w:rsid w:val="00291428"/>
    <w:rsid w:val="002A401B"/>
    <w:rsid w:val="002B22DF"/>
    <w:rsid w:val="002B386B"/>
    <w:rsid w:val="002B6829"/>
    <w:rsid w:val="002C195B"/>
    <w:rsid w:val="002D0580"/>
    <w:rsid w:val="002E1388"/>
    <w:rsid w:val="002E32A0"/>
    <w:rsid w:val="002F0459"/>
    <w:rsid w:val="002F795D"/>
    <w:rsid w:val="00312C1D"/>
    <w:rsid w:val="00313707"/>
    <w:rsid w:val="00313B57"/>
    <w:rsid w:val="00334A8D"/>
    <w:rsid w:val="003356DD"/>
    <w:rsid w:val="003362EF"/>
    <w:rsid w:val="003448CE"/>
    <w:rsid w:val="00345DAD"/>
    <w:rsid w:val="003534ED"/>
    <w:rsid w:val="00354292"/>
    <w:rsid w:val="00356E72"/>
    <w:rsid w:val="003613AF"/>
    <w:rsid w:val="00362DE8"/>
    <w:rsid w:val="00371FD8"/>
    <w:rsid w:val="003721B7"/>
    <w:rsid w:val="00372E4B"/>
    <w:rsid w:val="003745A7"/>
    <w:rsid w:val="00392276"/>
    <w:rsid w:val="00392BE8"/>
    <w:rsid w:val="003A2AFB"/>
    <w:rsid w:val="003B19C2"/>
    <w:rsid w:val="003B1A2E"/>
    <w:rsid w:val="003B5793"/>
    <w:rsid w:val="003B6EB5"/>
    <w:rsid w:val="003C7F82"/>
    <w:rsid w:val="003D00F5"/>
    <w:rsid w:val="003D17BA"/>
    <w:rsid w:val="003D4306"/>
    <w:rsid w:val="003D4A02"/>
    <w:rsid w:val="003F55D5"/>
    <w:rsid w:val="00405F21"/>
    <w:rsid w:val="0041307C"/>
    <w:rsid w:val="0041678F"/>
    <w:rsid w:val="0042081D"/>
    <w:rsid w:val="00424037"/>
    <w:rsid w:val="004255C4"/>
    <w:rsid w:val="004279CE"/>
    <w:rsid w:val="004322E9"/>
    <w:rsid w:val="00437F1D"/>
    <w:rsid w:val="00441C11"/>
    <w:rsid w:val="00442DD6"/>
    <w:rsid w:val="00445654"/>
    <w:rsid w:val="00457C1F"/>
    <w:rsid w:val="00462298"/>
    <w:rsid w:val="0046576C"/>
    <w:rsid w:val="00482B3C"/>
    <w:rsid w:val="00483B3A"/>
    <w:rsid w:val="004844C3"/>
    <w:rsid w:val="004862DC"/>
    <w:rsid w:val="004950DD"/>
    <w:rsid w:val="004A4FA2"/>
    <w:rsid w:val="004A56D6"/>
    <w:rsid w:val="004C7E58"/>
    <w:rsid w:val="004D3918"/>
    <w:rsid w:val="004D54BE"/>
    <w:rsid w:val="004D71E1"/>
    <w:rsid w:val="004E316E"/>
    <w:rsid w:val="004E62A4"/>
    <w:rsid w:val="004E69DD"/>
    <w:rsid w:val="004F5208"/>
    <w:rsid w:val="00532252"/>
    <w:rsid w:val="00551537"/>
    <w:rsid w:val="00560218"/>
    <w:rsid w:val="005655E5"/>
    <w:rsid w:val="00570579"/>
    <w:rsid w:val="00571DC1"/>
    <w:rsid w:val="00575ACA"/>
    <w:rsid w:val="005777BC"/>
    <w:rsid w:val="00583C58"/>
    <w:rsid w:val="00595793"/>
    <w:rsid w:val="005A3313"/>
    <w:rsid w:val="005B1986"/>
    <w:rsid w:val="005B50B9"/>
    <w:rsid w:val="005C2D77"/>
    <w:rsid w:val="005C45B0"/>
    <w:rsid w:val="005C7149"/>
    <w:rsid w:val="005D0245"/>
    <w:rsid w:val="005D75F7"/>
    <w:rsid w:val="005E11A2"/>
    <w:rsid w:val="005E5D18"/>
    <w:rsid w:val="005F3A58"/>
    <w:rsid w:val="005F40C1"/>
    <w:rsid w:val="006044AC"/>
    <w:rsid w:val="0060644C"/>
    <w:rsid w:val="006073CE"/>
    <w:rsid w:val="00607422"/>
    <w:rsid w:val="00615935"/>
    <w:rsid w:val="00620770"/>
    <w:rsid w:val="006217A0"/>
    <w:rsid w:val="00626AFE"/>
    <w:rsid w:val="00626BE7"/>
    <w:rsid w:val="00633D11"/>
    <w:rsid w:val="00634755"/>
    <w:rsid w:val="006437C1"/>
    <w:rsid w:val="00645C8A"/>
    <w:rsid w:val="0065231D"/>
    <w:rsid w:val="0065284A"/>
    <w:rsid w:val="00676527"/>
    <w:rsid w:val="00681E09"/>
    <w:rsid w:val="00682E9F"/>
    <w:rsid w:val="00687B2B"/>
    <w:rsid w:val="006B7867"/>
    <w:rsid w:val="006C3133"/>
    <w:rsid w:val="006C62DA"/>
    <w:rsid w:val="006D157F"/>
    <w:rsid w:val="006D78EE"/>
    <w:rsid w:val="006E4840"/>
    <w:rsid w:val="006F098B"/>
    <w:rsid w:val="006F3969"/>
    <w:rsid w:val="006F3A1A"/>
    <w:rsid w:val="00705B68"/>
    <w:rsid w:val="00726CC9"/>
    <w:rsid w:val="00736FF8"/>
    <w:rsid w:val="00741388"/>
    <w:rsid w:val="007470A5"/>
    <w:rsid w:val="00756D01"/>
    <w:rsid w:val="00760C60"/>
    <w:rsid w:val="00762DB8"/>
    <w:rsid w:val="007757D7"/>
    <w:rsid w:val="00777B1C"/>
    <w:rsid w:val="00783A46"/>
    <w:rsid w:val="00790FC4"/>
    <w:rsid w:val="007954B6"/>
    <w:rsid w:val="007A1F9B"/>
    <w:rsid w:val="007A56E0"/>
    <w:rsid w:val="007C0729"/>
    <w:rsid w:val="007C0933"/>
    <w:rsid w:val="007D397B"/>
    <w:rsid w:val="007D6244"/>
    <w:rsid w:val="007E4480"/>
    <w:rsid w:val="007E77AD"/>
    <w:rsid w:val="007F166E"/>
    <w:rsid w:val="007F2444"/>
    <w:rsid w:val="007F4C3A"/>
    <w:rsid w:val="008010F6"/>
    <w:rsid w:val="00805E8E"/>
    <w:rsid w:val="0080721D"/>
    <w:rsid w:val="00812535"/>
    <w:rsid w:val="00824DB6"/>
    <w:rsid w:val="008260EB"/>
    <w:rsid w:val="00843331"/>
    <w:rsid w:val="0085056B"/>
    <w:rsid w:val="00853A52"/>
    <w:rsid w:val="00862F0B"/>
    <w:rsid w:val="008803D7"/>
    <w:rsid w:val="00884813"/>
    <w:rsid w:val="008B5F31"/>
    <w:rsid w:val="008D6F0C"/>
    <w:rsid w:val="008E4937"/>
    <w:rsid w:val="008E4E09"/>
    <w:rsid w:val="008E56EB"/>
    <w:rsid w:val="008E68F3"/>
    <w:rsid w:val="008F5586"/>
    <w:rsid w:val="00902D5C"/>
    <w:rsid w:val="0090305B"/>
    <w:rsid w:val="009062E2"/>
    <w:rsid w:val="00907233"/>
    <w:rsid w:val="009163DA"/>
    <w:rsid w:val="009311C4"/>
    <w:rsid w:val="009314FF"/>
    <w:rsid w:val="0093524E"/>
    <w:rsid w:val="009421C9"/>
    <w:rsid w:val="00947448"/>
    <w:rsid w:val="009518DF"/>
    <w:rsid w:val="00961F2A"/>
    <w:rsid w:val="00962D32"/>
    <w:rsid w:val="0096765D"/>
    <w:rsid w:val="0098121D"/>
    <w:rsid w:val="009A494D"/>
    <w:rsid w:val="009B0EBD"/>
    <w:rsid w:val="009D32C4"/>
    <w:rsid w:val="009E1F76"/>
    <w:rsid w:val="009E2822"/>
    <w:rsid w:val="009F327A"/>
    <w:rsid w:val="009F3FF3"/>
    <w:rsid w:val="009F46C0"/>
    <w:rsid w:val="00A0255D"/>
    <w:rsid w:val="00A25756"/>
    <w:rsid w:val="00A3344F"/>
    <w:rsid w:val="00A33CDE"/>
    <w:rsid w:val="00A37D88"/>
    <w:rsid w:val="00A40330"/>
    <w:rsid w:val="00A42626"/>
    <w:rsid w:val="00A43425"/>
    <w:rsid w:val="00A6242D"/>
    <w:rsid w:val="00A6435C"/>
    <w:rsid w:val="00A736C8"/>
    <w:rsid w:val="00A76D52"/>
    <w:rsid w:val="00A770CB"/>
    <w:rsid w:val="00A87093"/>
    <w:rsid w:val="00A905AC"/>
    <w:rsid w:val="00A95148"/>
    <w:rsid w:val="00A97DCE"/>
    <w:rsid w:val="00AA4FC0"/>
    <w:rsid w:val="00AB261B"/>
    <w:rsid w:val="00AC6B6C"/>
    <w:rsid w:val="00AD1BF1"/>
    <w:rsid w:val="00AD4487"/>
    <w:rsid w:val="00AE4AB5"/>
    <w:rsid w:val="00AE6AFF"/>
    <w:rsid w:val="00AF37DD"/>
    <w:rsid w:val="00AF41B3"/>
    <w:rsid w:val="00AF7243"/>
    <w:rsid w:val="00B167AD"/>
    <w:rsid w:val="00B20CAC"/>
    <w:rsid w:val="00B21294"/>
    <w:rsid w:val="00B23957"/>
    <w:rsid w:val="00B23CB5"/>
    <w:rsid w:val="00B24838"/>
    <w:rsid w:val="00B24861"/>
    <w:rsid w:val="00B26136"/>
    <w:rsid w:val="00B320C4"/>
    <w:rsid w:val="00B37B85"/>
    <w:rsid w:val="00B44E10"/>
    <w:rsid w:val="00B44F0D"/>
    <w:rsid w:val="00B457D8"/>
    <w:rsid w:val="00B45A80"/>
    <w:rsid w:val="00B466A6"/>
    <w:rsid w:val="00B51013"/>
    <w:rsid w:val="00B54880"/>
    <w:rsid w:val="00B55BEF"/>
    <w:rsid w:val="00B64F91"/>
    <w:rsid w:val="00B73F31"/>
    <w:rsid w:val="00B772EC"/>
    <w:rsid w:val="00B851D4"/>
    <w:rsid w:val="00B87B03"/>
    <w:rsid w:val="00B908D7"/>
    <w:rsid w:val="00BA0C51"/>
    <w:rsid w:val="00BB2D59"/>
    <w:rsid w:val="00BB7337"/>
    <w:rsid w:val="00BB78F5"/>
    <w:rsid w:val="00BC01E8"/>
    <w:rsid w:val="00BC401C"/>
    <w:rsid w:val="00BD58B6"/>
    <w:rsid w:val="00BD5F27"/>
    <w:rsid w:val="00BF5257"/>
    <w:rsid w:val="00BF6DF4"/>
    <w:rsid w:val="00C0340E"/>
    <w:rsid w:val="00C057C7"/>
    <w:rsid w:val="00C05E70"/>
    <w:rsid w:val="00C06A27"/>
    <w:rsid w:val="00C35C16"/>
    <w:rsid w:val="00C50D09"/>
    <w:rsid w:val="00C52686"/>
    <w:rsid w:val="00C53531"/>
    <w:rsid w:val="00C545DB"/>
    <w:rsid w:val="00C6288F"/>
    <w:rsid w:val="00C703B0"/>
    <w:rsid w:val="00C72B1F"/>
    <w:rsid w:val="00C74759"/>
    <w:rsid w:val="00C77D8D"/>
    <w:rsid w:val="00C87D9C"/>
    <w:rsid w:val="00C93655"/>
    <w:rsid w:val="00CA6190"/>
    <w:rsid w:val="00CC0D1D"/>
    <w:rsid w:val="00CC4676"/>
    <w:rsid w:val="00CD197A"/>
    <w:rsid w:val="00CE3306"/>
    <w:rsid w:val="00CE332B"/>
    <w:rsid w:val="00CF1B5F"/>
    <w:rsid w:val="00CF3951"/>
    <w:rsid w:val="00CF40E3"/>
    <w:rsid w:val="00CF74E5"/>
    <w:rsid w:val="00D02E3E"/>
    <w:rsid w:val="00D039DC"/>
    <w:rsid w:val="00D12395"/>
    <w:rsid w:val="00D23AF4"/>
    <w:rsid w:val="00D2552A"/>
    <w:rsid w:val="00D25DDE"/>
    <w:rsid w:val="00D309DC"/>
    <w:rsid w:val="00D335C4"/>
    <w:rsid w:val="00D50823"/>
    <w:rsid w:val="00D523ED"/>
    <w:rsid w:val="00D56152"/>
    <w:rsid w:val="00D5639F"/>
    <w:rsid w:val="00D62397"/>
    <w:rsid w:val="00D641FE"/>
    <w:rsid w:val="00D748F2"/>
    <w:rsid w:val="00D85F2F"/>
    <w:rsid w:val="00DA6324"/>
    <w:rsid w:val="00DC328C"/>
    <w:rsid w:val="00DE1D54"/>
    <w:rsid w:val="00DE35A6"/>
    <w:rsid w:val="00E177C2"/>
    <w:rsid w:val="00E63FFF"/>
    <w:rsid w:val="00E65061"/>
    <w:rsid w:val="00E656C5"/>
    <w:rsid w:val="00E707C3"/>
    <w:rsid w:val="00E727FB"/>
    <w:rsid w:val="00E8290B"/>
    <w:rsid w:val="00E83500"/>
    <w:rsid w:val="00E909E4"/>
    <w:rsid w:val="00E91BA7"/>
    <w:rsid w:val="00EB1DB4"/>
    <w:rsid w:val="00EB6F86"/>
    <w:rsid w:val="00EC321D"/>
    <w:rsid w:val="00EC3B64"/>
    <w:rsid w:val="00EC4F9F"/>
    <w:rsid w:val="00ED2448"/>
    <w:rsid w:val="00ED45AC"/>
    <w:rsid w:val="00EE5FAD"/>
    <w:rsid w:val="00EE6923"/>
    <w:rsid w:val="00EF34E8"/>
    <w:rsid w:val="00F0272F"/>
    <w:rsid w:val="00F24CE4"/>
    <w:rsid w:val="00F41557"/>
    <w:rsid w:val="00F456DA"/>
    <w:rsid w:val="00F50492"/>
    <w:rsid w:val="00F60311"/>
    <w:rsid w:val="00F62273"/>
    <w:rsid w:val="00F639F8"/>
    <w:rsid w:val="00F65CF3"/>
    <w:rsid w:val="00F65E65"/>
    <w:rsid w:val="00F66E65"/>
    <w:rsid w:val="00F759F5"/>
    <w:rsid w:val="00F7685E"/>
    <w:rsid w:val="00F81522"/>
    <w:rsid w:val="00F81A8E"/>
    <w:rsid w:val="00F84843"/>
    <w:rsid w:val="00F84919"/>
    <w:rsid w:val="00F84A81"/>
    <w:rsid w:val="00F932A6"/>
    <w:rsid w:val="00FA4030"/>
    <w:rsid w:val="00FB22CF"/>
    <w:rsid w:val="00FB465C"/>
    <w:rsid w:val="00FB4747"/>
    <w:rsid w:val="00FC030B"/>
    <w:rsid w:val="00FC1C0F"/>
    <w:rsid w:val="00FC67CA"/>
    <w:rsid w:val="00FC7633"/>
    <w:rsid w:val="00FD1536"/>
    <w:rsid w:val="00FD4687"/>
    <w:rsid w:val="00FD57C3"/>
    <w:rsid w:val="00FE1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29">
      <o:colormru v:ext="edit" colors="#9cf"/>
    </o:shapedefaults>
    <o:shapelayout v:ext="edit">
      <o:idmap v:ext="edit" data="1"/>
      <o:rules v:ext="edit">
        <o:r id="V:Rule1" type="arc" idref="#_x0000_s1567"/>
        <o:r id="V:Rule2" type="connector" idref="#_x0000_s1575"/>
        <o:r id="V:Rule3" type="connector" idref="#_x0000_s1602"/>
        <o:r id="V:Rule4" type="connector" idref="#_x0000_s1613"/>
        <o:r id="V:Rule5" type="connector" idref="#_x0000_s1616"/>
        <o:r id="V:Rule6" type="connector" idref="#_x0000_s1600"/>
        <o:r id="V:Rule7" type="connector" idref="#_x0000_s1601"/>
        <o:r id="V:Rule8" type="connector" idref="#_x0000_s1598"/>
        <o:r id="V:Rule9" type="connector" idref="#_x0000_s1610"/>
        <o:r id="V:Rule10" type="connector" idref="#_x0000_s1617"/>
        <o:r id="V:Rule11" type="connector" idref="#_x0000_s1615"/>
        <o:r id="V:Rule12" type="connector" idref="#_x0000_s1605"/>
        <o:r id="V:Rule13" type="connector" idref="#_x0000_s1606"/>
        <o:r id="V:Rule14" type="connector" idref="#_x0000_s1572"/>
        <o:r id="V:Rule15" type="connector" idref="#_x0000_s1608"/>
        <o:r id="V:Rule16" type="connector" idref="#_x0000_s1612"/>
        <o:r id="V:Rule17" type="connector" idref="#_x0000_s1603"/>
        <o:r id="V:Rule18" type="connector" idref="#_x0000_s1614"/>
        <o:r id="V:Rule19" type="connector" idref="#_x0000_s1574"/>
        <o:r id="V:Rule20" type="connector" idref="#_x0000_s1358"/>
        <o:r id="V:Rule21" type="connector" idref="#_x0000_s1604"/>
        <o:r id="V:Rule22" type="connector" idref="#_x0000_s1607"/>
        <o:r id="V:Rule23" type="connector" idref="#_x0000_s1412"/>
        <o:r id="V:Rule24" type="connector" idref="#_x0000_s1599"/>
        <o:r id="V:Rule25" type="connector" idref="#_x0000_s1359"/>
        <o:r id="V:Rule26" type="connector" idref="#_x0000_s1573"/>
        <o:r id="V:Rule27" type="connector" idref="#_x0000_s1611"/>
        <o:r id="V:Rule28" type="connector" idref="#_x0000_s1597"/>
        <o:r id="V:Rule29" type="connector" idref="#_x0000_s1411"/>
        <o:r id="V:Rule30" type="connector" idref="#_x0000_s1609"/>
      </o:rules>
    </o:shapelayout>
  </w:shapeDefaults>
  <w:decimalSymbol w:val="."/>
  <w:listSeparator w:val=","/>
  <w14:docId w14:val="5CE92D0A"/>
  <w15:docId w15:val="{74F64EDC-64A2-4533-AAF2-D8264FAB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uiPriority="9" w:qFormat="1"/>
    <w:lsdException w:name="heading 4" w:semiHidden="1" w:uiPriority="9" w:unhideWhenUsed="1" w:qFormat="1"/>
    <w:lsdException w:name="heading 5" w:uiPriority="9" w:qFormat="1"/>
    <w:lsdException w:name="heading 6" w:uiPriority="0"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numPr>
        <w:numId w:val="1"/>
      </w:numPr>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numPr>
        <w:ilvl w:val="2"/>
        <w:numId w:val="1"/>
      </w:numPr>
      <w:tabs>
        <w:tab w:val="left" w:pos="0"/>
      </w:tabs>
      <w:spacing w:before="240" w:after="1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numPr>
        <w:ilvl w:val="4"/>
        <w:numId w:val="1"/>
      </w:numPr>
      <w:outlineLvl w:val="4"/>
    </w:pPr>
    <w:rPr>
      <w:u w:val="single"/>
    </w:rPr>
  </w:style>
  <w:style w:type="paragraph" w:styleId="Heading6">
    <w:name w:val="heading 6"/>
    <w:basedOn w:val="Normal"/>
    <w:next w:val="Normal"/>
    <w:link w:val="Heading6Char"/>
    <w:qFormat/>
    <w:rsid w:val="00291428"/>
    <w:pPr>
      <w:keepNext/>
      <w:numPr>
        <w:ilvl w:val="5"/>
        <w:numId w:val="1"/>
      </w:numPr>
      <w:ind w:left="0" w:firstLine="720"/>
      <w:outlineLvl w:val="5"/>
    </w:pPr>
    <w:rPr>
      <w:u w:val="single"/>
    </w:rPr>
  </w:style>
  <w:style w:type="paragraph" w:styleId="Heading7">
    <w:name w:val="heading 7"/>
    <w:basedOn w:val="Normal"/>
    <w:next w:val="Normal"/>
    <w:qFormat/>
    <w:rsid w:val="00291428"/>
    <w:pPr>
      <w:keepNext/>
      <w:numPr>
        <w:ilvl w:val="6"/>
        <w:numId w:val="1"/>
      </w:numPr>
      <w:ind w:left="360" w:firstLine="0"/>
      <w:jc w:val="both"/>
      <w:outlineLvl w:val="6"/>
    </w:pPr>
    <w:rPr>
      <w:b/>
      <w:bCs/>
    </w:rPr>
  </w:style>
  <w:style w:type="paragraph" w:styleId="Heading9">
    <w:name w:val="heading 9"/>
    <w:basedOn w:val="Normal"/>
    <w:next w:val="Normal"/>
    <w:qFormat/>
    <w:rsid w:val="00291428"/>
    <w:pPr>
      <w:keepNext/>
      <w:widowControl/>
      <w:numPr>
        <w:ilvl w:val="8"/>
        <w:numId w:val="1"/>
      </w:numPr>
      <w:suppressAutoHyphens w:val="0"/>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rsid w:val="00457C1F"/>
    <w:rPr>
      <w:rFonts w:eastAsia="Lucida Sans Unicode"/>
      <w:b/>
      <w:bCs/>
      <w:kern w:val="1"/>
      <w:sz w:val="48"/>
      <w:szCs w:val="48"/>
      <w:u w:val="single"/>
    </w:rPr>
  </w:style>
  <w:style w:type="character" w:customStyle="1" w:styleId="apple-converted-space">
    <w:name w:val="apple-converted-space"/>
    <w:basedOn w:val="DefaultParagraphFont"/>
    <w:rsid w:val="00B23CB5"/>
  </w:style>
  <w:style w:type="character" w:styleId="Strong">
    <w:name w:val="Strong"/>
    <w:uiPriority w:val="22"/>
    <w:qFormat/>
    <w:rsid w:val="004255C4"/>
    <w:rPr>
      <w:color w:val="000000"/>
    </w:rPr>
  </w:style>
  <w:style w:type="character" w:styleId="Emphasis">
    <w:name w:val="Emphasis"/>
    <w:basedOn w:val="DefaultParagraphFont"/>
    <w:uiPriority w:val="20"/>
    <w:qFormat/>
    <w:rsid w:val="00F504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avatpoin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python-django/" TargetMode="External"/><Relationship Id="rId30" Type="http://schemas.openxmlformats.org/officeDocument/2006/relationships/hyperlink" Target="https://www.tutorialspoint/" TargetMode="External"/><Relationship Id="rId8" Type="http://schemas.openxmlformats.org/officeDocument/2006/relationships/hyperlink" Target="http://en.wikipedia.org/wiki/Information_syste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FE945-B5C4-4682-940A-1DFB3678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6049</Words>
  <Characters>34485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40454</CharactersWithSpaces>
  <SharedDoc>false</SharedDoc>
  <HLinks>
    <vt:vector size="84" baseType="variant">
      <vt:variant>
        <vt:i4>3801121</vt:i4>
      </vt:variant>
      <vt:variant>
        <vt:i4>48</vt:i4>
      </vt:variant>
      <vt:variant>
        <vt:i4>0</vt:i4>
      </vt:variant>
      <vt:variant>
        <vt:i4>5</vt:i4>
      </vt:variant>
      <vt:variant>
        <vt:lpwstr>https://www.tutorialspoint/</vt:lpwstr>
      </vt:variant>
      <vt:variant>
        <vt:lpwstr/>
      </vt:variant>
      <vt:variant>
        <vt:i4>4128887</vt:i4>
      </vt:variant>
      <vt:variant>
        <vt:i4>45</vt:i4>
      </vt:variant>
      <vt:variant>
        <vt:i4>0</vt:i4>
      </vt:variant>
      <vt:variant>
        <vt:i4>5</vt:i4>
      </vt:variant>
      <vt:variant>
        <vt:lpwstr>https://www.python.org/</vt:lpwstr>
      </vt:variant>
      <vt:variant>
        <vt:lpwstr/>
      </vt:variant>
      <vt:variant>
        <vt:i4>2818152</vt:i4>
      </vt:variant>
      <vt:variant>
        <vt:i4>42</vt:i4>
      </vt:variant>
      <vt:variant>
        <vt:i4>0</vt:i4>
      </vt:variant>
      <vt:variant>
        <vt:i4>5</vt:i4>
      </vt:variant>
      <vt:variant>
        <vt:lpwstr>https://www.javatpoint.com/</vt:lpwstr>
      </vt:variant>
      <vt:variant>
        <vt:lpwstr/>
      </vt:variant>
      <vt:variant>
        <vt:i4>1900554</vt:i4>
      </vt:variant>
      <vt:variant>
        <vt:i4>39</vt:i4>
      </vt:variant>
      <vt:variant>
        <vt:i4>0</vt:i4>
      </vt:variant>
      <vt:variant>
        <vt:i4>5</vt:i4>
      </vt:variant>
      <vt:variant>
        <vt:lpwstr>https://www.geeksforgeeks.org/python-django/</vt:lpwstr>
      </vt:variant>
      <vt:variant>
        <vt:lpwstr/>
      </vt:variant>
      <vt:variant>
        <vt:i4>6357008</vt:i4>
      </vt:variant>
      <vt:variant>
        <vt:i4>33</vt:i4>
      </vt:variant>
      <vt:variant>
        <vt:i4>0</vt:i4>
      </vt:variant>
      <vt:variant>
        <vt:i4>5</vt:i4>
      </vt:variant>
      <vt:variant>
        <vt:lpwstr>http://en.wikipedia.org/wiki/Information_system</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Sourabh Daura</cp:lastModifiedBy>
  <cp:revision>4</cp:revision>
  <dcterms:created xsi:type="dcterms:W3CDTF">2021-11-08T09:21:00Z</dcterms:created>
  <dcterms:modified xsi:type="dcterms:W3CDTF">2022-08-17T13:43:00Z</dcterms:modified>
</cp:coreProperties>
</file>